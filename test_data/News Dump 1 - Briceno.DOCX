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pPr>
        <w:pStyle w:val="Normal0"/>
        <w:sectPr>
          <w:headerReference w:type="even" r:id="rId4"/>
          <w:headerReference w:type="default" r:id="rId5"/>
          <w:footerReference w:type="even" r:id="rId6"/>
          <w:footerReference w:type="default" r:id="rId7"/>
          <w:headerReference w:type="first" r:id="rId8"/>
          <w:footerReference w:type="first" r:id="rId9"/>
          <w:pgSz w:w="12240" w:h="15840"/>
          <w:pgMar w:top="840" w:right="1000" w:bottom="840" w:left="1000" w:header="400" w:footer="400"/>
          <w:pgNumType w:fmt="decimal"/>
          <w:cols w:space="720"/>
          <w:titlePg w:val="0"/>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'suspende' redadas en industrias clave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 (California)</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junio 2025 martes</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 Opinion, impreMedia </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LOS ÁNGELES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Agustín Durán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6"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quejas de seis congresistas republicanos hispanos y la presión de los donantes multimillonarios de la industria agrícola, de hospitalidad y restaurantes obligó al presidente Donald Trump a dar marcha atrás a las redadas migratorias en dichos sectores esenciales para la economía de Estados Unidos.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decisión de Trump es un acto político para manipular a sus seguidores y promover la idea de "Make America Great Again" (MAGA), que quiere decir que Estados Unidos sea solamente blanco, otra vez" dijo el catedrático Miguel Tinker Salas, profesor emérito del Pomona College de Claremont, California.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aparente cambio de rumbo, sin embargo, no parece promisorio.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realidad es que a él no le importa en absoluto los inmigrantes. Solamente le interesa su posición política y económica", expresó. "Y queda claro que los sectores económicos pudientes en la agricultura, en la industria hotelera y turismo lo presionaron".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Tinker Salas advirtió que se incrementarán las redadas en las comunidades latinas, en centros de concentración urbanos como swap meets (mercados rodantes), escuelas e iglesias y lugares donde se agrupa la gente o donde se concentran personas que podrían no tener un estatus legal en Estados Unidos.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bien Trump ha suspendido las operaciones de control migratorio en algunos sectores económicos, ha pedido la expansión de las redadas y la represión en ciudades como Los Ángeles, Chicago y Nueva York y estados gobernadas por demócratas.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movimiento Trump, según Tinker Salas "desenmascara" su política, porque eso implica también, como ha dicho Stephen Miller, "que posiblemente tendrán que aumentar las redadas en las comunidades, porque todavía quieren en la meta de 3,000 personas [arrestadas] por día para llegar a un millón al año".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Hipocresía: Teresa Romero, presidenta del UFW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Teresa Romero, presidenta de la Unión de Trabajadores Campesinos (UFW) declaró que no cree en la "hipocresía" de las palabras de Trump.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"Hasta ahorita, desafortunadamente lo que ha hecho nada más es poner algo en los medios sociales. No ha tomado ninguna acción para proteger a los campesinos que producen nuestras comidas todos los días", dijo.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 quiero ver qué es lo que va a hacer. Solo está hablando de los cambios que quiere hacer, pero hasta el momento no ha hecho nada".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mi opinión, solo se trata de hipocresía, porque es él quien está dando las órdenes. Si en verdad quisiera, podría detener estas redadas inmediatamente", añadió.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Enfatizo que los aproximadamente 400,000 trabajadores agrícolas de California y los de todo el país son gente que trabaja muy fuerte.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'Trabajamos muy duro para poner comidas en nuestras mesas. Y lo que quiere él [Trump] hacer es hacernos creer que lo que dice es cierto, y al mismo tiempo que nos quiere separar. No quiere que nos tengamos confianza entre nosotros mismos. No debemos hacer eso porque si él lo logra, él gana y nosotros perdemos".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Seis congresistas republicanos latinos escribieron una carta al director de ICE, Todd Lyons, instándolo a priorizar la deportación de migrantes acusados de delitos violentos, dado que los agentes del Servicio de Inmigración y Aduanas han detenido, arrestado y sometido a proceso de deportación a inmigrantes no violentos y sin historial criminal.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10 de junio, agentes de ICE arrestaron a trabajadores agrícolas en los campos de Camarillo, en el condado de Ventura.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'Existen niveles de prioridad'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la carta, el representante por Texas, Tony Gonzales y sus homólogos Mónica de la Cruz (R-Texas), María Elvira Salazar (R- Florida), Nicole Malliotakis (R- Nueva York), Gabe Evans (R- Colorado) y David Valadao (R= California) solicitaron información sobre el estatus de los migrantes acusados ​​de delitos penales que figuran en la lista de antecedentes del ICE, así como sobre el estatus penal de quienes ya han sido deportados.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"Estamos totalmente de acuerdo en que los extranjeros convictos por delitos graves contrabandistas, asesinos y delincuentes sexuales representan una amenaza inmediata para nuestra seguridad nacional, y nos comprometemos a garantizar que cuenten con los recursos necesarios para encontrarlos, procesarlos y deportarlos lo antes posible. Dicho esto, también nos preocupa que sus limitados recursos puedan verse limitados para perseguir a personas que no representan una amenaza inmediata para la seguridad pública", escribieron los miembros en la carta.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bien coincidimos en que somos una nación de derecho, y que todos los que cruzaron nuestras fronteras ilegalmente están sujetos a dichas leyes, existen niveles de prioridad que deben considerarse en lo que respecta a la aplicación de la ley migratoria. Cada minuto que dedicamos a perseguir a una persona sin antecedentes penales es un minuto menos que dedicamos a detener a terroristas o miembros de cárteles", dijeron los miembros.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carta llega en un momento en que el gobierno de Trump intensificó la deportación de migrantes no acusados ​​de delitos violentos, con el objetivo de cumplir su promesa de campaña de deportaciones masivas, a pesar de que los republicanos habían afirmado previamente que la iniciativa comenzaría por centrarse en los delincuentes violentos.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sucedido todo lo contrario y han sembrado el terror en las comunidades y distritos done viven muchos inmigrantes o industrias donde su mano de obra es vital.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importante es que estemos unidos. Con las demostraciones la gente se está uniendo, y si no pueden participar por cualquier riesgo, que se organicen y participen en actividades donde se sientan seguros, y no permitan que los políticos corruptos nos quiten la voz. Tenemos que ser escuchados y, aunque unos no van por miedo, nosotros vamos a ser esa voz por ellos", afirmó la presidenta del UFW.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'Incompetentes que dividen al país'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Víctor Narro, profesor de Estudios Laborales de UCLA, opinó que la decisión de retroceder en el arresto de campesinos, trabajadores de hoteles y restaurantes obedece a que "la administración se dio cuenta de las quejas recibidas de las compañías y multimillonarios".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parece decir que él sabe todo lo que está pasando, pero es otro ejemplo de una administración autoritaria, llena de incompetentes y que divide a Estados Unidos", agregó. "Es algo similar al problema de la aplicación de tarifas a todo el mundo".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experto en temas laborales indicó que las consecuencias de arrestar y deportar a cualquier inmigrante por el color de la piel, porque parezca latino o carezca de documentación legal "solamente causa temor, porque Trump quiere aumentar las deportaciones y la gente debe reaccionar para pararlo en las calles, manifestándose por el respeto a sus derechos humanos".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han comportado como salvajes'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 UNITE HERE Local 11, que representa a más de 32,000 trabajadores de hoteles, restaurantes, aeropuertos, estadios y centros de convenciones en el Sur de California, dijo que para ellos es crucial entender lo que Donald Trump está diciendo y tiene que ver con la realidad.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"Puede decir muchas cosas, pero del dicho al hecho hay mucho trecho como dicen", declaró a La Opinión. "Es importante lo que diga, pero hay que verlo para creerlo".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lideresa sindicalista expuso que todo el mundo está viendo la manera "salvaje" como se están llevando a los inmigrantes de Los Ángeles y el condado de Orange "que hacen a esta nación grande [Estados Unidos] y a este estado [California] la cuarta economía más poderosa del mundo".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destacó que las personas migrantes han contribuido a ambas economías con el sudor de su frente y están siendo atacadas en las redadas.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Indicó que para el sindicalismo es importante entender a las familias que trabajan en las industrias que supuestamente quiere proteger el gobierno federal.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"Necesitamos que paren las redadas y que se haga una reforma migratoria para que todos podamos seguir construyendo un país fuerte", dijo.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Frente a las amenazas del presidente Trump de arreciar los arrestos de migrantes en ciudades y estados gobernados por demócratas, manifestó que, sea como sea, "está dañando nuestras comunidades".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"Nuestros hijos están con miedo, nuestras familias están con temor. Están quedándose en casa y no están logrando el pan de cada día; hay mucho miedo en nuestras familias y no importa si son hogares de inmigrantes con o sin documentos", añadió. Hemos visto a los salvajes cómo se han portado en las calles de Los Ángeles y en el sur de California".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bien expuso que no tiene conocimiento de que trabajadores de hoteles hayan sido arrestados por ICE, aunque vio en un video la detención de cuatro empleados de lavados de automóviles a donde ella acude, en la ciudad de Cypress. El negocio no ha vuelto a abrir.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dónde c ree que va a acabar esta situación de las redadas migratorias?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2025</w:t>
      </w:r>
    </w:p>
    <w:p>
      <w:pPr>
        <w:pStyle w:val="Normal0"/>
      </w:pPr>
    </w:p>
    <w:p>
      <w:pPr>
        <w:pStyle w:val="Normal0"/>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 id="_x0000_i1028"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2026 Elections; 67th Assembly seat race among most expensive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2025 Tuesday</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9"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expensive open legislative races in California so far for 2026 is in northern Orange County.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the 67th Assembly District seat has drawn $391,400 among the three candidates who have filed to run for the open seat as of Monday.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has become so expensive, in part, because of how the political dynamic of the district has changed. For more than a decade, Democrats largely unified behind Assemblymember Sharon Quirk-Silva, D-Fullerton, who either ran unopposed among her party or didn ’t face any serious challengers.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Quirk-Silva prevented from running in 2026 due to term limits, the race has become a free-for-all, especially on the Democratic side, where candidates are expected to spend heavily to stand out in what’s likely to become a crowded primary.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district  which includes Buena Park, Fullerton and La Palma and dips into Los Angeles County to include Artesia and Cerritos  about 42% of voters are registered Democrats, while 28% are Republicans. Roughly a quarter have no party preference.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there is an open seat … you have an opportunity to bring out money from political parties and interest groups,” Fullerton College political scientist Jodi Balma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declared candidates so far all have deep local roots, having served as elected officials in their communities for years. Balma said that’s also a factor that’s helping them draw early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support.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going to be a wild, expensive primary on the Democratic side,” she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Artesia City Councilmember Ali Sajjad Taj, who is endorsed by Quirk-Silva, has raised more than $263,000 from 207 contributions so far, the most of any Assembly candidate in the county at this point.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that funding has come from individual donors and local companies, including a $5,900 donation from the CEO of Premium Health Solution in Anaheim and $5,500 from Cornerstone Artesia Development in Upland.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 and former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has raised $116,300, while Cerritos Councilmember Mark Pulido, the most recent Democratic candidate to enter the race, has raised $11,800, including a $5,900 contribution from a local business owner.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early numbers fit a familiar pattern in open-seat races, said Rob Pyers, the research director for California Target Book, a subscription-based publication that analyzes and tracks political races in California.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generally see more activity earlier on when a legislator is about to be termed out, as people scramble to secure endorsements and raise enough money by the first midyear report to demonstrate they’re viable candidates,” Pyers said. “Make a big enough splash early enough and you can scare off other candidates and avoid a bruising primary later on.”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 has been raising money for the 67th District seat since September, getting out to a $212,000 head start before anyone else had even filed, Pyers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early money raised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right after she announced may also prove crucial, especially as outside groups enter the fray.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hotel and lodging association launched a PAC against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in March, which Balma said is pretty early for a down-ballot race.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 hasn’t reported any fundraising or spending. Pete Hillan, a spokesperson for the California Hotel &amp; Lodging Association, said the PAC hasn’t made a final call on how involved it’ll be in the race to oppose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For now, he said, they’re just laying the groundwork.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“absolutely sees her as a threat,” Balma said, pointing to her strong pro-union stance and her firsthand knowledge of labor issues from working in hotels.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much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early backing has come from unions, including five-figure contributions from the Unite Here Local 2 PAC and AFSCME Local 3299.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Balma said the early opposition suggests labor’s influence in Orange County has grown enough to provoke a preemptive strike.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“Campaigns are starting so much earlier that PACs are responding to that … but if they can get out in front and define her as an extremist before she’s able to define herself, that would be a strategic use of their money,” she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Hillan said the early opposition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isn’t out of the blue, given her support for policies the association has publicly opposed, including efforts to raise the minimum wage for hospitality workers.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 strong track record of advocating for her day job as Unite Here Local 11 co-president … and unfortunately, that advocacy has had detrimental financial impacts even for those who she is representing,” Hillan said.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Anaheim’s “hospitality worker bill of rights” ordinance in 2023, which called for a $25 minimum wage for hotel housekeepers and other hotel and event center workers with an annual increase in wage to reflect the cost of living, would’ve been unsustainable for businesses, Hillan said. In 2023, Anaheim voters overwhelmingly rejected the measure, with 66.3% voting no.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the hotel workers union co-led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had backed the initiative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publicly supported union hospitality workers at city council meetings and rallies.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is being targeted by the new PAC “because I’ve spent my career fighting for nurses, room attendants, hotel workers and the working class.”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expensive open race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every open legislative race in Orange County has attracted an early avalanche of campaign spending, the 34th Senate District contest has. That race is shaping up to be one of the more costly open Senate contests in California for this cycle.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Altogether, donors have contributed about $244,000 in the 34th Senate District race, where Sen. Tom Umberg, D-Santa Ana, is set to term out. Most of that money is backing Assemblymember Avelino Valencia, D-Anaheim, who’s raised roughly $208,000, including funds from his Assembly campaign account, which state law allows him to transfer.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Valencia’s financial support has come largely from interest groups, including PACs tied to health care, education and law enforcement. That includes five-figure checks from the United Nurses Associations of California and the Association of California School Administrators, along with support from the Los Angeles Police Protective League and the pharmaceutical industry.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local level, Valencia also has backing from Aitken Aitken &amp; Cohn, a law firm co-founded by prominent Orange County Democrat Wylie Aitken.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got in early, racked up a lot of support and managed to prevent Josh Newman from gaining traction and prompting him to try for (state schools chief) instead,” Pyers said, referring to the former state senator who is now vying for California’s top schools chief.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other candidate in the race this early is former Placentia Mayor Rhonda Shader, who has raised about $36,000.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Shader, a Republican, announced her campaign in 2023, long before most other candidates jumped in. That timing, Balma said, was likely strategic.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that is to stake your claim,” Balma said of the early entry. “It also tells the Republican Party of Orange County, ‘I’ve got this. You don’t have to recruit.’ ”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Shader has drawn more support from individual Republican donors in her district, including former OC GOP chair Fred Whitaker and former Fullerton Republican Women president Cynthia Thacker.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fundraising picks up when there’s no incumbent.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2006 race for a local Orange County Senate seat where Sen. Joe Dunn was set to term out, candidates raised six-figure totals early in the cycle. By comparison, in 2021, ahead of Shader’s challenge to then-incumbent Umberg, she hadn’t raised anything by May.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2025</w:t>
      </w:r>
    </w:p>
    <w:p>
      <w:pPr>
        <w:pStyle w:val="Normal1"/>
      </w:pPr>
    </w:p>
    <w:p>
      <w:pPr>
        <w:pStyle w:val="Normal1"/>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7"/>
          <w:headerReference w:type="default" r:id="rId18"/>
          <w:footerReference w:type="even" r:id="rId19"/>
          <w:footerReference w:type="default" r:id="rId20"/>
          <w:headerReference w:type="first" r:id="rId21"/>
          <w:footerReference w:type="first" r:id="rId22"/>
          <w:pgSz w:w="12240" w:h="15840"/>
          <w:pgMar w:top="840" w:right="1000" w:bottom="840" w:left="1000" w:header="400" w:footer="400"/>
          <w:pgNumType w:fmt="decimal"/>
          <w:cols w:space="720"/>
          <w:titlePg w:val="0"/>
        </w:sectPr>
      </w:pPr>
    </w:p>
    <w:p>
      <w:pPr>
        <w:pStyle w:val="Normal2"/>
      </w:pPr>
    </w:p>
    <w:p>
      <w:pPr>
        <w:pStyle w:val="Normal2"/>
      </w:pPr>
      <w:r>
        <w:pict>
          <v:shape id="_x0000_i1031"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This OC Assembly race is already one of the most expensive 2026 legislative contests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2025</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POLITICS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2"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expensive open legislative races in California so far this 2026 election cycle is right in northern Orange County.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2026 race for the 67th Assembly District seat has drawn in $391,400 raised among the three candidates who have filed to run for the open seat as of Monday, May 12, more than any other open Assembly contest in the state.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has become so expensive, in part, because of how the political dynamic of the district has changed. For more than a decade, Democrats largely unified behind Assemblymember Sharon Quirk-Silva, D-Fullerton, who either ran unopposed among her party or didn't face any serious challengers.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Quirk-Silva prevented from running again in 2026 due to term limits, the race has become a free-for-all, especially on the Democratic side, where candidates are expected to spend heavily to stand out in what's likely to become a crowded primary.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district  which includes communities in Buena Park, Fullerton and La Palma and dips into Los Angeles County to include Artesia and Cerritos  about 42% of voters are registered Democrats, while 28% are Republicans. Roughly a quarter have no party preference.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there is an open seat … you have an opportunity to bring out money from political parties and interest groups," said Fullerton College political scientist Jodi Balma.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declared candidates so far all have deep local roots, having served as elected officials in their communities for years. Balma said that's also a factor that's helping them draw early financial support.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going to be a wild, expensive primary on the Democratic side," she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Artesia City Councilmember Ali Sajjad Taj, who is endorsed by Quirk-Silva, has raised more than $263,000 from 207 contributions so far, the most of any Assembly candidate in the county at this point.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that funding has come from individual donors and local companies, including a $5,900 donation from the CEO of Premium Health Solution in Anaheim and $5,500 from Cornerstone Artesia Development in Upland.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 and former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has raised $116,300, while Cerritos Councilmember Mark Pulido, the most recent Democratic candidate to enter the race, has raised $11,800, including a $5,900 contribution from a local business owner.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early numbers fit a familiar pattern in open-seat races, said Rob Pyers, the research director for California Target Book, a subscription-based publication that analyzes and tracks political races in California.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generally see more activity earlier on when a legislator is about to be termed out, as people scramble to secure endorsements and raise enough money by the first mid-year report to demonstrate they're viable candidates," Pyers said. "Make a big enough splash early enough, and you can scare off other candidates and avoid a bruising primary later 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 has been raising money for the 67th District seat since September, getting out to a $212,000 head start before anyone else had even filed, Pyers noted.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early money raised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right after she announced may also prove crucial, especially as outside groups enter the fray.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hotel and lodging association launched a PAC against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in March, which Balma said is pretty early for a down-ballot race.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 hasn't reported any fundraising or spending yet. Pete Hillan, a spokesperson for the California Hotel &amp; Lodging Association, said the PAC hasn't made a final call on how involved it'll be in the race to oppose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For now, he said, they're just laying the groundwork.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"absolutely sees her as a threat," Balma said, pointing to her strong pro-union stance and her firsthand knowledge of labor issues from working in hotels.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much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early backing has come from unions, including five-figure contributions from the UNITE HERE Local 2 PAC and AFSCME Local 3299.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Balma said the early opposition suggests labor's influence in Orange County has grown enough to provoke a preemptive strike.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"Campaigns are starting so much earlier that PACs are responding to that … but if they can get out in front and define her as an extremist before she's able to define herself, that would be a strategic use of their money," she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Hillan said the early opposition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isn't out of the blue, given her support for policies the association has publicly opposed, including efforts to raise the minimum wage for hospitality workers.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 strong track record of advocating for her day job as Unite Here Local 11 co-president … and unfortunately, that advocacy has had detrimental financial impacts even for those who she is representing," Hillan said.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Anaheim's "hospitality worker bill of rights" ordinance in 2023, which called for a $25 minimum wage for hotel housekeepers and other hotel and event center workers with an annual increase in wage to reflect the cost of living, would've been unsustainable for businesses, Hillan said. In 2023, Anaheim voters overwhelmingly rejected the measure, with 66.3% voting no.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the hotel workers union co-led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had backed the initiative,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publicly supported union hospitality workers at city council meetings and rallies.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is being targeted by the new PAC "because I've spent my career fighting for nurses, room attendants, hotel workers and the working class."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expensive open race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every open legislative race in Orange County has attracted an early avalanche of campaign spending, the 34th Senate District contest has. That race is shaping up to be one of the more costly open Senate contests in California so far this cycle.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Altogether, donors have contributed around $244,000 so far in the 34th Senate District, where Sen. Tom Umberg, D-Santa Ana, is set to term out. Most of that money is backing Assemblymember Avelino Valencia, D-Anaheim, who's raised roughly $208,000, including funds from his Assembly campaign account, which state law allows him to transfer.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Valencia's financial support has come largely from interest groups, including PACs tied to health care, education and law enforcement. That includes five-figure checks from the United Nurses Associations of California and the Association of California School Administrators, along with support from the Los Angeles Police Protective League and the pharmaceutical industry.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local level, Valencia also has backing from Aitken Aitken &amp; Cohn, a law firm co-founded by prominent Orange County Democrat Wylie Aitken.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got in early, racked up a lot of support and managed to prevent Josh Newman from gaining traction and prompting him to try for (state schools chief) instead," Pyers said, referring to the former state senator who is now vying for California's top schools chief.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other candidate in the race this early is former Placentia Mayor Rhonda Shader, who has raised about $36,000.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Shader, a Republican, announced her campaign in 2023, long before most other candidates jumped in. That timing, Balma said, was likely strategic.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that is to stake your claim," Balma said of the early entry. "It also tells the Republican Party of Orange County, 'I've got this. You don't have to recruit.'"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Shader has drawn more support from individual Republican donors in her district, including former OC GOP chair Fred Whitaker and former Fullerton Republican Women president Cynthia Thacker.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fundraising picks up when there's no incumbent.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2006 race for a local Orange County Senate seat where Sen. Joe Dunn was set to term out, candidates raised six-figure totals early in the cycle. By comparison, in 2021, ahead of Shader's challenge to then-incumbent Umberg, she hadn't raised anything by May.</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3"/>
          <w:headerReference w:type="default" r:id="rId24"/>
          <w:footerReference w:type="even" r:id="rId25"/>
          <w:footerReference w:type="default" r:id="rId26"/>
          <w:headerReference w:type="first" r:id="rId27"/>
          <w:footerReference w:type="first" r:id="rId28"/>
          <w:pgSz w:w="12240" w:h="15840"/>
          <w:pgMar w:top="840" w:right="1000" w:bottom="840" w:left="1000" w:header="400" w:footer="400"/>
          <w:pgNumType w:fmt="decimal"/>
          <w:cols w:space="720"/>
          <w:titlePg w:val="0"/>
        </w:sectPr>
      </w:pPr>
    </w:p>
    <w:p>
      <w:pPr>
        <w:pStyle w:val="Normal3"/>
      </w:pPr>
    </w:p>
    <w:p>
      <w:pPr>
        <w:pStyle w:val="Normal3"/>
      </w:pPr>
      <w:r>
        <w:pict>
          <v:shape id="_x0000_i1034"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2026 Elections; Cerritos leader to run for Assembly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2025 Wednesday</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Cerritos Councilmember Mark Pulido is running for California ’s 67th Assembly District, aiming to succeed Assemblymember Sharon Quirk-Silva, who will be termed out in 2026.</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around two decades in public service, Pulido, 56, has been a City council member, two-time mayor and president of the ABC Unified School District Board of Education.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is now to put my seasoned leadership to work for the 67th Assembly District,” Pulido said in a campaign email this week. “Our state and communities are facing serious issues. We need experienced, results-oriented legislators in Sacramento.”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who is serving his 20th year in elected public office, according to his website, pointed to a list of local accomplishments as part of his track record, including helping reduce residential crime. In 2018, the burglary rate in Cerritos was 34.7% lower than in 2017 and had dropped by 54.7% compared to 1994.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on the City Council, Pulido supported public safety measures, including leasing police vehicles equipped with automatic license plate reader technology, which alerts deputies to stolen vehicles or people of interest. In 2016, he also opposed budget cuts that would have closed the Cerritos Sheriff’s Station.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said he has helped boost business development; invest in local infrastructure, including repairing streets and sidewalks; and improve public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services like libraries and parks  experiences he said position him well to continue serving his community at the state level.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was termed out of the Cerritos City Council in 2020 but became eligible to run again after a break. Cerritos limits councilmembers to two consecutive four-year terms, after which they must wait at least two years before running for office again. Pulido was elected to return to the City Council on March 4.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Cerritos resident has also worked across multiple levels of government, most recently as district chief of staff to former Rep. Alan Lowenthal, D-Long Beach. He previously held roles in the state legislature and served on several state commissions, including appointments by former Gov. Jerry Brown to the California Volunteers Commission and the California Science Center Board of Directors.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has early backing from a slate of fellow Democrats, including Attorney General Rob Bonta and Assemblymembers Josh Lowenthal, Mia Bonta, Al Muratsuchi and former Assembly Speaker Anthony Rendon.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67th Assembly District seat covers a wide swath of northwest Orange County and parts of southeast Los Angeles County, including the cities of Artesia, Cerritos and Hawaiian Gardens in LA County and Buena Park, Cypress, La Palma and portions of Anaheim, Fullerton and Orange in Orange County.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the 67th Assembly District is becoming increasingly crowded.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 labor leader and former chair of the Orange County Democratic Party, announced her candidacy in January.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has racked up a long list of endorsements, including from a dozen labor unions and advocacy groups, as well as Rep. Derek Tran, former Rep. Katie Porter, Orange County Supervisor Vicente Sarmiento and Democratic Party of Orange County Chair Florice Hoffman.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Artesia Mayor Ali Sajjad Taj, who has served more than a decade on the City Council, is running as well. Taj has the backing of Quirk-Silva, D-Fullerton.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registration in the district favors Democrats.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report from the secretary of state, 41.88% of registered voters in the district are Democrats, 27.99% are Republicans and 24.52% have no party preference.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2024 general election, Quirk-Silva won reelection with 56.8% of the vote against Republican challenger Beth Culver, who received 43.2%.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Cerritos Councilmember Mark Pulido is running for the 67th Assembly District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2025</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POLITICS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Cerritos Councilmember Mark Pulido is running for California's 67th Assembly District, aiming to succeed Assemblymember Sharon Quirk-Silva, who will be termed out in 2026.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around two decades in public service, Pulido, 56, has been a city councilmember, two-time mayor and president of the ABC Unified School District Board of Education.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is now to put my seasoned leadership to work for the 67th Assembly District," Pulido said in a campaign email this week. "Our state and communities are facing serious issues. We need experienced, results-oriented legislators in Sacramento."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who is serving his 20th year in elected public office, according to his website, pointed to a list of local accomplishments as part of his track record, including helping reduce residential crime. In 2018, the burglary rate in Cerritos was 34.7% lower than in 2017 and had dropped by 54.7% compared to 1994.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on the City Council, Pulido supported public safety measures, including leasing police vehicles equipped with automatic license plate reader technology, which alerts deputies to stolen vehicles or people of interest. In 2016, he also opposed budget cuts that would have closed the Cerritos Sheriff's Station.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said he has helped boost business development; invest in local infrastructure, including repairing streets and sidewalks; and improve public services like libraries and parks  experiences he said position him well to continue serving his community at the state level.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was termed out of the Cerritos City Council in 2020 but became eligible to run again after a break. Cerritos limits councilmembers to two consecutive four-year terms, after which they must wait at least two years before running for office again. Pulido was elected to return to the City Council on March 4.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Cerritos resident has also worked across multiple levels of government, most recently as district chief of staff to former Rep. Alan Lowenthal, D-Long Beach. He previously held roles in the state legislature and served on several state commissions, including appointments by former Gov. Jerry Brown to the California Volunteers Commission and the California Science Center Board of Directors.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Pulido has early backing from a slate of fellow Democrats, including Attorney General Rob Bonta and Assemblymembers Josh Lowenthal, Mia Bonta, Al Muratsuchi and former Assembly Speaker Anthony Rendon.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67th Assembly District seat covers a wide swath of northwest Orange County and parts of southeast Los Angeles County, including the cities of Artesia, Cerritos and Hawaiian Gardens in LA County and Buena Park, Cypress, La Palma and portions of Anaheim, Fullerton and Orange in Orange County.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the 67th Assembly District is becoming increasingly crowded.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 labor leader and former chair of the Orange County Democratic Party, announced her candidacy in January.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has racked up a long list of endorsements, including from a dozen labor unions and advocacy groups, as well as Rep. Derek Tran, former Rep. Katie Porter, Orange County Supervisor Vicente Sarmiento and Democratic Party of Orange County Chair Florice Hoffman.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Artesia Mayor Ali Sajjad Taj, who has served more than a decade on the City Council, is running as well. Taj has the backing of Quirk-Silva, D-Fullerton.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registration in the district favors Democrats.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report from the secretary of state, 41.88% of registered voters in the district are Democrats, 27.99% are Republicans and 24.52% have no party preference.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2024 general election, Quirk-Silva won reelection with 56.8% of the vote against Republican challenger Beth Culver, who received 43.2%.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OC parties have new leadership</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months after a presidential election that delivered several victories for Orange County Democrats, the local party elected a new leader on Monday night.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Heading the Orange County Democratic Party now is labor attorney Florice Hoffman, 66, an Orange resident. Previously serving as the party ’s treasurer, Hoffman ran unopposed for the position after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stepped down following six years of leadership.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involved in the party and have done more things in the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background, but I wanted to take on the challenge to lead it now,” Hoffman said.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chair, Hoffman said she plans to build on the foundation laid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chair emeritus Fran Sdao, all with an eye on the 2026 elections. She’s setting her sights on ramping up voter registration efforts, intensifying fundraising and growing the number of local Democratic clubs to strengthen the party’s presence across the county.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more work to do,” Hoffman said. “As we became the majority party, we still don’t fundraise like the majority party. We need to have more money and more staff, and we also need to be able to have different messages across the county for different Democratic groups.”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Hoffman has taken on multiple roles within the Democratic Party, serving as vice chair and secretary for the county party, as well as a regional director and member of the voter service committee for the state party.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ran for Congress in 2006 against former Rep. Ed Royce and the Orange Unified School District in 2008 and 2014, but was unsuccessful in all three.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Hoffman got her start in workers’ rights advocacy, a legacy passed down from her immigrant parents.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rural Pennsylvania, Hoffman said she watched her father organize for the United Farm Workers in the local fields. And with her mother, she helped deliver winter coats to migrant farm workers, drove them to doctor’s appointments and made sure their children went to school.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college, Hoffman interned with the Garment Workers Union, later becoming a labor attorney and representing Teamsters Local 952 in Orange County.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my background comes out of the old Garment Workers Union, and my kids’ father also worked for that union in Los Angeles,” Hoffman said. “We met while both organizing for that union, one of the first unions to fight for the rights of undocumented workers.”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local Teamsters’ attorney, Hoffman said she knocked on doors for former Rep. Loretta Sanchez’s winning congressional campaign in 1995, her start in Orange County politics in 1995. Since then, Democrats have steadily grown their influence in the county, securing a majority on the Board of Supervisors, outnumbering Republicans in voter registration and holding five of the county’s six congressional seats.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heartened by that, but there are parts of this county that need work,” Hoffman said, alluding to recent shifts in local races as a key example of the stakes.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to the Huntington Beach City Council and the Capistrano Unified School District, saying those are “two areas where Republicans made gains on issues” she described as “culture wars that I don’t think most people in this country agree with.”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Hoffman said issues like Huntington Beach’s “book ban”  where the council approved a plan to move children’s books to a restricted section and block the purchase of books deemed inappropriate  do not address real, everyday concerns of most local residents.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said she also plans to focus more on door-to-door canvassing and increasing voter registration.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sometimes we get out-messaged on fringe issues. We need to do better in combating culture wars, and some of those districts are so big that we need to do more walking and knocking on doors and talking to our neighbors,” she said. “We have to start earlier.”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sees a path to greater success for local Democrats by focusing on issues that resonate across party lines, including the economy and health care.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living day to day, and we all want the same things … my kids can’t afford a house, rent is high for our children, the student loan debt is also a problem,” she said. “Social security, Medicare  all of those issues have to be addressed.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at an event in Costa Mesa, the Republican Party of Orange County chose former Newport Beach Mayor Will O’Neill as its new chairperson.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1"/>
          <w:headerReference w:type="default" r:id="rId42"/>
          <w:footerReference w:type="even" r:id="rId43"/>
          <w:footerReference w:type="default" r:id="rId44"/>
          <w:headerReference w:type="first" r:id="rId45"/>
          <w:footerReference w:type="first" r:id="rId46"/>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Ada Brice ño steps down as chair of Orange County Democratic Party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first took over the Orange County Democratic Party shortly after the 2018 election, the county had gone through a seismic shift: a first-ever sweep of congressional seats by Democrats.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later, as she steps aside,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leaves behind a political operation that turned those wins into a solid Democratic foothold in what was once known as “Reagan Country.”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leave very proud and very happy,”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 couldn’t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leave without feeling incredibly grateful to have had this opportunity to help lead alongside thousands of people.”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steered the Orange County Democratic Party for six years, will step down today.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immigrant and Latina to chair the county party,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took over in January 2019, fresh off the midterm elections that swept Republicans out of every congressional seat in Orange County. And nearly seven months after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took charge, Democrats outnumbered Republicans in the county for the first time since the brief swap in 1978 following Watergate  and it’s stayed that way ever since.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tough national election for Democrats in 2024, the party pulled off some solid wins in Orange County, including flipping a congressional district, meaning all but one House seat in the county are represented by Democrats. And while it was a close call, the county ultimately didn’t swing for President-elect Donald Trump either.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are we a place where (President Ronald Reagan) said good Republicans come to die, but I never expected in my lifetime to see five out of six congressional districts be Democratic, to have a Democratic voter registration lead, to see so many people of color be on councils throughout the county,”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despite these highs,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time is up.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there’s a time and a space for everything,” she said. “I believe that my six years there were incredibly successful, not only for the party but for myself  what I’ve learned and how I grew. And I really believe it’s time for someone else.”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organizer, that’s what I’ve learned, that my job is to continue to find leaders, develop them and move forward. And sometimes, you have to step out of the way in order for other people to grow.”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supports Florice Hoffman, the county party’s treasurer who’s running unopposed for the chair seat, to succeed her.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powerhouse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roots lie in labor activism. A former hotel worker turned union leader, she’s spent over three decades fighting for working families.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wasn’t where she thought she’d end up.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Nicaragua and raised in a well-off family,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enjoyed a comfortable life in a lively neighborhood, until the Nicaraguan Revolution shattered everything. At just 6 years old, she left behind a city in ruins, with her family fleeing to Miami and later moving to San Pedro.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family eventually settled in Anaheim, where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landed a job as a front desk clerk at a local hotel right after high school. It was her first encounter with a union and the beginning of a journey that would shape her future.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 labor for the last three decades or so,”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serves as co-president of Unite-Here Local 11. “As a woman of color, as someone who decided to represent low-wage workers, it wasn’t really fun. Orange County wasn’t necessarily a very inviting place.”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will turn 52 on Wednsday, recalled that at 26 when she became the first Latina president of her union, the anti-immigrant and anti-worker sentiment was rampant in Orange County. So to see the county’s political shift has been deeply meaningful for her,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labor work and politics don’t always go hand in hand. But at their core, she said, both are driven by the same goal: improving people’s lives.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union taught me that you go where it’s the hardest and that you don’t avoid difficult conversations,” she said. “And so I went to the Democratic Party of Orange County because I wanted to make sure that disenfranchised communities, the working poor, had a better opportunity.”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her tenure as chair,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 seen both “beautiful wins” and tough losses. But one moment stands out above the rest: Rep. Derek Tran’s election to the 45th Congressional District seat in November.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we have the first son of Vietnamese refugees representing the 45th Congressional District is historic, and as a refugee myself, I can’t tell you how immensely proud I feel to see the district elect one of their own,” she said. “How I felt when I went to Washington, D.C., to celebrate his swearing-in … was just incredible.”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workers knocked on doors for Tran, and room attendants cured ballots and walked precincts right up to the last minute,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because that’s a recent memory, that’s one that I’m going to hold very dear, but seeing working families, hotel workers, labor unions all come together was very empowering,” she said.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steps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stepping down as chair, her involvement in politics isn’t over yet.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she’ll remain active as a member of the Democratic National Committee, the state party and the county party’s central committee.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helped transform Orange County, whether it was in the structures of the party or outside the structures of the party, I don’t see myself going anywhere else,” she said. “I’m looking to my next step of leadership, to challenge myself.”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on her horizon is a run for the 67th Assembly District in 2026, which will be open due to Assemblymember Sharon Quirk-Silva, D-Fullerton, terming out.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started and need to continue is building a strong infrastructure to help us carry Democrats, not only now, but moving forward,”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takes real work to ground the party and to ground the structures that are going to help us continue to win.”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Ada Briceño</w:t>
      </w:r>
      <w:r>
        <w:rPr>
          <w:rFonts w:ascii="arial" w:eastAsia="arial" w:hAnsi="arial" w:cs="arial"/>
          <w:b/>
          <w:i w:val="0"/>
          <w:strike w:val="0"/>
          <w:noProof w:val="0"/>
          <w:color w:val="000000"/>
          <w:position w:val="0"/>
          <w:sz w:val="28"/>
          <w:u w:val="none"/>
          <w:vertAlign w:val="baseline"/>
        </w:rPr>
        <w:t xml:space="preserve"> is stepping down as chair of the OC Democratic Party after six years of leadership</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2025</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first took over the Orange County Democratic Party shortly after the 2018 election, the county had gone through a seismic shift: a first-ever sweep of congressional seats by Democrats.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later, as she steps aside,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leaves behind a political operation that turned those wins into a solid Democratic foothold in what was once known as "Reagan Country."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leave very proud and very happy,"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 couldn't leave without feeling incredibly grateful to have had this opportunity to help lead alongside thousands of people."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steered the Orange County Democratic Party for six years, will step down on Monday, Jan. 13.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immigrant and Latina to chair the county party,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took over in January 2019, fresh off the midterm elections that swept Republicans out of every congressional seat in Orange County. And nearly seven months after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took charge, Democrats outnumbered Republicans in the county for the first time since the brief swap in 1978 following Watergate  and it's stayed that way ever since.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tough national election for Democrats in 2024, the party pulled off some solid wins in Orange County, including flipping a congressional district, meaning all but one House seat in the county are represented by Democrats. And while it was a close call, the county ultimately didn't swing for President-elect Donald Trump either.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are we a place where (President Ronald Reagan) said good Republicans come to die, but I never expected in my lifetime to see five out of six congressional districts be Democratic, to have a Democratic voter registration lead, to see so many people of color be on councils throughout the county,"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despite these highs,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time is up.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there's a time and a space for everything," she said. "I believe that my six years there were incredibly successful, not only for the party but for myself  what I've learned and how I grew. And I really believe it's time for someone else."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organizer, that's what I've learned, that my job is to continue to find leaders, develop them and move forward. And sometimes, you have to step out of the way in order for other people to grow."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supports Florice Hoffman, the county party's treasurer who's running unopposed for the chair seat, to succeed her.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labor activist to political powerhouse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roots lie in labor activism. A former hotel worker turned union leader, she's spent over three decades fighting for working families.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wasn't where she thought she'd end up.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Nicaragua and raised in a well-off family,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enjoyed a comfortable life in a lively neighborhood  until the Nicaraguan Revolution shattered everything. At just 6 years old, she left behind a city in ruins, with her family fleeing to Miami and later moving to San Pedro.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family eventually settled in Anaheim, where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landed a job as a front desk clerk at a local hotel right after high school. It was her first encounter with a union  and the beginning of a journey that would shape her future.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 labor for the last three decades or so,"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serves as co-president of UNITE-HERE Local 11. "As a woman of color, as someone who decided to represent low-wage workers, it wasn't really fun. Orange County wasn't necessarily a very inviting place."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will turn 52 on Jan. 15, recalled that at 26 when she became the first Latina president of her union, the anti-immigrant and anti-worker sentiment was rampant in Orange County. So to see the county's political shift has been deeply meaningful for her,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labor work and politics don't always go hand-in-hand. But at their core, she said, both are driven by the same goal: improving people's lives.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union taught me that you go where it's the hardest and that you don't avoid difficult conversations," she said. "And so I went to the Democratic Party of Orange County because I wanted to make sure that disenfranchised communities, the working poor, had a better opportunity."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her tenure as chair,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 seen both "beautiful wins" and tough losses. But one moment stands out above the rest: Rep. Derek Tran's election to the 45th Congressional District seat in November.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we have the first son of Vietnamese refugees representing the 45th Congressional District is historic, and as a refugee myself, I can't tell you how immensely proud I feel to see the district elect one of their own," she said. "How I felt when I went to Washington, D.C., to celebrate his swearing-in … was just incredible."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workers knocked on doors for Tran, and room attendants cured ballots and walked precincts right up to the last minute,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because that's a recent memory, that's one that I'm going to hold very dear, but seeing working families, hotel workers, labor unions all come together was very empowering," she said.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for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stepping down as chair, her involvement in politics isn't over yet.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she'll remain active as a member of the Democratic National Committee, the state party and the county party's central committee.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helped transform Orange County, whether it was in the structures of the party or outside the structures of the party, I don't see myself going anywhere else," she said. "I'm looking to my next step of leadership, to challenge myself."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on her horizon is a run for the 67th Assembly District in 2026, which will be open due to Assemblymember Sharon Quirk-Silva, D-Fullerton, terming out.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started and need to continue is building a strong infrastructure to help us carry Democrats, not only now, but moving forward,"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"It takes real work to ground the party and to ground the structures that are going to help us continue to win."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2025</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Florice Hoffman elected as new chair of the Orange County Democratic Party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2025</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Orange County Register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months after a presidential election that delivered several victories for Orange County Democrats, the local party elected a new leader on Monday night, Jan. 13.</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Heading the Orange County Democratic Party now is labor attorney Florice Hoffman, 66, an Orange resident. Previously serving as the party's treasurer, Hoffman ran unopposed for the position after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stepped down following six years of leadership.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involved in the party and have done more things in the background, but I wanted to take on the challenge to lead it now," Hoffman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new chair, Hoffman said she plans to build on the foundation laid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chair emeritus Fran Sdao, all with an eye on the 2026 elections. She's setting her sights on ramping up voter registration efforts, intensifying fundraising and growing the number of local Democratic clubs to strengthen the party's presence across the county.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lot more work to do," Hoffman said. "As we became the majority party, we still don't fundraise like the majority party. We need to have more money and more staff, and we also need to be able to have different messages across the county for different Democratic groups."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Hoffman has taken on multiple roles within the Democratic Party, serving as vice chair and secretary for the county party, as well as a regional director and member of the voter service committee for the state party.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ran for Congress in 2006 against former Rep. Ed Royce and the Orange Unified School District in 2008 and 2014, but was unsuccessful in all three.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Hoffman got her start in workers' rights advocacy, a legacy passed down from her immigrant parents.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rural Pennsylvania, Hoffman said she watched her father organize for the United Farm Workers in the local fields. And with her mother, she helped deliver winter coats to migrant farm workers, drove them to doctor's appointments and made sure their children went to school.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college, Hoffman interned with the Garment Workers Union, later becoming a labor attorney and representing Teamsters Local 952 in Orange County.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my background comes out of the old Garment Workers Union, and my kids' father also worked for that union in Los Angeles," Hoffman said. "We met while both organizing for that union, one of the first unions to fight for the rights of undocumented workers."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local Teamsters' attorney, Hoffman said she knocked on doors for former Rep. Loretta Sanchez's winning congressional campaign in 1995, her start in Orange County politics in 1995. Since then, Democrats have steadily grown their influence in the county, securing a majority on the Board of Supervisors, outnumbering Republicans in voter registration and holding five of the county's six congressional seats.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heartened by that, but there are parts of this county that need work," Hoffman said, alluding to recent shifts in local races as a key example of the stakes.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to the Huntington Beach City Council and the Capistrano Unified School District, saying those are "two areas where Republicans made gains on issues" she described as "culture wars that I don't think most people in this country agree with."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Hoffman said issues like Huntington Beach's "book ban"  where the council approved a plan to move children's books to a restricted section and block the purchase of books deemed inappropriate  do not address real, everyday concerns of most local residents.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said she also plans to focus more on door-to-door canvassing and increasing voter registration.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sometimes we get out-messaged on fringe issues. We need to do better in combatting culture wars, and some of those districts are so big that we need to do more walking and knocking on doors and talking to our neighbors," she said. "We have to start earlier."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sees a path to greater success for local Democrats by focusing on issues that resonate across party lines, including the economy and health care.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living day to day, and we all want the same things … my kids can't afford a house, rent is high for our children, the student loan debt is also a problem," she said. "Social security, Medicare  all of those issues have to be addressed.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at an event in Costa Mesa, the Republican Party of Orange County chose former Newport Beach Mayor Will O'Neill as its new chairperson.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GOP makes California gains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Northwest Arkansas Democrat-Gazette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Arkansas Democrat-Gazette, Inc.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AND HANNA KANG THE ORANGE COUNTY REGISTER (TNS)</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red wave that swept the country this election cycle may very well be headed to California's Orange County.</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wave that swept the country this election cycle may very well be headed to California's Orange County.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unfamiliar, a "red wave" refers to significant gains made by the Republican Party.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GOP's wins have certainly already been significant this election cycle. Former President Donald Trump has snagged his return to the White House, and the GOP is set to control the Senate next year as well. The battle for the House has only intensified, but more congressional races, including in Orange County, have been called for Republicans in recent days, sparking confidence among the party.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signs Orange County may be playing a part in the nation's rightward trajectory.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baseball player Steve Garvey was walloped by Democratic Rep. Adam Schiff in the race for U.S. Senate, a contest that was called almost immediately after polls closed on Tuesday. But as of Friday in Orange County, Garvey led Schiff by nearly 40,000 votes.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Rep. Young Kim's reelection bid for California's 40th Congressional District, pegged a relatively competitive seat ahead of Election Day, has already been called in her favor.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Michelle Steel, R-Anaheim, is still ahead of Democratic challenger Derek Tran in California's 45th Congressional District, the latest returns showed.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local level, Huntington Beach's slate of conservative candidates appears to be set to take over the City Council.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exit polling suggests that the economy was a major point of frustration for voters while abortion did not emerge as the decisive issue that Democrats had anticipated. In fact, in some battleground states, a significant amount of voters chose to enshrine abortion rights measures while also marking their ballots for Trump.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did not win in Orange County in his two other bids for the presidency, crept out to an early lead as results were being tallied. But by Friday evening, Vice President Kamala Harris was out with an extremely narrow lead of about 3,300 votes.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partially explain why Trump has never come out on top in a general election in Orange County before. In 2016, former Secretary of State Hillary Clinton took the county, and in 2020, it was President Joe Biden, ending a Democratic presidential drought in the county that dated back to Franklin D. Roosevelt in 1936.</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other closely watched Orange County congressional races, Democrats held on to slight leads by Friday night.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had been trailing earlier in the week, state Sen. Dave Min, D-Irvine, scooted out ahead of former Assemblymember Scott Baugh, a Republican, in the open 47th Congressional District Friday night. And Rep. Mike Levin, D-San Juan Capistrano, is still hanging onto a narrow lead over Republican Matt Gunderson, with 51.1% of the vote.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said it's still too early to really analyze election results.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fair to the voters and the election workers who have put in an enormous amount of hours and not make any predictions,"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numbers so far "represent a move to the right, but it's going to be a while before we know how far a move is taking place," said Dan Schnur, who teaches political messaging at the University of Southern California and the University of California, Berkeley.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impossible to be patient when votes are being counted in the days and weeks after Election Day, but there's no other option," he added. "We'll know who holds these seats sometime between now and the end of the year. There's not much to do until then but wait."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the registrar of voters estimated it had more than 323,000 ballots to process throughout Orange County.</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9"/>
      </w:pPr>
    </w:p>
    <w:p>
      <w:pPr>
        <w:pStyle w:val="Normal9"/>
        <w:ind w:left="200"/>
        <w:sectPr>
          <w:type w:val="continuous"/>
          <w:pgMar w:top="840" w:right="1000" w:bottom="840" w:left="1000" w:header="400" w:footer="400"/>
          <w:pgNumType w:fmt="decimal"/>
          <w:cols w:space="720"/>
        </w:sectPr>
      </w:pPr>
      <w:r>
        <w:br/>
      </w:r>
      <w:r>
        <w:pict>
          <v:line id="_x0000_s105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10"/>
      </w:pPr>
    </w:p>
    <w:p>
      <w:pPr>
        <w:pStyle w:val="Normal10"/>
      </w:pPr>
      <w:r>
        <w:pict>
          <v:shape id="_x0000_i105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a 'red wave' sweeping Orange County? Why Republicans are already celebrating the 2024 election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Bay Times: Web Edition (California)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2024 Monday</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East Bay Times.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HANNA KANG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wave that swept the country this election cycle may very well be headed to Orange County.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unfamiliar, a "red wave" refers to significant gains made by the Republican Party.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GOP's wins have certainly already been significant this election cycle. Former President Donald Trump has snagged his return to the White House, and the GOP is set to control the Senate next year as well. The battle for the House has only intensified, but more congressional races, including in Orange County, have been called for Republicans in recent days, sparking confidence among the party.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be the biggest conservative shift in this country since Ronald Reagan's election in 1980," said Dan Schnur, who teaches political messaging at USC and UC Berkeley.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signs Orange County may be playing a part in that rightward trajectory.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baseball player Steve Garvey was walloped by Rep. Adam Schiff in the race for U.S. Senate, a contest that was called almost immediately after polls closed on Tuesday. But as of Friday in Orange County, Garvey led Schiff by nearly 40,000 votes.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Young Kim's reelection bid for California's 40th congressional district, pegged a relatively competitive seat ahead of Election Day, has already been called in her favor.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Michelle Steel, R-Anaheim, is still ahead of Democratic challenger Derek Tran in California's 45th congressional district, the latest returns showed.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more local level, Huntington Beach's slate of conservative candidates appears to be set to take over the City Council.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Randall Avila, the executive director of the Orange County Republican Party, is excited by the early results thus far  but he's not surprised.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stuck to crime, we stuck to inflation, we stuck to immigration," Avila said. "We didn't get sidetracked on a lot of the issues that Democrats were focused on that exit polls show did not resonate with voters at the end of the day. I think Orange County voters know we're in California, so issues like abortion have already been decided in our state."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exit polling suggests that the economy was a major point of frustration for voters while abortion did not emerge as the decisive issue that Democrats had anticipated. In fact, in some battleground states, a significant amount of voters chose to enshrine abortion rights measures while also marking their ballots for Trump.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also made inroads with registering voters ahead of Election Day.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accounted for 36.83% of registered voters in Orange County two weeks out from Election Day, according to the secretary of state's report, while Republicans made up 33.99% and no party preference 22.99%.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that still gave the advantage to Democrats. But if you look at numbers from October 2022, Republicans added more than 30,000 voters to their rolls while Democrats only brought in an additional 3,000.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did not win in Orange County in his two other bids for the presidency, crept out to an early lead as results were being tallied. But by Friday evening, Vice President Kamala Harris was out with an extremely narrow lead of about 3,300 votes.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might partially explain why Trump has never come out on top in a general election in Orange County before. In 2016, former Secretary of State Hillary Clinton took the county, and in 2020, it was President Joe Biden, ending a Democratic presidential drought in the county that dated back to Franklin D. Roosevelt in 1936.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wave in 2018, in which Democrats flipped four congressional seats in Orange County and made gains in state and local elections, was a major wake-up call, said Avila. So was 2019, when Democrats took a voter registration lead in the county.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thing we did within a month of losing was to get out into the field personally going door-to-door to no party preference voters that were formerly Republican, and asking them 'Why did you leave the party?' And taking that information, we started to think of how we can make a comeback," he said.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how much all that work has paid off this election remains to be seen.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two other closely watched Orange County congressional races, Democrats held onto slight leads by Friday night.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had been trailing earlier in the week, state Sen. Dave Min, D-Irvine, scooted out ahead of former Assemblymember Scott Baugh, a Republican, in the open 47th congressional district Friday night. And Rep. Mike Levin, D-San Juan Capistrano, is still hanging onto a narrow lead over Republican Matt Gunderson, with 51.1% of the vote.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it's still too early to really analyze election results.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fair to the voters and the election workers who have put in an enormous amount of hours and not make any predictions,"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numbers so far "represent a move to the right, but it's going to be a while before we know how far a move is taking place," said Schnur.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absolutely impossible to be patient when votes are being counted in the days and weeks after Election Day, but there's no other option," he added. "We'll know who holds these seats sometime between now and the end of the year. There's not much to do until then but wait."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the registrar of voters estimated it had more than 323,000 ballots to process throughout Orange County.</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Pr>
        <w:pStyle w:val="Normal10"/>
      </w:pPr>
    </w:p>
    <w:p>
      <w:pPr>
        <w:pStyle w:val="Normal10"/>
        <w:ind w:left="200"/>
        <w:sectPr>
          <w:type w:val="continuous"/>
          <w:pgMar w:top="840" w:right="1000" w:bottom="840" w:left="1000" w:header="400" w:footer="400"/>
          <w:pgNumType w:fmt="decimal"/>
          <w:cols w:space="720"/>
        </w:sectPr>
      </w:pPr>
      <w:r>
        <w:br/>
      </w:r>
      <w:r>
        <w:pict>
          <v:line id="_x0000_s1057"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11"/>
      </w:pPr>
    </w:p>
    <w:p>
      <w:pPr>
        <w:pStyle w:val="Normal11"/>
      </w:pPr>
      <w:r>
        <w:pict>
          <v:shape id="_x0000_i1058"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2024 Elections; GOP makes gains in OC</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2024 Sunday</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and Hanna Kang ; Staff Writers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wave that swept the country this election cycle may very well be headed to Orange County.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unfamiliar, a “red wave” refers to significant gains made by the Republican Party.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GOP’s wins have certainly already been significant this election cycle. Former President Donald Trump has snagged his return to the White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and the GOP is set to control the Senate next year as well. The battle for the House has only intensified, but more congressional races, including in Orange County, have been called for Republicans in recent days, sparking confidence among the party.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be the biggest conservative shift in this country since Ronald Reagan’s election in 1980,” said Dan Schnur, who teaches political messaging at USC and UC Berkeley.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signs Orange County may be playing a part in that rightward trajectory.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baseball player Steve Garvey was walloped by Rep. Adam Schiff in the race for U.S. Senate, a contest that was called almost immediately after polls closed on Tuesday. But as of Friday in Orange County, Garvey led Schiff by nearly 40,000 votes.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Young Kim’s reelection bid for California’s 40th congressional district, pegged a relatively competitive seat ahead of Election Day, has already been called in her favor.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Michelle Steel, R-Anaheim, is still ahead of Democratic challenger Derek Tran in California’s 45th congressional district, the latest returns showed.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more local level, Huntington Beach’s slate of conservative candidates appears to be set to take over the City Council.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Randall Avila, the executive director of the Orange County Republican Party, is excited by the early results thus far  but he’s not surprised.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stuck to crime, we stuck to inflation, we stuck to immigration,” Avila said. “We didn’t get sidetracked on a lot of the issues that Democrats were focused on that exit polls show did not resonate with voters at the end of the day. I think Orange County voters know we’re in California, so issues like abortion have already been decided in our state.”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exit polling suggests that the economy was a major point of frustration for voters, while abortion did not emerge as the decisive issue that Democrats had anticipated. In fact, in some battleground states, a significant amount of voters chose to enshrine abortion rights measures while also marking their ballots for Trump.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also made inroads with registering voters ahead of Election Day.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accounted for 36.83% of registered voters in Orange County two weeks out from Election Day, according to the secretary of state’s report, while Republicans made up 33.99% and no party preference 22.99%.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that still gave the advantage to Democrats. But if you look at numbers from October 2022, Republicans added more than 30,000 voters to their rolls while Democrats only brought in an additional 3,000.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did not win in Orange County in his two other bids for the presidency, crept out to an early lead as results were being tallied. But by Friday evening, Vice President Kamala Harris was out with an extremely narrow lead of about 3,300 votes.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might partially explain why Trump has never come out on top in a general election in Orange County before. In 2016, former Secretary of State Hillary Clinton took the county, and in 2020, it was President Joe Biden, ending a Democratic presidential drought in the county that dated back to Franklin D. Roosevelt in 1936.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wave in 2018, in which Democrats flipped four congressional seats in Orange County and made gains in state and local elections, was a major wake-up call, said Avila. So was 2019, when Democrats took a voter registration lead in the county.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thing we did within a month of losing was to get out into the field personally going door-to-door to no party preference voters that were formerly Republican, and asking them ‘Why did you leave the party?’ And taking that information, we started to think of how we can make a comeback,” he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how much all that work has paid off this election remains to be seen.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two other closely watched Orange County congressional races, Democrats held onto slight leads by Friday night.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had been trailing earlier in the week, state Sen. Dave Min, D-Irvine, scooted out ahead of former Assemblymember Scott Baugh, a Republican, in the open 47th congressional district Friday night. And Rep. Mike Levin, D-San Juan Capistrano, is still hanging onto a narrow lead over Republican Matt Gunderson, with 51.1% of the vote.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it’s still too early to really analyze election results.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fair to the voters and the election workers who have put in an enormous amount of hours and not make any predictions,”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numbers so far “represent a move to the right, but it’s going to be a while before we know how far a move is taking place,” said Schnur.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absolutely impossible to be patient when votes are being counted in the days and weeks after Election Day, but there’s no other option,” he added. “We’ll know who holds these seats sometime between now and the end of the year. There’s not much to do until then, but wait.”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the registrar of voters estimated it had more than 323,000 ballots to process throughout Orange County.</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Pr>
        <w:pStyle w:val="Normal11"/>
      </w:pPr>
    </w:p>
    <w:p>
      <w:pPr>
        <w:pStyle w:val="Normal11"/>
        <w:ind w:left="200"/>
        <w:sectPr>
          <w:type w:val="continuous"/>
          <w:pgMar w:top="840" w:right="1000" w:bottom="840" w:left="1000" w:header="400" w:footer="400"/>
          <w:pgNumType w:fmt="decimal"/>
          <w:cols w:space="720"/>
        </w:sectPr>
      </w:pPr>
      <w:r>
        <w:br/>
      </w:r>
      <w:r>
        <w:pict>
          <v:line id="_x0000_s106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12"/>
      </w:pPr>
    </w:p>
    <w:p>
      <w:pPr>
        <w:pStyle w:val="Normal12"/>
      </w:pPr>
      <w:r>
        <w:pict>
          <v:shape id="_x0000_i1061"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2024 elections; 3 Orange County House contests remain close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2024 Saturday</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2"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Dave Min took the lead in the race for California ’s 47th Congressional District on Friday, with the latest returns showing the Irvine Democrat up with 50.19% of the vote over former Assemblymember Scott Baugh.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House race has become one of the most closely scrutinized this cycle, particularly as Republicans are set to control the White House and Senate next year, and the battle over which party takes the House has only intensified as ballot counting continues following Tuesday’s election.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attention has become more focused on Orange County, where three congressional races, including that in the 47th District, remain extremely close.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1,058 votes separate Min and Baugh as of the latest tally.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returns showed Rep. Michelle Steel, R-Seal Beach, was holding onto her slight edge over attorney Derek Tran, a Democrat, in the 45th Congressional District. Rep. Mike Levin, D-San Juan Capistrano, was also still in the lead over Republican challenger Matt Gunderson.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 led Tran with 51.5% of the vote, the secretary of state reported Friday night, in the district that spans Los Angeles and Orange counties. There, the candidates were separated by 7,590 votes.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had just 51.1% of the vote, the secretary of state reported Friday. Gunderson and Levin were separated by only 6,431 votes.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Heading into Election Day, much attention, and money, was spent on the 45th Congressional District, where the race between Steel and Tran grew increasingly more volatile.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in the 49th District also heated up closer to Tuesday.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into Election Day, Democrats held voter registration advantages in both the 45th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49th congressional districts.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and Democrats were nearly tied in the 47th District.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votes left to be counted, as candidates in these close races continue to remind supporters. As of Friday, the Orange County Registrar of Voters estimated it had more than 323,000 ballots left to process throughout the county.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elongated process of verifying signatures and counting ballots can be frustrating, we have always been prepared for the long haul in this election,” Randall Avila, executive director of the Republican Party of Orange County, said in a statement. “You will see ebbs and flows in results as returns come in. There is no science to which ballots get counted when geographically. We are confident when the final ballot is counted, we will secure victory.”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it’s still too early to really analyze election results.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fair to the voters and the election workers who have put in an enormous amount of hours and not make any predictions,”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 know that Linda Sánchez in the 38th and Lou Correa in the 46th will be reelected, and some of our Assembly delegation is on track to win, but we still have too much to count.”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of State Shirley Weber has said the vote tallying process can take up to 30 days following Election Day. County election officials have until Dec. 5 to report their final results to the secretary of state.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registrar will not update vote tallies over the weekend. The next drop is scheduled for 5 p.m. Monday.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Pr>
        <w:pStyle w:val="Normal12"/>
      </w:pPr>
    </w:p>
    <w:p>
      <w:pPr>
        <w:pStyle w:val="Normal12"/>
        <w:ind w:left="200"/>
        <w:sectPr>
          <w:type w:val="continuous"/>
          <w:pgMar w:top="840" w:right="1000" w:bottom="840" w:left="1000" w:header="400" w:footer="400"/>
          <w:pgNumType w:fmt="decimal"/>
          <w:cols w:space="720"/>
        </w:sectPr>
      </w:pPr>
      <w:r>
        <w:br/>
      </w:r>
      <w:r>
        <w:pict>
          <v:line id="_x0000_s1063"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3"/>
      </w:pPr>
    </w:p>
    <w:p>
      <w:pPr>
        <w:pStyle w:val="Normal13"/>
      </w:pPr>
      <w:r>
        <w:pict>
          <v:shape id="_x0000_i1064"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OC Supervisor Race Among Key Matchups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 4:28 PM PST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City News Service, Inc. All Rights Reserved</w:t>
      </w:r>
    </w:p>
    <w:p>
      <w:pPr>
        <w:pStyle w:val="Normal1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5"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Orange County voters will head to the polls Tuesday to elect candidates for city councils, school boards and Congress, with one of the most closely watched races being for the county's first supervisor district, where former Supervisor Andrew Do resigned amid a bribery scandal.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Janet Nguyen, R-Huntington Beach, is facing off against Democratic Cypress City Councilwoman Frances Marquez.</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defeated Do's chosen successor, former Assemblyman Van Tran, who served as Do's chief of staff. Do himself was once Nguyen's chief of staff before getting elected to the Garden Grove City Council, then winning a special election for Orange County supervisor when Nguyen became a state lawmaker, and later being re-elected in 2020.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currently includes three Democrats: Katrina Foley, Vicente Sarmiento and Doug Chaffee. If Marquez wins, Chairman Don Wagner would be the only Republican remaining. Wagner secured his position outright in the primary, avoiding a general election challenge.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Republican Chairman Fred Whitaker said he was confident Nguyen would win another term on the board of supervisors based on her name recognition and political experience. But 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has confidence Marquez will be competitive.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talented candidate who has been standing up against corruption for a long time in her city of Cypress,"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 need someone like her given all the atrocities we've seen on the board of supervisors. We're going to do all we can to get her across the finish line given what we've seen with Andrew Do."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was bullish on GOP chances on election 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pleased with where we are right now," Whitaker said. "Our effort was to drive early turnout so we have the last week to talk to our low-propensity voters and get them out to vote."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he saw four consecutive days of Republicans voting in higher numbers than Democrats this election cycle.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happened in my memory at all," Whitaker said. "That means if we still have a robust turnout on Election Day, we'll be in great shape."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traditionally cast ballots on Election Day, but Whitaker said the party has been pushing to bank more early votes.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had resistance, and some still will only vote on Election Day," Whitaker said. "But I'm very excited about where we are."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two races he has his eyes on Tuesday will be the contest between Republican Assemblywoman Laurie Davies and Democrat Chris Duncan, a San Clemente City Councilman and former federal prosecutor. The district covers south Orange County and San Diego County.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spent over $5 million against Davies," Whitaker said. "But I believe, looking at turnout, we'll do just fine. That's one where we've had to put more resources than we expected."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highlighted the race between state Sen. Josh Newman, D-Fullerton, and former Irvine Mayor Steven Choi as another one to watch.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we thought would be sleepy is for Josh Newman," Whitaker said. "It's more of a Republican-leaning district, and I think that's one to watch and one we may pop."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Briseno said "there's tremendous enthusiasm" among Democrats.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hundreds of volunteers in both the 47th and 45th congressional districts this weekend," she said. "We had hundreds of people gather in Irvine to get out the vote."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Adam Schiff, D-Burbank, who is running for U.S. Senate, attended get-out-the-vote rallies in Orange County, she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momentum and enthusiasm on our side so we won't stop until 8 p.m. Tuesday," she said. "We still outpace Republicans by about 50,000 in voter registration."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Briseno said she is confident Newman will win re-election.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fantastic about Josh Newman," she said. "He's known. He's been through a recall. He's managed to come back on his feet strong."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3"/>
      </w:pPr>
    </w:p>
    <w:p>
      <w:pPr>
        <w:pStyle w:val="Normal13"/>
        <w:ind w:left="200"/>
        <w:sectPr>
          <w:type w:val="continuous"/>
          <w:pgMar w:top="840" w:right="1000" w:bottom="840" w:left="1000" w:header="400" w:footer="400"/>
          <w:pgNumType w:fmt="decimal"/>
          <w:cols w:space="720"/>
        </w:sectPr>
      </w:pPr>
      <w:r>
        <w:br/>
      </w:r>
      <w:r>
        <w:pict>
          <v:line id="_x0000_s106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4"/>
      </w:pPr>
    </w:p>
    <w:p>
      <w:pPr>
        <w:pStyle w:val="Normal14"/>
      </w:pPr>
      <w:r>
        <w:pict>
          <v:shape id="_x0000_i1067"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Control of Congress May Hinge on SoCal Races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2024 Monday 4:00 PM PST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City News Service, Inc. All Rights Reserved</w:t>
      </w:r>
    </w:p>
    <w:p>
      <w:pPr>
        <w:pStyle w:val="Normal14"/>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8"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A handful of Southern California congressional elections may determine who holds the House Speaker's gavel next year with two key races in Orange County, one in Los Angeles County and another in Riverside County, experts say.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districts anticipated to have tight races include District 27 in L.A. County, District 41 in Riverside County, and Districts 45 and 47 in Orange County.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Irvine political science professor Lou DeSipio told City News Service he hadn't anticipated such a close race between Democrat Derek Tran and incumbent Rep. Michelle Steel of Huntington Beach.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a slam dunk for Steel, but (Tran's) raised a lot of money, got his name out there and built some support," DeSipio said. "My gut is the incumbent usually hangs on to those seats, but it could go either way. Democrats are clearly making an investment in that district."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47th congressional district, Republican businessman Scott Baugh is making another run for the seat after falling just short of defeating Rep. Katie Porter, D-Irvine, two years ago. Baugh is facing off with state Sen. Dave Min, D-Irvine.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DeSipio said Democrats were also investing heavily in Min's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recognize if they want to win the House, they have to pick up a couple of seats and a couple in New York. Tran is one of a handful they can pick up," DeSipio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Tran-Steel contest has featured heated exchanges with Steel, who is Korean, at one point saying she was "more Vietnamese" than Tran, an Army veteran who says his "parents fled the Communist regime in Vietnam."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question Tran's Vietnamese-ness, and he effectively pushed back on that," DeSipio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Vietnamese voters are a key GOP bloc in the district, and Steel in the past has allied herself politically with former Orange County Supervisor Andrew Do, who resigned as he pleaded guilty to bribery last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DeSipio said it is possible that the "second generation (of Vietnamese in the district) are more open than their parents, and they might be open to a Democrat who is Vietnamese. He's proven to be a serious candidate. He does know how to raise money and bring in national support. ... He hadn't raised much money in the primary, but he was able to generate money at the end of the primary."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she "absolutely" believes Do may prove a drag on Steel.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added that she has "talked to many Republicans in that district crossing over for Tran. Not only crossing over and voting for him, but putting their money where their mouth is and hosting events and helping us lead the charge against Steel."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GOP Chairman Fred Whitaker said "all four congressional seats are critical for us. There's only a four-seat House majority right now so our seats are critical to the majority."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the party was "very confident" in Steel's campaign.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thing is she's a very hard campaigner and never leaves anything to chance," Whitaker said. "We're very optimistic."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 State Fullerton political science professor Matt Jarvis said he believes Republicans will hang on to a majority in the House.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Republicans are likely to hold on to a narrow majority, maybe 222-223, because I think there's going to be a heck of a lot more ticket splitting than we've seen in recent years," Jarvis told City News Service. "I think there's going to be a lot of people who can't vote for (Donald) Trump, but who are very unhappy with inflation, and I think the only way they can send that message is to put Republicans in Congress."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"sexy" races in California include Districts 45 and 43, Jarvis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Jarvis predicted that Min's drunk driving conviction could weaken his chances of defeating Baugh.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drunk driving thing really seems to have had legs," Jarvis said. "I hear it a lot. It's penetrated."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Jarvis said he sees more campaign signs in Steel's district.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Placentia, and I see a lot of Steel signs -- more than Tran," he said. "And she has a cash advantage. I see a ton of Steel ads on streaming radio."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mystery how the Vietnamese vote will break down in the district, he said. For "half a century," Vietnamese residents have voted Republican as the "anti-communist" party,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Vietnamese Democrat on the ballot, that could change,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between Democrat Will Rollins and Rep. Ken Calvert will be "interesting" because it's a showdown between the more conservative part of the district in the Inland Empire and the more liberal Palm Springs,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really interesting to see if it's possible to shift the center of gravity in that district," Jarvis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Californians may have to look to similar congressional districts on the east coast for a clue as to the outcome since the counting in California will take longer, Jarvis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watching other districts in other states to give us a guess who's in control of Congress,"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congressional candidates would be likely cruising to victory if Trump were not on the ballot, Jarvis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box office poison in urban Orange County," he said. "It's the reason why Democrats won the entire county in 2018. If you get rid of him, the county is still a little leaning red."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Briseno said Democrats have about a 50,000 advantage in registrations in the county, and it's tied in the 47th congressional district.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Pr>
        <w:pStyle w:val="Normal14"/>
      </w:pPr>
    </w:p>
    <w:p>
      <w:pPr>
        <w:pStyle w:val="Normal14"/>
        <w:ind w:left="200"/>
        <w:sectPr>
          <w:type w:val="continuous"/>
          <w:pgMar w:top="840" w:right="1000" w:bottom="840" w:left="1000" w:header="400" w:footer="400"/>
          <w:pgNumType w:fmt="decimal"/>
          <w:cols w:space="720"/>
        </w:sectPr>
      </w:pPr>
      <w:r>
        <w:br/>
      </w:r>
      <w:r>
        <w:pict>
          <v:line id="_x0000_s1069"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5"/>
      </w:pPr>
    </w:p>
    <w:p>
      <w:pPr>
        <w:pStyle w:val="Normal15"/>
      </w:pPr>
      <w:r>
        <w:pict>
          <v:shape id="_x0000_i107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California voters should return rent control back to cities | Opinion | dailytitan.com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Titan: California State University - Fullerton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Emeka Ogbatue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1"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uniting renters and civil rights organizations on Proposition 33 is a simple one: 'the rent is too damn high.'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Proposition 33 - the Prohibit State Limitations on Local Rent Control Initiative - would allow for local governments to enact stricter rent control regulations by repealing the Costa-Hawkins Rental Housing Act of 1995, a nearly three-decade-old law that restricts local governments from enacting stricter rent control on several properties built after 1995.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similar initiatives aimed at repealing Costa-Hawkins were defeated by nearly 20% margins in 2018 and 2020 after landlords and big businesses dumped millions - nearly double what the "Yes" campaign spent - to mislead voters into crushing the propositions.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many of those landlords and big businesses are trying to dupe voters for a third time, spending tens of millions more than tenants to pump out ads rife with falsehoods that won't help voters address California's worsening housing crisis.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deception cannot go unanswered.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voters want to address California's housing crisis and hold those contributing to it accountable, they need to seize the opportunity they have now with their ballot and vote "Yes" on Proposition 33.</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Costa-Hawkins allows landlords to increase rent to market rate after tenants vacate a unit and prevents local governments from regulating rent on certain kinds of units, such as single-family homes and any apartment buildings after 1995. The oversight Costa-Hawkins prevents leads to higher prices across the board that feed into an affordability crisis.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Analysis Office, the non-partisan advisor to the California State Legislature, says renters moving less often and spending less on rent in applicable properties would be the most likely fiscal effects of Proposition 33.</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Pew Research Center, 54.1% of California renters in 2023 were 'cost-burdened' - defined as people who spend 30% or more of their income on housing. Additionally, nearly one-third of Californians are severely rent-burdened - people who spend 50% or more of their income.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the UNITE HERE Local 11 union and the chairwoman of the Democratic Party of Orange County, said she and the party statewide back Proposition 33.</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increases in wages have not kept up with the pace of rent, and so it makes the quality of life for many workers, many Californians, even worse,"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"Proposition 33 allows for communities to determine the rent stabilization policy that fits their locality the best."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Proposition 33 argue that strict rent control would discourage the construction of new housing by reducing profits, which would then threaten housing availability for tenants.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opponent, Randall Avila, the executive director of the Republican Party of Orange County, said the party statewide is voting against Proposition 33 and that lawmakers' focus should shift towards deregulation and home building.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this is going to encourage [larger] cities to pass these [rent controls], and so a business - in terms of the builder - is going to decide 'Well, you know what? Then maybe I'm not going to build in Santa Ana. I can build one city over and be able to go over here,'" Avila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Avila's backing is not unsubstantiated. The same report from the nonpartisan Legislative Analyst's Office said fewer rental opportunities may be available as a result of Proposition 33.</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same report said the impact of such a decrease is dependent on how cities go about enacting rent control measures. Additionally, there are existing precedents in California that safeguard landlords' right to earn a "just" return from their properties - safeguards Proposition 33 would not upend - meaning that if cities regulate with balance and precision, positive results can emerge without being overshadowed by negative ones.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2019 study from Stanford backs this assertion. The study found that the city of San Francisco, while imposing stronger rent control regulations, was able to keep minorities from being displaced, even as some landlords turned units into condos or demolished their properties.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rent control is not a silver bullet for California's current housing crisis, it is part of the solution. Eventually, outdated and disputed laws like Costa-Hawkins will need to be amended or repealed for California to make progress on the issue of housing and work in the interest of the public good rather than the pockets of landlords.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things in mind, voting "Yes" on Proposition 33 - an initiative that changes the broken status quo - is the clear choice.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Pr>
        <w:pStyle w:val="Normal15"/>
      </w:pPr>
    </w:p>
    <w:p>
      <w:pPr>
        <w:pStyle w:val="Normal15"/>
        <w:ind w:left="200"/>
        <w:sectPr>
          <w:type w:val="continuous"/>
          <w:pgMar w:top="840" w:right="1000" w:bottom="840" w:left="1000" w:header="400" w:footer="400"/>
          <w:pgNumType w:fmt="decimal"/>
          <w:cols w:space="720"/>
        </w:sectPr>
      </w:pPr>
      <w:r>
        <w:br/>
      </w:r>
      <w:r>
        <w:pict>
          <v:line id="_x0000_s1072"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6"/>
      </w:pPr>
    </w:p>
    <w:p>
      <w:pPr>
        <w:pStyle w:val="Normal16"/>
      </w:pPr>
      <w:r>
        <w:pict>
          <v:shape id="_x0000_i107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 County Supervisors Endorse Prop 33 Rent control measure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2024 Wednesday</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Impact Media Limited All Rights Reserved</w:t>
      </w:r>
    </w:p>
    <w:p>
      <w:pPr>
        <w:pStyle w:val="Normal16"/>
        <w:keepNext w:val="0"/>
        <w:spacing w:before="120" w:after="0" w:line="220" w:lineRule="atLeast"/>
        <w:ind w:left="0" w:right="0" w:firstLine="0"/>
        <w:jc w:val="left"/>
      </w:pPr>
      <w:r>
        <w:br/>
      </w:r>
      <w:r>
        <w:pict>
          <v:shape id="_x0000_i1074" type="#_x0000_t75" style="width:161.98pt;height:80.99pt">
            <v:imagedata r:id="rId10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5"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Housing advocates, union leaders and several elected officials thanked the Los Angeles County Board of Supervisors for its endorsement earlier today of Proposition 33, a November statewide ballot initiative that will allow for the expansion of rent control in California by overturning the Costa Hawkins Rental Housing Act, a state law passed in 1995. “We are thrilled the County of Los Angeles has taken a stand to support renters by endorsing Proposition 33,” said Susie Shannon, campaign manager for Yes on 33. “It is significant that the two largest counties in California—Los Angeles and San Francisco Counties--now support Prop 33. ” Supervisor Lindsey Horvath authored the motion to endorse, which was seconded by Supervisor Hilda Solisand supported by Supervisor Janice Hahn. Only Supervisor Katherine Bargervoted against the measure. Supervisor Holly Mitchellabstained.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Rent control advocates hosted a press conference just prior to the Supervisors meeting urging the Board to endorse the measure and testified before the Board in support of the measure and the Board ’ s endorsement. In addition to Shannon, Tuesday ’ s press conference participants included Hon. Brian Tabatabai, Mayor, West Covina; Hon. Sue Himmelrich, Former Mayor of Santa Monica; Ericka Lesley, Board Chair, Santa Monica Rent Board;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 UNITE Here Local 11; Eduardo Martinez, Housing Advocate and AHF Mobilizer; and Tom Butts, a Los Angeles area renter. Notable figures and groups who have endorsed Proposition 33 include the California Democratic Party; Senator Bernie Sanders (I-VT); labor and civil rights icon Dolores Huerta; UNITE HERE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and Democratic National Committee Member Christine Pelosi. More than 100 California elected officials, including Congressmember Maxine Waters, Congressmember Barbara Lee, Congressmember Ro Khanna, State Senator Ben Allen, State Senator Maria Elena Durazo, and Assemblymember Chris Holden, have also endorsed Proposition 33. Proposition 33 is just 23 words: 'The state may not limit the right of any city, county, or city and county to maintain, enact or expand residential rent control. ” It would remove California ’ s statewide rent control ban and give local communities the right to stabilize rents and make apartments more affordable for low-income and middle-income renters.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Pr>
        <w:pStyle w:val="Normal16"/>
      </w:pPr>
    </w:p>
    <w:p>
      <w:pPr>
        <w:pStyle w:val="Normal16"/>
        <w:ind w:left="200"/>
        <w:sectPr>
          <w:type w:val="continuous"/>
          <w:pgMar w:top="840" w:right="1000" w:bottom="840" w:left="1000" w:header="400" w:footer="400"/>
          <w:pgNumType w:fmt="decimal"/>
          <w:cols w:space="720"/>
        </w:sectPr>
      </w:pPr>
      <w:r>
        <w:br/>
      </w:r>
      <w:r>
        <w:pict>
          <v:line id="_x0000_s1076"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pgNumType w:fmt="decimal"/>
          <w:cols w:space="720"/>
          <w:titlePg w:val="0"/>
        </w:sectPr>
      </w:pPr>
    </w:p>
    <w:p>
      <w:pPr>
        <w:pStyle w:val="Normal17"/>
      </w:pPr>
    </w:p>
    <w:p>
      <w:pPr>
        <w:pStyle w:val="Normal17"/>
      </w:pPr>
      <w:r>
        <w:pict>
          <v:shape id="_x0000_i107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Coastal Assembly seat key for parties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2024 Monday</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8"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Assembly race in Orange County this year has a constant: The incumbent is running for reelection.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 ’t mean those seats are necessarily safe bets for whoever currently holds the office. Local and state party officials, in fact, have their eye on one in particular to either flip or hold, depending on whom you ask.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coastal 74th Assembly District.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seat held by Republican Assemblymember Laurie Davies. When she was first elected in 2020, Davies was picked to represent an area considered the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Republican legislative district in Orange County. But then redistricting happened, putting Davies in the 74th Assembly District, which covers Dana Point, Laguna Niguel, San Clemente, San Juan Capistrano and some northern San Diego County communities.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2022 election, Democrats outnumbered Republicans in the district, accounting for 35.3% of registered voters compared with 34.6% registered as Republicans and 22.7% as no party preference with 15 days before that election day. Still, Davies solidly defeated her Democratic opponent, Chris Duncan of San Clemente, with nearly 53% of the vote.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rematch again this year for Davies and Duncan, but this time voter registration shows a boost for Republicans ahead of Election Day. As of the latest data from the secretary of state’s office, Republicans account for 35.12% of registered voters, Democrats 35.07% and no party preference 21.6%.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only a narrow edge, but it’s an accomplishment for Republicans, said Jennifer Millan Patterson, chairwoman of the California Republican Party. That also means it’s a seat that made the CAGOP’s “protect” list this election cycle.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think this could be a pickup for them, particularly pointing to reproductive health care as a driving factor for voters this election cycle.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important race for us because Laurie Davies is out of touch,” said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“I’ve watched Chris be a strong supporter of women’s rights and leading the way of defeating the anti-abortion ordinance in San Clemente.”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Clemente City Council, of which Duncan is a member, rejected in August 2022 a proposal that would have declared the city a “sanctuary for life” and could have enforced a ban on abortion procedures within the city limits, according to the councilmember who wrote the resolution.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council’s decision came ahead of the 2022 election, when Davies beat Duncan to win reelection. Voters also that year solidly backed Proposition 1, enshrining protections for abortion in the state constitution. Nearly 58% of voters in the 74th District voted in favor of the constitutional amendment while 42% opposed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legislative race garnering attention is the lone state Senate contest for the county in which incumbent Sen. Josh Newman, D-Fullerton, faces Republican Steven Choi.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Irvine Unified school board member, Choi served in the Assembly for six years before redistricting pitted him against another incumbent member and he lost. After making it through the primary in March, Choi said he wanted to return to the Legislature, in the upper chamber to counter the Democratic supermajority in Sacramento.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first won his seat in 2016 but was recalled in 2018 after he voted to raise the gas tax to help pay for transportation projects. But he retook the seat, which includes parts of Irvine, Aliso Viejo, Costa Mesa, Orange, Fullerton and Laguna Niguel now, in 2020.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the voter registration edge in the district, accounting for 36.6% of the nearly 600,000 registered voters compared with 33.5% registered as Republicans and 23.8% as no party preference.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targeting voters through door-knocking, text messages and phone calls,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and talking about Newman’s record in the Legislature on climate and education issues as well as his military background.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Newman is someone who is a known Democratic elected official who has very strong values,” she said. “We’re confident that this newly redrawn district will go to Josh Newman.”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Republicans are focused on how the boundary lines are relatively new for Newman. Most of the district is represented by outgoing Sen. Dave Min, a Democrat who is running for Congress instead of reelection.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that the district is actually very ripe for Republican representation,” said Patterson, the GOP chairwoman, noting that redistricting put more Democratic voters into a different Senate seat. “This, along with every single Senate, Assembly and congressional district, has improved on registration” this cycle.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Assemblymembers are elected to two-year terms, senators’ terms are for four years.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snapshot of the other legislative races on the ballot in Orange County this year: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District 59 includes a portion of San Bernardino County as well as Orange County, including Brea, Placentia, Villa Park and Yorba Linda. Assemblymember Phillip Chen, R-Yorba Linda, faces Dave Obrand, a Democratic deputy county counsel in the race.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Covering a portion of Los Angeles and Orange counties, including La Habra, is Assembly District 64. There, Assemblymember Blanca Pacheco, D-Downey, faces Republican Raul Ortiz Jr., a pest control manager from La Mirada, in the 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District 67 includes Los Angeles and Orange counties, including Buena Park, Cypress, Fullerton and La Palma. Assemblymember Sharon Quirk-Silva, D-Fullerton, and Republican Beth Culver, a retired entrepreneur from Cypress, headline this race.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Assembly District 68, which only covers Orange County  including the cities of Anaheim, Orange and Santa Ana  Assemblymember Avelino Valencia, D-Anaheim, and Mike Tardif, a retired businessman from Santa Ana, will face off in the 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District 70 is an Orange County-only district as well, covering communities in Fountain Valley, Garden Grove, Los Alamitos and Westminster. There, it’s a contest between two Westminster candidates: Republican Assemblymember Tri Ta and attorney Jimmy Pham, a Democrat.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District 71 includes Riverside and Orange counties, including Ladera Ranch, Mission Viejo and Rancho Santa Margarita. Assemblymember Kate Sanchez, R-Rancho Santa Margarita, faces Democrat Gary Kephart, a software engineer from Ladera Ranch, in the race.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 District 72 includes Aliso Viejo, Huntington Beach, Laguna Beach, Lake Forest and Newport Beach. There, Assemblymember Diane Dixon, R-Newport Beach, faces Democrat Dom Jones, a businesswoman from Huntington Beach.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Orange County’s Assembly District 73 includes Costa Mesa, Irvine and Tustin. Assemblymember Cottie Petrie-Norris, D-Irvine, faces Republican Scotty Peotter, a Republican and architect who lives in Irvine.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Pr>
        <w:pStyle w:val="Normal17"/>
      </w:pPr>
    </w:p>
    <w:p>
      <w:pPr>
        <w:pStyle w:val="Normal17"/>
        <w:ind w:left="200"/>
        <w:sectPr>
          <w:type w:val="continuous"/>
          <w:pgMar w:top="840" w:right="1000" w:bottom="840" w:left="1000" w:header="400" w:footer="400"/>
          <w:pgNumType w:fmt="decimal"/>
          <w:cols w:space="720"/>
        </w:sectPr>
      </w:pPr>
      <w:r>
        <w:br/>
      </w:r>
      <w:r>
        <w:pict>
          <v:line id="_x0000_s1079"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8"/>
      </w:pPr>
    </w:p>
    <w:p>
      <w:pPr>
        <w:pStyle w:val="Normal18"/>
      </w:pPr>
      <w:r>
        <w:pict>
          <v:shape id="_x0000_i108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Elections 2024: These are the legislative races to watch in Orange County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2024</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1"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Assembly race in Orange County this year has a constant: The incumbent is running for re-election.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doesn't mean those seats are necessarily safe bets for whomever currently holds the office. Local and state party officials, in fact, have their eye on one in particular to either flip or hold, depending on who you ask.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coastal 74th Assembly district.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seat held by Republican Assemblymember Laurie Davies. When she was first elected in 2020, Davies was picked to represent an area considered the most Republican legislative district in Orange County. But then redistricting happened, putting Davies in the 74th Assembly District, which covers Dana Point, Laguna Niguel, San Clemente, San Juan Capistrano and some northern San Diego County communities.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2022 election, Democrats outnumbered Republicans in the district, accounting for 35.3% of registered voters compared to 34.6% Republicans and 22.7% no party preference with 15 days before that election day. Still, Davies solidly defeated her Democrat opponent, Chris Duncan of San Clemente, with nearly 53% of the vote.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rematch again this year for Davies and Duncan  but this time voter registration shows a boost for Republicans ahead of Election Day. As of the latest data from the secretary of state's office, Republicans account for 35.12% of registered voters, Democrats 35.07% and no party preference 21.6%.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only a narrow edge, but it's an accomplishment for Republicans, said Jessica Millan Patterson, chairwoman of the California Republican Party. That also means it's a seat that made the CAGOP's "protect" list this election cycle.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think this could be a pickup for them, particularly pointing to reproductive health care as a driving factor for voters this election cycle.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important race for us because Laurie Davies is out of touch," said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"I've watched Chris be a strong supporter of women's rights and leading the way of defeating the anti-abortion ordinance in San Clemente."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 Clemente City Council, of which Duncan is a member, rejected in August 2022 a proposal that would have declared the city a "sanctuary for life" and could have enforced a ban on abortion procedures within the city limits, according to the councilmember who authored the resolution.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council's decision came ahead of the 2022 election, where Davies beat Duncan to win re-election. Voters also that year solidly backed Proposition 1, enshrining protections for abortion in the state constitution. Nearly 58% of voters in the 74th district voted in favor of the constitutional amendment while 42% opposed it.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legislative race garnering attention is the lone state Senate contest for the county where incumbent Sen. Josh Newman, D-Fullerton, faces Republican Steven Choi.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Irvine Unified School Board member, Choi served in the Assembly for six years before redistricting pitted him against another incumbent member  and he lost. After making it through the primary in March, Choi said he wanted to return to the legislature, in the upper chamber, to counter the Democratic supermajority in Sacramento.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first won his seat in 2016 but was recalled in 2018 after he voted to raise the gas tax to help pay for transportation projects. But he retook the seat  which includes parts of Irvine, Aliso Viejo, Costa Mesa, Orange, Fullerton and Laguna Niguel now  in 2020.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the voter registration edge in the district, accounting for 36.6% of the nearly 600,000 registered voters compared to 33.5% Republicans and 23.8% no party preference.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targeting voters through door-knocking, text messages and phone calls,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and talking about Newman's record in the legislature on climate and education issues as well as his military background.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Newman is someone who is a known Democratic elected official who has very strong values," she said. "We're confident that this newly redrawn district will go to Josh Newman."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Republicans are focused on how the boundary lines are relatively new for Newman. Most of the district is represented by outgoing Sen. Dave Min, a Democrat who is running for Congress instead of re-election.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that the district is actually very ripe for Republican representation," said Patterson, the GOP chairwoman, noting that redistricting put more Democratic voters into a different Senate seat. "This, along with every single Senate, Assembly and congressional district, has improved on registration" this cycle.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Assemblymembers are elected to two-year terms, senators' terms are for four.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snapshot of the other legislative races on the ballot in Orange County this year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District 59 includes a portion of San Bernardino County as well as Orange County, including Brea, Placentia, Villa Park and Yorba Linda. Assemblymember Phillip Chen, R-Yorba Linda, faces Dave Obrand, a Democrat deputy county counsel in the race.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Covering a portion of Los Angeles and Orange counties, including La Habra, is Assembly District 64. There, Assemblymember Blanca Pacheco, D-Downey, faces Republican Raul Ortiz Jr., a pest control manager from La Mirada, in the election.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District 67 includes Los Angeles and Orange counties, including Buena Park, Cypress, Fullerton and La Palma. Assemblymember Sharon Quirk-Silva, D-Fullerton, and Republican Beth Culver, a retired entrepreneur from Cypress, headline this race.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Assembly District 68, which only covers Orange County  including the cities of Anaheim, Orange and Santa Ana  Assemblymember Avelino Valencia, D-Anaheim; and Mike Tardif, a retired businessman from Santa Ana, will face off in the election.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District 70 is an Orange County-only district as well, covering communities in Fountain Valley, Garden Grove, Los Alamitos and Westminster. There, it's a contest between two Westminster candidates: Republican Assemblymember Tri Ta and attorney Jimmy Pham, a Democrat.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District 71 includes Riverside and Orange counties, including Ladera Ranch, Mission Viejo and Rancho Santa Margarita. Assemblymember Kate Sanchez, R-Rancho Santa Margarita, faces Democrat Gary Kephart, a software engineer from Ladera Ranch, in the race.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Assembly District 72 includes Aliso Viejo, Huntington Beach, Laguna Beach, Lake Forest and Newport Beach. There, Assemblymember Diane Dixon, R-Newport Beach, faces Democrat Dom Jones, a businesswoman from Huntington Beach.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County's Assembly District 73 includes Costa Mesa, Irvine and Tustin. Assemblymember Cottie Petrie-Norris, D-Irvine, faces Republican Scotty Peotter, a Republican and architect who lives in Irvine.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2024</w:t>
      </w:r>
    </w:p>
    <w:p>
      <w:pPr>
        <w:pStyle w:val="Normal18"/>
      </w:pPr>
    </w:p>
    <w:p>
      <w:pPr>
        <w:pStyle w:val="Normal18"/>
        <w:ind w:left="200"/>
        <w:sectPr>
          <w:type w:val="continuous"/>
          <w:pgMar w:top="840" w:right="1000" w:bottom="840" w:left="1000" w:header="400" w:footer="400"/>
          <w:pgNumType w:fmt="decimal"/>
          <w:cols w:space="720"/>
        </w:sectPr>
      </w:pPr>
      <w:r>
        <w:br/>
      </w:r>
      <w:r>
        <w:pict>
          <v:line id="_x0000_s1082"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9"/>
      </w:pPr>
    </w:p>
    <w:p>
      <w:pPr>
        <w:pStyle w:val="Normal19"/>
      </w:pPr>
      <w:r>
        <w:pict>
          <v:shape id="_x0000_i108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 much energy’: Orange County’s delegates find an upbeat, emotional environment in convention festivities; ‘So much energy’: Orange County’s delegates find an upbeat, emotional environment in convention festivities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2024 Thursday</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4"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medley of emotions and hip-hop music for local delegates at the Democratic National Convention in Chicago this week.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is part formality, the opportunity for Democrats to officially nominate Vice President Kamala Harris to lead their party’s presidential ticket, and part political theater, where heavyweight elected officials and activists and past presi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dents give rousing speeches to drum up optimism for the future of the party.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historic nature of the convention, solidifying Harris as the first woman of color nominated for the presidency and putting her on the potential path to becoming the first female president, has elicited many emotions for delegates gathered in Chicago’s United Center.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Orange County Democratic Party, who is attending her first in-person convention. (The 2020 DNC, where Harris was tapped to join President Joe Biden on the winning ticket, was held virtually due to the COVID-19 pandemic.)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so exciting to be on the floor, to see the roll call,”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managed to get to the convention hall early enough to snag a seat in the fourth row for Tuesday’s events (featuring former President Barack Obama and first lady Michelle Obama).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Harris was officially selected to lead the Democratic Party’s ticket in an online vote a couple weeks before the convention, the roughly 4,700 delegates gathered in Chicago participated in what’s been dubbed a “celebratory roll call” Tuesday.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a party: California’s delegation, led by Gov. Gavin Newsom, was accompanied by music from Dr. Dre, Tupac Shakur and Kendrick Lamar. A crowd favorite was rapper Lil Jon, who performed a live version of “Turn Down for What,” which just happens to be Huntington Beach Councilmember Dan Kalmick’s young son’s current favorite song.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 Jon was not on my bingo card,” said Kalmick, who is part of California’s delegation. “I was able to get a good video of (Lil Jon) for him.”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party-like atmosphere  Orange County delegates have described the vibe as “electric” and “energetic”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can’t help but think of her upbringing in Nicaragua before her family fled to the U.S. when she was just 7 years old.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really think that the experience of being in this country and living every piece of how democracy moves forward is really what is making me so emotional,”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before convention festivities got underway Wednesday morning.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roll call took a long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but she “would have been standing for another four hours” if needed.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energy, so much electricity, so much pride,”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 know the TV doesn’t do it justice.”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Parties aside, the convention is also a chance for local Democrats to meet with statewide elected officials and their counterparts from other states. There are breakfasts every morning where the California delegation can break bread in a less formal setting with state or federal politicians and other caucuses or groups convening for attendees to dive deeper into specific topics, like labor, gun violence or disability rights.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incredible just to connect with people from all over the country, from the Sun Belt to the Rust Belt,” said Assemblymember Cottie Petrie-Norris, D-Irvine, who is missing some of the final days of the legislative session to attend her first DNC. “It’s really incredible to connect and build new friendships and see old friends.”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Kalmick said housing, homelessness and public safety are issues other local elected officials are also grappling with around the country, and they can collaborate and brainstorm on possible solutions.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he said, “it’s really talking with other folks and finding out what they’re doing.”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excitement from the convention is translating to other down-ballot races this election cycle as well, said Petrie-Norris.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this huge surge in people wanting to get involved and get engaged,” she said. “So many people were sitting on the sidelines before, and particularly for young voters, they felt they didn’t really care. We’ve seen a 180-degree turn from that, and the number of folks who are suddenly energized and wanting to get involved … is just awesome.”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sent 496 delegates  and 35 alternates  to the convention in Chicago. Pledged delegates are allocated based on March’s presidential primary results.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led the party ticket at the time and was relatively unchallenged in the primary, handily won the California primary. In Orange County, 90.1% of voters who participated in the Democratic primary cast ballots for Biden.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the chance to be in Chicago this week means “everything” to her.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exactly why I decided to be involved and give my time to politics,”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 believe that our voices are crucial and are everything, and I’m guided by my early experience of living in danger in my country. And so now, the fact that people have a voice here, and I get to be a small part of making sure that that continues to happen in our country through this election, is everything.”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DNC is scheduled to wrap up the festivities today.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2024</w:t>
      </w:r>
    </w:p>
    <w:p>
      <w:pPr>
        <w:pStyle w:val="Normal19"/>
      </w:pPr>
    </w:p>
    <w:p>
      <w:pPr>
        <w:pStyle w:val="Normal19"/>
        <w:ind w:left="200"/>
        <w:sectPr>
          <w:type w:val="continuous"/>
          <w:pgMar w:top="840" w:right="1000" w:bottom="840" w:left="1000" w:header="400" w:footer="400"/>
          <w:pgNumType w:fmt="decimal"/>
          <w:cols w:space="720"/>
        </w:sectPr>
      </w:pPr>
      <w:r>
        <w:br/>
      </w:r>
      <w:r>
        <w:pict>
          <v:line id="_x0000_s1085"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20"/>
      </w:pPr>
    </w:p>
    <w:p>
      <w:pPr>
        <w:pStyle w:val="Normal20"/>
      </w:pPr>
      <w:r>
        <w:pict>
          <v:shape id="_x0000_i108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2024 Elections; GOP sees voter rolls increase in county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2024 Saturday</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Orange County feeling a little less blue these days?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registration data suggests that may be the case of late.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five months, Republicans have seen an increase of 8,745 registered voters in Orange County. Democrats, on the other hand, lost 4,093 registered voters since Feb. 20.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 spikes like this generally tend to reflect an increase in enthusiasm for the party that’s gaining,” said Dan Schnur, a former campaign consultant who teaches political messaging at UC Berkeley and USC.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current landscape, it wouldn’t be surprising to see Republicans increasing their numbers,” Schnur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nationally  are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riding a burst of momentum in recent weeks, sparked in part by the turmoil in the Democratic Party.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a disastrous debate performance last month, President Joe Biden, 81, has faced increased scrutiny about his age and mental fitness and mounting pressure to step aside from his re-election effort.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had to cancel campaign events this week after testing positive for COVID-19.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Republicans rallied at their party’s nominating convention in Milwaukee this week, emerging with overwhelming confidence about their chances in November. While high-profile Democrats publicly call for a change to the top of their ticket, Republicans coalesced around former President Donald Trump, who was injured in an assassination attempt on July 13.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of late in Orange County’s voter registration, said Schnur, reflects polling data over the year.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base is simply not as enthusiastic as Republicans, so it’s not surprising that registration numbers are reflecting the same trend,” he said. “Obviously, there’s no way to know whether a change at the top of the ticket will motivate Democrats to a greater degree, but it’s been pretty clear for some months now that they’ve been simply not that excited about Biden.”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Democrats have a hefty advantage in Orange County.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the more than 1.825 million registered voters, Democrats account for 676,851 of them, or 37%. Republicans make up 35% of registered voters, with 620,133, and no party preference is at 27.7% with 415,232 registered voters, as of July 18 data from the county registrar.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county of our size … it’s a very, very small number given how many folks we have,”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of the recent changes in voter registration.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presidential year, it’s sort of a normal drop,”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noting that her party is focused on efforts to register voters at colleges and universities and events like the OC Fair.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momentum among Republicans is perhaps most evident in the 47th congressional district race, the open contest centered in Irvine between Democratic state Sen. Dave Min and Republican former Assemblymember Scott Baugh.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district, Democrats only have a 501-person lead over Republicans in terms of registered voters. There, Democrats account for 35.1% of registered voters; Republicans 35%.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Democrats made up 35.4% of registered voters, and Republicans 34.6%. Republicans have gained 1,839 registered voters since then, and Democrats have lost 1,252.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Attributing Republicans’ gains in voter registration to the local party’s efforts to bring voters back to the party as well as the current news cycle, Randall Avila, executive director of the Republican Party of Orange County, said the focus is on these tight House races.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analysts rank the CA-47 (California’s 47th Congressional District) race as leaning Democrat  Democratic Rep. Katie Porter won her re-election in 2022 with just 51.7% of the vote  and it’s a seat targeted by the campaign arms of congressional Republicans and Democrats.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rise in registered voters there is “an incredible building block for what we hope to accomplish in November,” said Avila.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County’s path to blue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once a bastion for conservative politics and politicians, slowly trended more purple throughout the 2000s.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swept all of Orange County’s House races in 2018, just two years after the county went for former Secretary of State Hillary Clinton over Trump.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in 2019, the change happened: Democratic voters officially outnumbered Republicans for the first time since a brief period in 1978.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switch came as Orange County continued to become more economically, ethnically and racially diverse, according to reports at the time. More Latino and Asian voters were joining the fray, and they were more likely to register Democrat. And then there were the younger voters  who accounted for 31% of Orange County’s registrations then  who tended to lean left.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trend has been the case ever since.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ahead of the 2022 presidential election, Democrats boasted 682,547 registered voters (37.6%), Republicans had 601,852 (33.1%) and no party preference was at 427,219 (23.5%).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gained 7,931 registered voters since October 2022  and there are 18,281 more registered Republicans since then. But there are 11,987 fewer registered no party preference voters and 5,696 fewer registered Democrats.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Pr>
        <w:pStyle w:val="Normal20"/>
      </w:pPr>
    </w:p>
    <w:p>
      <w:pPr>
        <w:pStyle w:val="Normal20"/>
        <w:ind w:left="200"/>
        <w:sectPr>
          <w:type w:val="continuous"/>
          <w:pgMar w:top="840" w:right="1000" w:bottom="840" w:left="1000" w:header="400" w:footer="400"/>
          <w:pgNumType w:fmt="decimal"/>
          <w:cols w:space="720"/>
        </w:sectPr>
      </w:pPr>
      <w:r>
        <w:br/>
      </w:r>
      <w:r>
        <w:pict>
          <v:line id="_x0000_s108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21"/>
      </w:pPr>
    </w:p>
    <w:p>
      <w:pPr>
        <w:pStyle w:val="Normal21"/>
      </w:pPr>
      <w:r>
        <w:pict>
          <v:shape id="_x0000_i108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Ada Briceño</w:t>
      </w:r>
      <w:r>
        <w:rPr>
          <w:rFonts w:ascii="arial" w:eastAsia="arial" w:hAnsi="arial" w:cs="arial"/>
          <w:b/>
          <w:i w:val="0"/>
          <w:strike w:val="0"/>
          <w:noProof w:val="0"/>
          <w:color w:val="000000"/>
          <w:position w:val="0"/>
          <w:sz w:val="28"/>
          <w:u w:val="none"/>
          <w:vertAlign w:val="baseline"/>
        </w:rPr>
        <w:t>, Susan Minato, Kurt Petersen: United front for Unite Here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 10:00 AM EST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Suhauna Hussain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0"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top executives who share a leadership post, Unite Here Local 11 co-presidents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Susan Minato and Kurt Petersen aim to present  a united front as they steer the politically powerful union representing more than  32,000 hotel workers across Southern California and Arizona.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they showed their solidarity: in handcuffs.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were arrested together - and not for the first time - during a protest in the run-up to the Southern California hotel strike, the largest in U.S. history. The strike, which started in early July, involved more than 15,000 hospitality workers at some 60 properties in Los Angeles and Orange counties.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trio's mutual support that day was more than a public pose; it's a core precept of their unique power-sharing arrangement, believed to be the first of its kind at a U.S. labor union.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assume that three people at the helm would butt heads from time to time. But that's not the case, the co-presidents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of a controversial decision, two could outvote the one, but I can't think of the last time that actually happened," Petersen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not had full consensus," Minato said."The good thing about the compatibility and the trust is that it really, truly enables you to do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51,   Minato,  62,  and Petersen, 58,  who met in the 1990s as young organizers, divide their responsibilities loosely,  in accordance with the situation.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rallies, all can usually be found among the sea of Unite Here  red shirts and trading off at the podium, delivering fiery remarks in English and Spanish - in Petersen's case, in Spanish with a heavy American accent that staff and members find endearing.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Minato often takes point on organizing  food service workers, such as those at Universal Studios or airline catering companies, while Petersen heads up hotels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largely focuses on Orange County and elected officials. But the designations are informal and so loose as to be nonexistent at times. During the hotel strike, it's been all hands on deck, they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has fused labor and political power with significant results.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than 10-month-old strike now appears to be nearing its end, with dozens of hotels agreeing to immediate raises of $5 per hour for front desk clerks, dishwashers and housekeepers.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the union won a deal with the Los Angeles City Council for an ordinance aimed at reducing the city's housing shortage in exchange for dropping a ballot measure that would have required hotels to participate in a city program to put homeless residents in vacant hotel rooms.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Unite Here Local 11  persuaded politicians to reduce workloads for Los Angeles hotel employees, and, in 2021, to raise the minimum wage for West Hollywood hotel workers. In 2018, Long Beach voters approved a union-backed measure  requiring hotels to provide panic buttons for workers.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had losses too. Unite Here Local 11 gathered enough signatures to force a special election in Anaheim on whether to raise the city's minimum wage for hotel and event center workers to $25. In October, voters overwhelmingly rejected the measure.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shocking people. We're shocking the bosses,"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"because the voices of our workers is what's front and center for 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originally appeared in Los Angeles Times.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091" style="position:absolute;z-index:25170227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SEGUNDO-CA-NOVEMBER 8, 2023: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Susan Minato, and Kurt Petersen, from left, are photographed at the Los Angeles Times in El Segundo on November 8, 2023. DO NOT PUBLISH. FOR THE POWER LIST PROJECT ONLY. (Christina House / Los Angeles Times)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House/Los Angeles Times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092"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22"/>
      </w:pPr>
    </w:p>
    <w:p>
      <w:pPr>
        <w:pStyle w:val="Normal22"/>
      </w:pPr>
      <w:r>
        <w:pict>
          <v:shape id="_x0000_i109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civil war rages in Anaheim recall election; Natalie Rubalcava, criticized by some as a corporate puppet, faces political challenge just 18 months after winning a City Council seat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2024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4"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Councilmember Natalie Rubalcava wanted to show me two things as we walked toward a picnic table at Little People's Park.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like the playground?" she asked about her latest municipal project. The one-acre green space, site of an infamous 1978 police beatdown of Chicano residents, shone like I had never seen before. Kids played on swings, a seesaw and even a small climbing wall. Adults relaxed in the shade. A vibrant mural on a south wall was a welcome contrast to the historic, faded one on the side of a liquor store a stone's throw away.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Natalie I've known since she was a grade ahead of me at Sycamore Junior High and Anaheim High in the mid-1990s, where she organized the homecoming dance as senior class vice president. A go-getter committed to a city where her family has lived for five generations. Kind, self-effacing, with a big smile.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Rubalcava popping up on my social media accounts, though. She showed me a video on her cellphone of protesters who crashed a meet-and-greet to chant that she was corrupt while holding a banner that read "Natalie Rubal-cabal."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jeans, fashionable sandals and a white T-shirt emblazoned with Andy Anaheim, the city's cheery mascot, Rubalcava offered me an aw shucks grin. "OK, that banner was funny."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first-time politician -- whose working-class district is where my dad and a bunch of cousins live -- faces a June 4 recall election just 18 months after winning her seat. Critics claim she is a puppet of the corporate interests behind the self-identified "cabal" that a 2022 FBI affidavit alleged runs Anaheim. The federal investigation led to the resignation of former Anaheim Mayor Harry Sidhu, who pleaded guilty last year to corruption charges stemming from his role in trying to sell Angel Stadium at a bargain rate to a company controlled by Halos owner Arte Moreno.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has done herself no favors with her opponents. Recently, she joined the rest of her fellow council members in approving the largest expansion of the Disneyland Resort in a generation, despite Disney offering little insight into its plans.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represents the central question of Anaheim: of corporations dominating the city," said Austin Lynch. He's the Orange County organizing director for Unite Here Local 11, the hotel and hospitality workers union that's spearheading Rubalcava's recall. She beat their favored candidate in 2022 and successfully campaigned against a ballot measure last year that would have increased the minimum wage for Anaheim's hotel and event center workers to $25 an hour.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Lynch and Unite Here recording secretary Martin Lopez insisted to me during a Zoom chat that those past battles have little to do with their current campaign. Instead, what sparked their ire was a city-funded corruption report released last year that concluded Rubalcava "was less than candid and forthcoming" to investigators about her role in a couple of ethical no-nos: an unsolicited phone call to a voter whose info Rubalcava got without their permission, and directing a city worker to reach out to the Orange County Business Council, her former employer, about small-business loan opportunities. The latter incident violated the city charter but didn't amount to anything criminal, the report concluded.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pointed out to Lynch and Lopez that Anaheim has had politicians far worse than Rubalcava, yet Unite Here never bothered to try and recall them. So what makes her different?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disagreed with a lot of [previous politicians]," Lopez replied. "But when [the report] alleged she crossed the line, that's when we decided to recall 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answer came off as weak salsa, it's because it is. The Rubalcava recall is really the latest front in a long-running civil war among Democrats in Orange County.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 2012 lawsuit forced O.C.'s largest city to switch to district instead of at-large elections, local activists have dreamed of turning the Anaheim City Council into one much like Santa Ana's, stacked with progressive Latinos who put working-class and immigrant residents ahead of big business.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is, Anaheim isn't Santa Ana. I've long told my activist amigos -- who never listen to me -- that the historical dominance in my hometown of people with roots in rancho libertarian Mexican states such as Zacatecas and Jalisco has created a more moderate electorate. That's why, even though the City Council is majority Latino, it's about as wokoso as Winnie the Pooh.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a Democrat, agrees.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in Anaheim "want public safety," she said. "They don't hate Disney. They hate Arte Moreno but love the team. Everyone I talk to barely talks about the recall."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the backing of unions, Rep. Lou Correa, nearly all of O.C.'s Democratic Assembly members and state senators, and the Orange County Labor Federation. Unite Here, meanwhile, has spent $845,000 on the recall since last year, yet finds itself mostly alone.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 admitted to thinking about resigning, to avoid seeing her name being "dragged through the mud."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have to be a good example for my kids. Like, I have bullies coming in here pushing me around and trying to make me look bad in the city that I grew up in. Or questioning whether I'm corrupt or not."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was calm but cutting. Another Natalie I remembered -- a self-admitted "troublemaker" who nearly got kicked out of Anaheim High -- emerged before my eyes. "I know I'm not corrupt."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said she never paid much attention to local politics beyond having televised City Council meetings on in the background during dinner. That changed in 2022, when Jose F. Moreno, the lead plaintiff in the 2012 district election lawsuit, announced he was backing Anaheim Union High School District trustee Al Jabbar to replace him on the City Council.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weren't getting trimmed because [Moreno's] focus was activism and not, you know, serving the residents," Rubalcava said. "[Progressives] were lining up their candidate to bring in, and nothing would change. That's when I decided I was going to run."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action committee tied to Disney spent $380,000 to support Rubalcava's campaign as she destroyed Jabbar. I asked if she had any issues with that, considering the House of Mouse has long treated Anaheim City Hall as its personal sandbox.</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paying attention to that, because I was fundraising myself."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and good-government observers blasted the connection, I replied. Why did she think Disney spent the money that it did?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don't know."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Evasive Natalie? Never knew her until now.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bother me when people talk about the independent expenditures, because ultimately, I worked my ass off," she continued, removing her sunglasses. "I knocked on doors. I made phone calls. I still see people now who are like, 'You knocked on my door in 2022, and that's why I voted for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beef with Unite Here really started after a meeting about the minimum-wage ballot measure. Among the attendees: Unite Here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who also happens to be chair of the Democratic Party of Orange County. Rubalcava refused the union's request to push her colleagues to adopt the entire initiative.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approved an ordinance that requires hotels to provide panic buttons to workers -- something that the union had sought, but not everything it wanted.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Rubalcava's then-boss, Assemblymember Avelino Valencia, told her something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had allegedly said to him: "Natalie is public enemy No. 1, and I will stop at nothing until she's recalled and politically ruined forever."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Valencia's chief of staff fired Rubalcava as district director, offering no specific reason.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my ass off for that guy," Rubalcava said, referring to Valencia. She shook her head, then spoke about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thought she was well-spoken, smart, passionate about the work that she does. The thing that's the most hurtful about this is that it's a Latina pushing to recall me. I mean, I try not to talk negatively about women. But I just think that we tear each other down far too often."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Valencia said in a statement that he has "a standing policy of not commenting on matters regarding human resources, or current or former employees."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meanwhile, declined to comment even after I read to her what she had supposedly said to Valencia about Rubalcava.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chat wrapped up, I asked the council member whether she thought she'd be recalled. She had no clue.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not life or death. So I have to put things in perspective. I still have a beautiful family -- a husband, two daughters -- and I have a law degree. I'm not destitute. If I lose, I have to move on and just move forward."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fighting Natalie I know came out one more time.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got jumped at Sycamore, you know what I mean? Like, I'm not really afraid of [critics]. So I think that bothers them, too. I can't be bullied by anybody."</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095" style="position:absolute;z-index:25170534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ANAHEIM Councilmember Natalie Rubalcava did herself no favors with her opponents when she joined the rest of the council in approving the largest expansion of the Disneyland Resort, above, in a generation.  PHOTOGRAPHER:Allen J. Schaben Los Angeles Times PHOTO: NATALIE RUBALCAVA in front of a historic Chicano mural across from Little People's Park in Anaheim.  PHOTOGRAPHER:Michael Blackshire Los Angeles Times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Pr>
        <w:pStyle w:val="Normal22"/>
      </w:pPr>
    </w:p>
    <w:p>
      <w:pPr>
        <w:pStyle w:val="Normal22"/>
        <w:ind w:left="200"/>
        <w:sectPr>
          <w:type w:val="continuous"/>
          <w:pgMar w:top="840" w:right="1000" w:bottom="840" w:left="1000" w:header="400" w:footer="400"/>
          <w:pgNumType w:fmt="decimal"/>
          <w:cols w:space="720"/>
        </w:sectPr>
      </w:pPr>
      <w:r>
        <w:br/>
      </w:r>
      <w:r>
        <w:pict>
          <v:line id="_x0000_s109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23"/>
      </w:pPr>
    </w:p>
    <w:p>
      <w:pPr>
        <w:pStyle w:val="Normal23"/>
      </w:pPr>
      <w:r>
        <w:pict>
          <v:shape id="_x0000_i109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The Democratic civil war behind an Anaheim recall election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10:00 AM EST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8"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Councilmember Natalie Rubalcava wanted to show me two things as we walked toward a picnic table at Little People's Park.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like the playground?" she asked about her latest municipal project. The one-acre green space, site of an infamous 1978 police beatdown of Chicano residents, shone like I had never seen before. Kids played on swings, a seesaw and even a small climbing wall. Adults relaxed in the shade. A vibrant mural on a south wall was a welcome contrast to the historic, faded one on the side of a liquor store a stone's throw away.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Natalie I've known since she was a grade ahead of me at Sycamore Junior High and Anaheim High in the mid-1990s, where she organized the homecoming dance as senior class vice president. A go-getter committed to a city where her family has lived for five generations. Kind, self-effacing, with a big smile.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Rubalcava popping up on my social media accounts, though. She showed me a video on her cellphone of protesters who crashed a meet-and-greet to chant that she was corrupt while holding a banner that read "Natalie Rubal-cabal."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jeans, fashionable sandals and a white T-shirt emblazoned with Andy Anaheim, the city's cheery mascot, Rubalcava offered me an aw shucks grin. "OK, that banner was funny."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first-time politician - whose working-class district is where my dad and a bunch of cousins live - faces a June 4 recall election just 18 months after winning her seat. Critics claim she is a puppet of the corporate interests behind the self-identified "cabal" that a 2022 FBI affidavit alleged runs Anaheim. The federal investigation led to the resignation of former Anaheim mayor Harry Sidhu, who pleaded guilty last year to corruption charges stemming from his role in trying to sell Angel Stadium at a bargain rate to a company controlled by Halos owner Arte Moreno.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has done herself no favors with her opponents. Recently, she joined the rest of her fellow council members in approving the largest expansion of the Disneyland Resort in a generation, despite Disney offering little insight into its plans.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represents the central question of Anaheim: of corporations dominating the city," said Austin Lynch. He's the Orange County organizing director for Unite Here Local 11, the hotel and hospitality workers union that's spearheading Rubalcava's recall. She beat their favored candidate in 2022 and successfully campaigned against a ballot measure last year that would have increased the minimum wage for Anaheim's hotel and event center workers to $25 an hour.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Lynch and Unite Here recording secretary Martin Lopez insisted to me during a Zoom chat that those past battles have little to do with their current campaign. Instead, what sparked their ire was a city-funded corruption report released last year that concluded Rubalcava "was less than candid and forthcoming" to investigators about her role in a couple of ethical no-nos: an unsolicited phone call to a voter whose info Rubalcava got without their permission, and directing a city worker to reach out to the Orange County Business Council, her former employer, about small-business loan opportunities. The latter incident violated the city charter but didn't amount to anything criminal, the report concluded.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pointed out to Lynch and Lopez that Anaheim has had politicians far worse than Rubalcava, yet Unite Here never bothered to try and recall them. So what makes her different?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disagreed with a lot of [previous politicians]" Lopez replied. "But when [the report] alleged she crossed the line, that's when we decided to recall 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answer came off as weak salsa, it's because it is. The Rubalcava recall is really the latest front in a long-running civil war among Democrats in Orange County.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a 2012 lawsuit forced O.C.'s largest city to switch to district instead of at-large elections, local activists have dreamed of turning the Anaheim city council into one much like Santa Ana's, stacked with progressives who put working class and immigrant residents ahead of big business.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 is, Anaheim isn't Santa Ana. I've long told my activist amigos - who never listen to me - that the historical dominance in my hometown of people with roots in rancho libertarian Mexican states like Zacatecas and Jalisco has created a more moderate electorate. That's why, even though the city council is majority Latino, it's about as </w:t>
      </w:r>
      <w:r>
        <w:rPr>
          <w:rFonts w:ascii="arial" w:eastAsia="arial" w:hAnsi="arial" w:cs="arial"/>
          <w:b w:val="0"/>
          <w:i/>
          <w:strike w:val="0"/>
          <w:noProof w:val="0"/>
          <w:color w:val="000000"/>
          <w:position w:val="0"/>
          <w:sz w:val="20"/>
          <w:u w:val="none"/>
          <w:vertAlign w:val="baseline"/>
        </w:rPr>
        <w:t>wokoso</w:t>
      </w:r>
      <w:r>
        <w:rPr>
          <w:rFonts w:ascii="arial" w:eastAsia="arial" w:hAnsi="arial" w:cs="arial"/>
          <w:b w:val="0"/>
          <w:i w:val="0"/>
          <w:strike w:val="0"/>
          <w:noProof w:val="0"/>
          <w:color w:val="000000"/>
          <w:position w:val="0"/>
          <w:sz w:val="20"/>
          <w:u w:val="none"/>
          <w:vertAlign w:val="baseline"/>
        </w:rPr>
        <w:t>as Winnie the Pooh.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Rubalcava, a Democrat, agrees.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in Anaheim "want public safety," she said. "They don't hate Disney. They hate Arte Moreno but love the team. Everyone I talk to barely talks about the recall."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the backing of unions, Rep. Lou Correa, nearly all of O.C.'s Democratic Assembly members and state senators, and the Orange County Labor Federation. Unite Here, meanwhile, has spent $845,000 on the recall since last year, yet finds itself mostly alone.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 admitted to thinking about resigning, to avoid seeing her name being "dragged through the mud."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have to be a good example for my kids. Like, I have bullies coming in here pushing me around and trying to make me look bad in the city that I grew up in. Or questioning whether I'm corrupt or not."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voice was calm but cutting. Another Natalie I remembered - a self-admitted "troublemaker" who nearly got kicked out of Anaheim High  - emerged before my eyes. "I </w:t>
      </w:r>
      <w:r>
        <w:rPr>
          <w:rFonts w:ascii="arial" w:eastAsia="arial" w:hAnsi="arial" w:cs="arial"/>
          <w:b w:val="0"/>
          <w:i/>
          <w:strike w:val="0"/>
          <w:noProof w:val="0"/>
          <w:color w:val="000000"/>
          <w:position w:val="0"/>
          <w:sz w:val="20"/>
          <w:u w:val="none"/>
          <w:vertAlign w:val="baseline"/>
        </w:rPr>
        <w:t>know</w:t>
      </w:r>
      <w:r>
        <w:rPr>
          <w:rFonts w:ascii="arial" w:eastAsia="arial" w:hAnsi="arial" w:cs="arial"/>
          <w:b w:val="0"/>
          <w:i w:val="0"/>
          <w:strike w:val="0"/>
          <w:noProof w:val="0"/>
          <w:color w:val="000000"/>
          <w:position w:val="0"/>
          <w:sz w:val="20"/>
          <w:u w:val="none"/>
          <w:vertAlign w:val="baseline"/>
        </w:rPr>
        <w:t xml:space="preserve"> I'm not corrupt."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said she never paid much attention to local politics beyond having televised City Council meetings on in the background during dinner. That changed in 2022, when Jose F. Moreno, the lead plaintiff in the 2012 district election lawsuit, announced he was backing Anaheim Union High School District trustee Al Jabbar to replace him on the City Council.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"Trees weren't getting trimmed because [Moreno's] focus was activism and not, you know, serving the residents," Rubalcava said. "[Progressives] were lining up their candidate to bring in, and nothing would change. That's when I decided I was going to run."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action committee tied to Disney spent $380,000 to support Rubalcava's campaign as she destroyed Jabbar. I asked if she had any issues with that, considering the House of Mouse has long treated Anaheim City Hall as its personal sandbox.</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paying attention to that, because I was fundraising myself."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outlets and good-government observers blasted the connection, I replied. Why did she think Disney spent the money that it did?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don't know."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Evasive Natalie? Never knew her until now.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bother me when people talk about the independent expenditures, because ultimately, I worked my ass off," she continued, removing her sunglasses. "I knocked on doors. I made phone calls. I still see people now who are like, 'You knocked on my door in 2022, and that's why I voted for you.'"</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beef with Unite Here really started after a meeting about the minimum-wage ballot measure. Among the attendees: Unite Here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who also happens to be chair of the Democratic Party of Orange County. Rubalcava refused the union's request to push her colleagues to adopt the entire initiative.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approved an ordinance that requires hotels to provide panic buttons to workers - something that the union had sought, but not everything it wanted.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Rubalcava's then-boss, Assemblymember Avelino Valencia, told her something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had allegedly said to him: "Natalie is public enemy No. 1,  and I will stop at nothing until she's recalled and politically ruined forever."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later, Valencia's chief of staff fired Rubalcava as district director, offering no specific reason.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my ass off for that guy," Rubalcava said, referring to Valencia. She shook her head, then spoke about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thought she was well-spoken, smart, passionate about the work that she does. The thing that's the most hurtful about this is that it's a Latina pushing to recall me. I mean, I try not to talk negatively about women. But I just think that we tear each other down far too often."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Valencia said in a statement that he has "a standing policy of not commenting on matters regarding human resources, or current or former employees."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meanwhile, declined to comment even after I read to her what she had supposedly said to Valencia about Rubalcava.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chat wrapped up, I asked the council member whether she thought she'd be recalled. She had no clue.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not life or death. So I have to put things in perspective. I still have a beautiful family - a husband, two daughters - and I have a law degree. I'm not destitute. If I lose, I have to move on and just move forward."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fighting Natalie I know came out one more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got jumped at Sycamore, you know what I mean? Like, I'm not really afraid of [critics]. So I think that bothers them, too. I can't be bullied by anybody."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originally appeared in Los Angeles Times.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099" style="position:absolute;z-index:2517084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CA - May 23: Natalie Rubalcava poses for a portrait in front of the Memories of the Past, Images of the Present mural on Thursday, May 23, 2024 in Anaheim, CA. Rubalcava faces a recall in one week after being named in a corruption report detailing corporate influence in Anaheim politics. (Michael Blackshire / Los Angeles Times)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Blackshire/Los Angeles Times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Pr>
        <w:pStyle w:val="Normal23"/>
      </w:pPr>
    </w:p>
    <w:p>
      <w:pPr>
        <w:pStyle w:val="Normal23"/>
        <w:ind w:left="200"/>
        <w:sectPr>
          <w:type w:val="continuous"/>
          <w:pgMar w:top="840" w:right="1000" w:bottom="840" w:left="1000" w:header="400" w:footer="400"/>
          <w:pgNumType w:fmt="decimal"/>
          <w:cols w:space="720"/>
        </w:sectPr>
      </w:pPr>
      <w:r>
        <w:br/>
      </w:r>
      <w:r>
        <w:pict>
          <v:line id="_x0000_s1100"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24"/>
      </w:pPr>
    </w:p>
    <w:p>
      <w:pPr>
        <w:pStyle w:val="Normal24"/>
      </w:pPr>
      <w:r>
        <w:pict>
          <v:shape id="_x0000_i110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RESTAURANT INDUSTRY CONFRONTS CHALLENGES; Mom-and-pops say 'We can't afford to be open, we can't afford to be closed' as laws change and prices climb</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 Food Desk; Part L; Part L; Pg. 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Breijo</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2"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Lauren and Peter Lemos locked the doors of their Chinatown sandwich shop for what they thought would be the last time. In late March they flipped Wax Paper's lights back on -- not due to newfound success or a windfall but because they couldn't afford to shut down. "After closing Chinatown we realized we still have our lease, we still have our [federal] loans from the SBA, from COVID, the bills are still coming in," Lauren Lemos said. "We can't even afford to close. We can't afford to be open, we can't afford to be closed."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Wax Paper's husband-and-wife team are hardly the only ones facing economic crises. Interviews with more than two dozen chefs, restaurateurs, policymakers and advocacy groups revealed pointed concern over the state of the service industry, and questions of longevity -- especially in light of 2023, a particularly difficult year for restaurants in Los Angeles. The year was marred by entertainment industry strikes that affected the service industry throughout the region; pandemic-era loan and rent repayments coming due; and inflation of ingredient prices and services such as kitchen repair. L.A. restaurant closures included those from some of the country's most celebrated chefs. Nancy Silverton shuttered the Barish; Walter and Margarita Manzke closed Petty Cash Taqueria and Sari Sari Store; Daniel Rose shut Cafe Basque; and Jean-Georges Vongerichten closed his eponymous restaurant in Beverly Hills.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Lemoses' second location of Wax Paper, where heaped sandwiches named for NPR hosts and a small diner-style counter always saw a colorful lunchtime crowd, was hemorrhaging money.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good day, post-pandemic, they would break $2,000 in sales -- though Lauren Lemos estimates that they should have been making between $4,000 and $8,000 for their business model to make sense. In 2023, some days they didn't break $1,000 in sales -- which wouldn't even cover the cost of the shop's labor.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considered moving money from one restaurant to another, but with their Frogtown restaurant, Lingua Franca, also facing financial difficulty, they ultimately decided that they would only be bailing water without plugging the hole.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are higher than ever, risks are higher than ever," said Lauren Lemos. "I always want to have some kind of optimistic outcome for the future, but I do really worry, 'Is it going to be sustainable?' I'm not sure we'll have mom-and-pop restaurants for a long time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months of 2024 have already seen some of the region's most popular and beloved restaurants shutter, including the Manzkes' Bicyclette -- a 2023 L.A. Times 101 List awardee -- and generationally embraced beach haunt Patrick's Roadhouse.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Francesco Zimone independently owns four U.S. outposts of Italy's famous L'Antica Pizzeria da Michele, including Hollywood and Santa Barbara. He told The Times that in 2023 profit margin plummeted from 20% to 2%, causing him to operate with little salary for the year. In early 2024 he managed to expand to Long Beach and noted that the ability to order more ingredients in bulk has helped achieve better profit margins, and this year might see as much as 5% or 7%.</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he said, "but certainly grateful."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spate of new state and local legislation also is shifting the landscape for the industry in 2024, including increases in the minimum wage both at independent-restaurant and national-chain levels. Come July, surcharges for employee tips, health insurance and other benefits will be outlawed, with operators having to roll those into listed menu prices, should they still wish to charge them when customers have a low tolerance for higher prices.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Chefs and trade groups have complained that lawmakers leave them in the dark on the new laws' details. Many said they wished more restaurateurs would be consulted by local, state and federal politicians when writing regulations that affect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want to be looking for ways to help the restaurants recover and survive," said Jot Condie, president and chief executive of the California Restaurant Assn., which represents roughly 22,000 of the state's restaurants. "I think they should first start from a place of doing no harm, or in other words: Take your foot off our neck and don't make it worse. Then look for ways to help restaurants survive."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restaurateurs told The Times that the deck feels stacked against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it because we love creating and we love bettering the lives of our guests through great food, great dining experiences, great spaces, great beverages," said chef David LeFevre, who with a series of partners operates the Arthur J, Ryla, Fishing With Dynamite, Manhattan Beach Post and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restaurants that have struggled at times and it's really tough, especially when you consider what restaurant owners put into it," he added. "They're not just borrowing money from people, they're putting a lot of their own personal assets -- sometimes all of it -- into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doing business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Uyen Le took to social media to share that the prices at her Vietnamese restaurant in Silver Lake would have to increase for the first time in a year and a half. Inflation and other rising costs left her no other choice.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launching Be U in 2021, the chef-owner noted that the restaurant's cost of ingredients and packaging had increased by between 35% and 50% -- and sometimes 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"Vendors do not hesitate to raise their prices regularly on products," she wrote, "and we are often very reluctant to pass those heavy costs on to our guests. ... I am sure you understand considering the sticker shock most of you probably experienced at the grocery store lately."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Consumer Price Index, compiled monthly by the U.S. Bureau of Labor Statistics, noted only a slight increase from February to March, prices are up roughly 25% over the last four years, causing customers to tighten their budgets, especially when it comes to food. The price of eggs, for example, rose 4.6% in March.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cost increases, at the large volumes necessary for restaurants, can hurt the bottom line, but chefs and restaurateurs routinely fear raising prices out of concern that diners will stop coming when they see their favorite items have increased by even as little as 25 cents.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Le said in January, "this is a really tough business where the margins are razor thin, the predictability is very low, and the chances of catastrophe are high."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fluctuations in gas prices can be disastrous.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Kadin opened a Glassell Park deli in 2022, an evolution of his longtime bread bakery of the same name, Bub and Grandma's. But his bakery wholesale accounts still comprise a large portion of his profits, with five bread delivery vans driving around the city daily, dropping off loaves to some of L.A.'s most lauded restaurants, cafes and grocery stores.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cost of gas passed $6 per gallon last year, the thousands of miles driven weekly equated to thousands of dollars each week. Kadin raised his delivery fees to compensate for higher gas costs; drivers' insurance costs also increased, and he began inquiring about outsourcing delivery services to designated delivery companies. It's something he's still considering. (California's gas prices currently average $5.305 per gallon as opposed to the national average of $3.636, according to the American Automobile Assn., with select regions in the state seeing "eye-popping price increases" this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also affected the cost of U.S. flour. Should it rise again, the baker said that his operation will have to raise prices.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thresholds that once they go over that, people aren't going to pay $12, $15 for a single loaf of bread," he said. "I hope we don't get there. If we do, we're going to have to get very creative and have to do more with less."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there's the entire precarious ecosystem of local restaurants: If a large percentage of Bub and Grandma's bakery and retail is restaurant wholesale, and many of his clients close due to their own struggles, that affects the bottom line for Kadin as well.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to quantify exactly why things are so tight, because the flour prices are staying relatively in place," he said. "It's hard to track what else is eating up the cash. But everything has sort of steadily climbed up, including sales on our part; we're at our highest sales we've ever had, we should probably be up over 10% in profit, but we're not."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Diversification, he said, is how he plans to combat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he debuted "BG Nights," in the hope that live jazz, new small plates and beer and wine will bring in more revenue, he said, adding that the endeavor is already proving successful. The only way to really continue, Kadin said, is to keep growing.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solely the format that we thought it was going to be out of the gates," he said. "It has to be a more comprehensive endeavor than what we were doing."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 rules change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Minimum-wage laws also are buffeting the restaurant industry like never before.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minimum wage remains at $7.25 per hour, as it has for years, but in 2024, 25 states either saw their minimum wage increase or expect to increase it by the end of the year. This includes California, which in January bumped its hourly minimum wage from $15.50 to $16. It falls just behind Washington, D.C., and Washington state, at $17 and $16.28, respectively, as the highest statewide minimum wage in the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Los Angeles is set to increase its minimum wage to $17.28 per hour. Other localities, such as Long Beach, will see wage increases for specialized fields later this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local and statewide raises signify the hope of livability in some of the most expensive cities in the country. But multiple restaurateurs view raising wages as a financial kneecapping in an industry already surviving on barely-there margins.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vocal concerns from the industry arrived with AB 1228: On April 1 the new California law increased minimum wage for fast-food chain workers by nearly 25%, bumping hourly pay to $20 for restaurant locations with more than 60 outposts in the U.S. and affecting an estimated half-million workers. According to the U.S. Bureau of Labor Statistics, roughly 200,000 of them are employed in L.A. and Orange counties alone. In December hundreds of Pizza Hut franchises announced they would lay off more than 1,100 delivery drivers, shifting to delivery apps like Uber Eats. Many franchisees have already raised prices, while some have begun implementing self-serve kiosks and AI to limit human staff.</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isn't going down, rent isn't going down," Mysheka Ronquillo, a cashier/cook at a Carl's Jr. in Long Beach and a leader with the Fight for $15 and a Union in California, told The Times in February. A new statewide union of fast-food workers formed to advocate for annual wage increases and protections such as hourly minimums, along with existing trade unions, are celebrating AB 1228 as a victory.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is the center for the working poor," said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"Many people in the low-wage industry are one paycheck away from homelessness, or already couch-surfing or already live in their cars."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most of the push-back that United Here Local 11 -- which represents more than 32,000 restaurant and bar professionals, hotel workers and beyond -- has noted regarding wage increases and other employee benefits stems less from small businesses and more from "corporate greed" by larger entities.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Long Beach passed a measure that increases qualifying hotel employees' hourly minimum wage from $17.55 per hour to $23 beginning July 1, and incrementally, annually, to $29.50 per hour by July 2028. Prior to the vote,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roughly 160 small businesses in Long Beach signed pledges to the union in support of minimum-wage increases that would affect their workers. According to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higher wages don't necessarily equate to a halt in business; where she said they have seen a crush of new-business permits is in the city of West Hollywood, which two years ago voted to raise its minimum wage, now at $19.08 per hour -- the fourth-highest in the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in areas where we have the highest wage increase -- for example, West Hollywood -- have a boom in business," she said. "I think that's really important."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multiple West Hollywood restaurateurs said the minimum-wage increase and paid-time-off requirements forced them to limit hours, raise prices or cut staff entirely. Industry veteran Craig Susser operates celebrity hot spot Craig's in West Hollywood. He recently told The Times that in order to financially offset the increase in minimum wage, he had to reduce the number of servers from 12 to nine, and sometimes to eight.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surcharges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bracing for impact.That's because on July 1, California outlaws surchargesor "hidden fees" in restaurants and bars.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applies to a range of services, including travel booking and concert tickets. But unique to the service industry is the fact that many restaurants use service charges to balance pay discrepancies between front-of-house employees, such as servers, who traditionally garner tips, and the back of house, such as cooks and dishwashers, who do not. They are often also used to help pay for employee healthcare and other benefits.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restaurants were scrutinized and legally challenged this year for their use of surcharges, including Jon and Vinny's and Found Oyster. Last month Perch came under fire for charging a 4.5% "security" fee. Frustrated diners have taken to Reddit and written to the L.A. Times to voice their dismay.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deceptive fees prevent us from knowing how much we will be charged at the outset," Atty. Gen. Rob Bonta, who co-sponsored the measure, said in a statement the day the law was signed. A representative for the attorney general told The Times in February that restaurants and bars are advised to roll existing surcharge percentages into the listed menu prices come July 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restaurateur that I know who cares in this industry is using it in a way that is so immensely appropriate and responsible and forward-thinking that if it was to go away, it would be really crippling to everybody," Kato restaurateur Ryan Bailey told The Times earlier this year. "We have people who have progressed from entry-level positions into management positions because they felt that we are taking care of them and care about their financial stability."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Kato, the No. 1 restaurant on the 2023 L.A. Times 101 List, Bailey said an 18% service charge helps cover an employee benefits package that includes mental, medical, dental and vision services, and to offer a 40-hour workweek.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who heads Kato's management operations but also has served as a business consultant to other restaurants, said operators -- in an effort to not raise prices -- might offset a ban on service charges by cutting staff from 30 to 22, or by requiring more staff contributions for insurance packages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it's definitely going to be a challenge," he said. "I've heard certain operators say that it's going to be very detrimental for the staff, that what they're offering they might not be able to offer anymore." He said he has heard some owners mention cutting select benefits to employees once the surcharge ban begins.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like many others, urged legislators and trade groups to provide clarity on the law before it takes effect this summer. "When there's lack of clarity around an issue, that opens up the potential for lawsuits, which then opens up the potential of a huge loss for a restaurant, and potentially the closure of it,"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prolific restaurateur Dustin Lancaster -- whose hospitality group operates 13 concepts in L.A., plus Covell's reservation-only Sidebar -- preemptively did away with surcharges at his businesses that previously enforced them, folding the 4% service charges into his menu prices at L&amp;E Oyster Bar and El Condor.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worth the conversations, confusion and pushback once the bill is enacted," he told The Times, adding, "It's sort of a 'pick your poison.' Customers' complaints or pushback have been almost nonexistent regarding the price raises, but perhaps that's because everyone has raised prices and they just expect to pay a lot more when going out. At the end of the day, not knowing how this would shake out seemed pragmatic to just make the switch sooner than later."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shift in dining preferences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spending more," said chef David LeFevre. "But they're not spending it at restaurants."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LeFevre said he's heard from many patrons that they chose to invest in their immediate surroundings during the pandemic. Now they want to reap the benefits of the work they've put into upgrading their homes and prefer to spend time there -- especially later in the evening.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chefs, the pandemic also shifted the hours Angelenos tend to dine.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people don't do anymore: They don't go out to dinner late," LeFevre said. "If you look at 2019 compared to today, if you look at reservations after 8 o'clock, it's dismal. ... At the restaurants, the reservations after 8:30 [p.m.] are 50% of what we used to do, and that is a really big aspect of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also altered where diners spend their money; after not traveling for a few years, LeFevre and others say many diners are opting to save to travel and then spend money on food in far-flung locales as opposed to dining out locally. Despite rising rates, the International Air Transport Assn. found that demand for travel this March was up 13.8% compared with March 2023; for international travel, it rose 18.9% in that time.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post-pandemic diner expectations also is something LeFevre and his team still contend with, especially when it comes to outdoor dining.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of the chef's restaurants weathered the pandemic and remained open, their experiences and successes differed; some had parklet dining, others didn't, but it proved to be crucial.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restaurateurs heralded the provision when indoor dining bans heavily affected business; Casa Vega owner Christy Vega told The Times that the L.A. Al Fresco program saved her family's Sherman Oaks restaurant, calling it "wildly vital to our survival." According to a survey by the city, more than 81% of business owners interviewed said they would have permanently closed had it not been for the program.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and counties pushed for parklet dining's longevity, while others sought to disband it. At the statewide level, AB 1217 has extended parklet dining and other pandemic-era provisions into mid-2026.</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L.A. City Council voted unanimously to make its program permanent. In early 2023 Manhattan Beach had already voted unanimously to end the beach city's use of temporary parklet dining areas, giving business owners 10 days to remove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have an exit plan that's a little bit less like yanking the Band-Aid off and more like, all right, let's use a smaller and smaller Band-Aid over time so you can adapt," LeFevre said, "versus, 'We're going to do everything and then we're going to take it all away.' People don't come to California or to the beach communities to dine inside."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later, Manhattan Beach's Outdoor Dining Task Force is still weighing proposals and business plans to integrate al fresco dining back into its restaurants and bars.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LeFevre remains hopeful. He has to, he says, to keep going. In June he plans to debut a Mediterranean seafood restaurant called Attagirl in Hermosa Beach with Fishing With Dynamite chef Alice Mai.</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have to change the lens you look at it through," LeFevre said. "I do think that there are some big challenges, especially in California, that are going to continue to come up ... but there's a lot of optimism because I know how great it can be."</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3"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BREWCO in Manhattan Beach, left, dismantled its outdoor dining area after new regulations. Andy Kadin at his Bub and Grandma's. Wax Paper chef Tony Garcia. A surcharge at Kato, bottom, boosts benefits.  PHOTOGRAPHER:Jay L. Clendenin Los Angeles Times PHOTO: WAX PAPER'S Peter Lemos, top, and Lauren Lemos, above, closed one of their two locations, then reopened it because they weren't making enough money to survive.  PHOTOGRAPHER:Robert Gauthier Los Angeles Times PHOTO: BREWCO in Manhattan Beach, left, dismantled its outdoor dining area after new regulations. Andy Kadin at his Bub and Grandma's. Wax Paper chef Tony Garcia. A surcharge at Kato, bottom, boosts benefits.  PHOTOGRAPHER:Yuri Hasegawa For The Times PHOTO: BREWCO in Manhattan Beach, left, dismantled its outdoor dining area after new regulations. Andy Kadin at his Bub and Grandma's. Wax Paper chef Tony Garcia. A surcharge at Kato, bottom, boosts benefits.  PHOTOGRAPHER:Robert Gauthier Los Angeles Times PHOTO: BREWCO in Manhattan Beach, left, dismantled its outdoor dining area after new regulations. Andy Kadin at his Bub and Grandma's. Wax Paper chef Tony Garcia. A surcharge at Kato, bottom, boosts benefits.  PHOTOGRAPHER:Mariah Tauger Los Angeles Times PHOTO: WAX PAPER'S Peter Lemos, top, and Lauren Lemos, above, closed one of their two locations, then reopened it because they weren't making enough money to survive.  PHOTOGRAPHER:Robert Gauthier Los Angeles Times PHOTO: (L1) WHAT WILL SAVE LA RESTAURANTS?  PHOTOGRAPHER:Photo illustration by Holly Andres For The Times; styling by Sarah Baker For The Times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2024</w:t>
      </w:r>
    </w:p>
    <w:p>
      <w:pPr>
        <w:pStyle w:val="Normal24"/>
      </w:pPr>
    </w:p>
    <w:p>
      <w:pPr>
        <w:pStyle w:val="Normal24"/>
        <w:ind w:left="200"/>
        <w:sectPr>
          <w:type w:val="continuous"/>
          <w:pgMar w:top="840" w:right="1000" w:bottom="840" w:left="1000" w:header="400" w:footer="400"/>
          <w:pgNumType w:fmt="decimal"/>
          <w:cols w:space="720"/>
        </w:sectPr>
      </w:pPr>
      <w:r>
        <w:br/>
      </w:r>
      <w:r>
        <w:pict>
          <v:line id="_x0000_s1104"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5"/>
      </w:pPr>
    </w:p>
    <w:p>
      <w:pPr>
        <w:pStyle w:val="Normal25"/>
      </w:pPr>
      <w:r>
        <w:pict>
          <v:shape id="_x0000_i110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shocking state of the restaurant industry: 'We can't afford to be open. We can't afford to be closed.'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10:00 AM EST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Los Angeles Times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Breijo</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6"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Lauren and Peter Lemos locked the doors of their Chinatown sandwich shop for what they thought would be the last time. In late March they flipped Wax Paper's lights back on - not due to newfound success or a windfall but because they couldn't afford to shut down.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closing Chinatown we realized we still have our lease, we still have our [federal] loans from the SBA, from COVID, the bills are still coming in," Lauren Lemos said. "We can't even afford to close. We can't afford to be open, we can't afford to be closed."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Wax Paper's husband-and-wife team are hardly the only ones facing economic crises. Interviews with more than two dozen chefs, restaurateurs, policymakers and advocacy groups revealed pointed concern over the state of the service industry, and questions of longevity - especially in light of 2023, a particularly difficult year for restaurants in Los Angeles.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was marred by entertainment industry strikes that affected the service industry throughout the region; pandemic-era loan and rent repayments coming due; and inflation of ingredient prices and services such as kitchen repair. L.A. restaurant closures included those from some of the country's most celebrated chefs. Nancy Silverton shuttered the Barish; Walter and Margarita Manzke closed Petty Cash Taqueria and Sari Sari Store; Daniel Rose shut Café Basque; and Jean-Georges Vongerichten closed his eponymous restaurant in Beverly Hills.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Lemoses' second location of Wax Paper, where heaped sandwiches named for NPR hosts and a small diner-style counter always saw a colorful lunchtime crowd, was hemorrhaging money.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good day, post-pandemic, they would break $2,000 in sales - though  Lauren Lemos estimates that they should have been making between $4,000 and $8,000 for their business model to make sense. In 2023, some days they  didn't break $1,000 in sales - which wouldn't even cover the cost of the shop's labor.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considered moving money from one restaurant to another, but with their Frogtown restaurant, Lingua Franca, also facing financial difficulty, they ultimately decided that they would only be bailing water without plugging the hole.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are higher than ever, risks are higher than ever," said Lauren Lemos. "I always want to have some kind of optimistic outcome for the future, but I do really worry, 'Is it going to be sustainable?' I'm not sure we'll have mom-and-pop restaurants for a long time more."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months of 2024 have already seen some of the region's most popular and beloved restaurants shutter, including the Manzkes' Bicyclette - a 2023 L.A. Times 101 List awardee - and generationally embraced beach haunt Patrick's Roadhouse.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Francesco Zimone independently owns four U.S. outposts of Italy's famous L'Antica Pizzeria da Michele, including Hollywood and Santa Barbara. He told The Times that in 2023 profit margin plummeted from 20% to 2%, causing him to operate with little salary for the year. In early 2024 he managed to expand to Long Beach and noted that the ability to order more ingredients in bulk has helped achieve better profit margins, and this year might see as much as 5% or 7%.</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he said, "but certainly grateful."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spate of new state and local legislation also is shifting the landscape for the industry in 2024, including increases in the minimum wage both at independent-restaurant and national-chain levels. Come July, surcharges for employee tips, health insurance and other benefits will be outlawed, with operators having to roll those  into listed menu prices, should they still wish to charge them when customers have a low tolerance for higher prices.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Chefs and trade groups have complained that  lawmakers leave them in the dark on the new laws' details. Many said they wished more restaurateurs would be consulted by local, state and federal politicians when writing regulations that affect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want to be looking for ways to help the restaurants recover and survive," said Jot Condie,  president and chief executive of the California Restaurant Assn., which represents roughly 22,000 of the state's restaurants. "I think they should first start from a place of doing no harm, or in other words: Take your foot off our neck and don't make it worse. Then look for ways to help restaurants survive."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restaurateurs told The Times that the deck feels stacked against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it because we love creating and we love bettering the lives of our guests through great food, great dining experiences, great spaces, great beverages," said chef David LeFevre, who with a series of partners operates the Arthur J, Ryla, Fishing With Dynamite, Manhattan Beach Post and more.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restaurants that have struggled at times and it's really tough, especially when you consider what restaurant owners put into it," he added. "They're not just borrowing money from people, they're putting a lot of their own personal assets - sometimes all of it - into it."</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cost of doing business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Uyên Lê took to social media to share that the prices at her Vietnamese restaurant in Silver Lake would have to increase for the first time in a year and a half. Inflation and other rising costs left her  no other choice.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launching Bé Ù in 2021, the chef-owner noted that the restaurant's cost of ingredients and packaging had increased by between 35% and 50% - and sometimes more.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"Vendors do not hesitate to raise their prices regularly on products," she wrote, "and we are often very reluctant to pass those heavy costs on to our guests. ... I am sure you understand considering the sticker shock most of you probably experienced at the grocery store lately."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Consumer Price Index,  compiled monthly by the U.S. Bureau of Labor Statistics, noted only a slight increase from February to March, prices are up roughly 25% over the last four years, causing customers to tighten their budgets, especially when it comes to food.  The price of eggs, for example, rose 4.6% in March.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cost increases, at the large volumes necessary for restaurants, can  hurt the bottom line, but chefs and restaurateurs routinely fear raising prices out of concern that diners will stop coming when they see their favorite items have increased by even as little as 25 cents.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Lê said in January, "this is a really tough business where the margins are razor thin, the predictability is very low, and the chances of catastrophe are high."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fluctuations in gas prices can be disastrous.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Kadin  opened a Glassell Park deli in 2022, an evolution of his longtime bread bakery of the same name, Bub and Grandma's. But his bakery wholesale accounts still comprise a large portion of his profits, with five bread delivery vans driving around the city daily, dropping off loaves to some of L.A.'s most lauded restaurants, cafes and grocery stores.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cost of gas  passed $6 per gallon last year, the thousands of miles driven weekly equated to thousands of dollars each week. Kadin raised his delivery fees to compensate for higher gas costs; drivers' insurance costs also increased, and he began inquiring about outsourcing delivery services to designated delivery companies. It's something he's still considering. (California's gas prices currently average $5.305 per gallon as opposed to the national average of $3.636, according to the American Automobile Assn., with select regions in the state seeing "eye-popping price increases" this year.)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Ukraine also affected the cost of U.S. flour.  Should it rise again, the baker said that his operation will have to raise prices.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thresholds that once they go over that, people aren't going to pay $12, $15 for a single loaf of bread," he said. "I hope we don't get there. If we do, we're going to have to get very creative and have to do more with less."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there's the entire precarious ecosystem of local restaurants: If a large percentage of Bub and Grandma's bakery and retail is restaurant wholesale, and many of his clients close due to their own struggles, that affects the bottom line for Kadin as well.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hard to quantify exactly why things are so tight, because the flour prices are staying relatively in place," he said. "It's hard to track what else is eating up the cash. But everything has sort of steadily climbed up, including sales on our part; we're at our highest sales we've ever had, we should probably be up over 10% in profit, but we're not."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Diversification, he said, is how he plans to combat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he debuted "BG Nights,"  in the hope that live jazz, new small plates and beer and wine will bring in  more revenue, which he said is already proving successful. The only way to really continue, Kadin said, is to keep growing.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solely the format that we thought it was going to be out of the gates," he said. "It has to be a more comprehensive endeavor than what we were doing."</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wage rules change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Minimum-wage laws also are buffeting the restaurant industry like never before.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minimum wage remains at $7.25 per hour, as it has for years, but in 2024, 25 states either saw their minimum wage increase or expect to increase it by the end of the year. This includes California, which in January bumped its hourly minimum wage from $15.50 to $16. It falls just behind Washington, D.C., and Washington state, at $17 and $16.28, respectively, as the highest statewide minimum wage in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Los Angeles is set to increase its minimum wage to $17.28 per hour. Other localities, such as Long Beach, will see wage increases for specialized fields later this year.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local and statewide raises signify the hope of livability in some of the most expensive cities in the country. But multiple restaurateurs view raising wages as a financial kneecapping in an industry already surviving on barely-there margins.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vocal concerns from the industry arrived with AB 1228: On April 1 the new California law increased minimum wage for fast-food chain workers by nearly 25%, bumping hourly pay to $20 for restaurant locations with more than 60 outposts in the U.S. and affecting an estimated half-million workers. According to the U.S. Bureau of Labor Statistics, roughly 200,000 of them are employed in L.A. and Orange counties alone. In December hundreds of Pizza Hut franchises announced they would lay off more than 1,100 delivery drivers, shifting  to delivery apps like Uber Eats. Many franchisees have already raised prices, while some have begun implementing self-serve kiosks and AI to limit human staff.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isn't going down, rent isn't going down," Mysheka Ronquillo, a cashier/cook at a Carl's Jr. in Long Beach and a leader with the Fight for $15 and a Union in California, told The Times in February. A new statewide union of fast-food workers formed to advocate for annual wage increases and protections such as hourly minimums, along with existing trade unions, are celebrating AB 1228 as a victory.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is the center for the working poor," said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"Many people in the low-wage industry are one paycheck away from homelessness, or already couch-surfing or already live in their cars."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most of the push-back that United Here Local 11  - which represents more than 32,000 restaurant and bar professionals, hotel workers and beyond - has noted regarding wage increases and other employee benefits stems less from small businesses and more from "corporate greed" by larger entities.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Long Beach passed a measure that increases qualifying hotel employees' hourly minimum wage from $17.55 per hour to $23 beginning July 1, and incrementally, annually, to $29.50 per hour by July 2028. Prior to the vote,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roughly 160 small businesses in Long Beach signed pledges to the union in support of minimum-wage increases that would affect their workers. According to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higher wages don't necessarily equate to a halt in business; where she said they have seen a crush of new-business permits is in the city of West Hollywood, which two years ago voted to raise its minimum wage, now at $19.08 per hour - the fourth-highest in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in areas where we have the highest wage increase - for example, West Hollywood - have a boom in business," she said. "I think that's really important."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multiple West Hollywood restaurateurs said the minimum-wage increase and paid-time-off requirements forced them to limit hours, raise prices or cut staff entirely. Industry veteran Craig Susser operates celebrity hot spot Craig's in West Hollywood. He recently told The Times that in order to financially offset the increase in minimum wage, he had to reduce the number of servers from 12 to nine, and sometimes to eight.</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end of surcharges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bracing for impact. That's because on July 1, California outlaws surcharges or "hidden fees" in restaurants and bars.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applies to a range of services, including travel booking and concert tickets. But unique to the service industry is the fact that many restaurants use service charges to balance pay discrepancies between front-of-house employees, such as servers, who traditionally garner tips, and the back of house, such as cooks and dishwashers, who do not. They are often also used to help pay for employee healthcare and other benefits.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restaurants were scrutinized and legally challenged this year for their use of surcharges, including Jon and Vinny's and Found Oyster. Last month Perch came under fire for charging a 4.5% "security" fee. Frustrated diners have taken to Reddit and written to the L.A. Times to voice their dismay.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deceptive fees prevent us from knowing how much we will be charged at the outset," Atty. Gen. Rob Bonta, who co-sponsored the measure, said in a statement the day the law was signed. A representative for the attorney general told The Times in February that restaurants and bars are advised to roll existing surcharge percentages into the listed menu prices come July 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restaurateur that I know who cares in this industry is using it in a way that is so immensely appropriate and responsible and forward-thinking that if it was to go away, it would be really crippling to everybody," Kato restaurateur Ryan Bailey told The Times earlier this year. "We have people who have progressed from entry-level positions into management positions because they felt that we are taking care of them and care about their financial stability."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Kato, the No. 1  restaurant on the 2023 L.A. Times 101 List, Bailey said an 18% service charge helps cover an employee benefits package that includes mental, medical, dental and vision services, and to offer a 40-hour workweek.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Bailey, who heads Kato's management operations but also has served as a business consultant to other restaurants, said operators - in an effort to not raise prices - might offset a ban on service charges by cutting staff from 30 to 22, or by requiring more staff contributions for insurance packages.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it's definitely going to be a challenge," he said. "I've heard certain operators say that it's going to be very detrimental for the staff, that what they're offering they might not be able to offer anymore." He said he has heard some owners mention cutting select benefits to employees once the surcharge ban begins.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like many others, urged legislators and trade groups to provide clarity on the law before it takes effect this summer. "When there's lack of clarity around an issue, that opens up the potential for lawsuits, which then opens up the potential of a huge loss for a restaurant, and potentially the closure of it,"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prolific restaurateur Dustin Lancaster - whose hospitality group operates 13 concepts in L.A., plus Covell's reservation-only Sidebar - preemptively did away with surcharges at his businesses that previously enforced them, folding the 4% service charges into his menu prices at L&amp;E Oyster Bar and El Condor.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worth the conversations, confusion and pushback once the bill is enacted," he told The Times, adding, "It's sort of a 'pick your poison.' Customers' complaints or pushback have been almost nonexistent regarding the price raises, but perhaps that's because everyone has raised prices and they just expect to pay a lot more when going out. At the end of the day, not knowing how this would shake out seemed pragmatic to just make the switch sooner than later."</w:t>
      </w: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shift in dining preferences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spending more," said chef David LeFevre. "But they're not spending it at restaurants."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LeFevre said he's heard from many patrons that they chose to invest in their immediate surroundings during the pandemic.  Now they want to reap the benefits of the work they've put into upgrading their homes and prefer to spend time there - especially later in the evening.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chefs, the pandemic also shifted the hours Angelenos tend to dine.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people don't do anymore: They don't go out to dinner late," LeFevre said. "If you look at 2019 compared to today, if you look at reservations after 8 o'clock, it's dismal. ... At the restaurants, the reservations after 8:30 [p.m.] are 50% of what we used to do, and that is a really big aspect of 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also altered where diners spend their money; after not traveling for a few years, LeFevre and others say many diners are opting to save to travel and then spend money on food in far-flung locales as opposed to dining out locally. Despite rising rates, the International Air Transport Assn. found that  demand for travel this March was up 13.8% compared with March 2023; for international travel, it rose 18.9% in that time.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post-pandemic diner expectations also is something LeFevre and his team still contend with, especially when it comes to outdoor dining.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all of the chef's restaurants weathered the pandemic and remained open, their experiences and successes differed; some had parklet dining, others didn't, but it proved to be crucial.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restaurateurs heralded the provision when indoor dining bans heavily affected business; Casa Vega owner Christy Vega told The Times that the L.A. Al Fresco program saved her family's Sherman Oaks restaurant, calling it "wildly vital to our survival." According to a survey by the city, more than 81% of business owners interviewed said they would have permanently closed had it not been for the program.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cities and counties pushed for parklet dining's longevity, while others sought to disband it. At the statewide level, AB 1217 has extended parklet dining and other pandemic-era provisions into mid-2026.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L.A. City Council voted unanimously to make its program permanent. In early 2023 Manhattan Beach  had already voted unanimously to end the beach city's use of temporary parklet dining areas, giving business owners 10 days to remove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have an exit plan that's a little bit less like yanking the Band-Aid off and more like, all right, let's use a smaller and smaller Band-Aid over time so you can adapt," LeFevre said, "versus, 'We're going to do everything and then we're going to take it all away.' People don't come to California or to the beach communities to dine inside."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later, Manhattan Beach's Outdoor Dining Task Force is still weighing proposals and business plans to integrate al fresco dining back into its restaurants and bars.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LeFevre remains hopeful. He has to, he says, to keep going. In June he plans to debut a  Mediterranean seafood restaurant called Attagirl in Hermosa Beach with Fishing With Dynamite chef Alice Mai.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you have to change the lens you look at it through," LeFevre said. "I do think that there are some big challenges, especially in California, that are going to continue to come up ... but there's a lot of optimism because I know how great it can be."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originally appeared in Los Angeles Times.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Pr>
        <w:pStyle w:val="Normal25"/>
      </w:pPr>
    </w:p>
    <w:p>
      <w:pPr>
        <w:pStyle w:val="Normal25"/>
        <w:ind w:left="200"/>
        <w:sectPr>
          <w:type w:val="continuous"/>
          <w:pgMar w:top="840" w:right="1000" w:bottom="840" w:left="1000" w:header="400" w:footer="400"/>
          <w:pgNumType w:fmt="decimal"/>
          <w:cols w:space="720"/>
        </w:sectPr>
      </w:pPr>
      <w:r>
        <w:br/>
      </w:r>
      <w:r>
        <w:pict>
          <v:line id="_x0000_s1107"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pgNumType w:fmt="decimal"/>
          <w:cols w:space="720"/>
          <w:titlePg w:val="0"/>
        </w:sectPr>
      </w:pPr>
    </w:p>
    <w:p>
      <w:pPr>
        <w:pStyle w:val="Normal26"/>
      </w:pPr>
    </w:p>
    <w:p>
      <w:pPr>
        <w:pStyle w:val="Normal26"/>
      </w:pPr>
      <w:r>
        <w:pict>
          <v:shape id="_x0000_i1108"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washington politics; Porter won ’t stop campaign finance fight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April 2024</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9"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moving forward.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is sharing her fundraising prowess with other congressional Democrats in California, something people already may know if they’re on her oft-used email list.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whom she endorsed to replace her in Orange County’s 47th District, she has sent out the call to support Will Rollins in the 41st Congressional District and Rep. Josh Harder, who represents the 9th District in Northern California. She plans to continue to work on her Truth to Power PAC, lending aid to like-minded Democrats or President Joe Biden’s reelection effort.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is “focusing a lot right now on electing candidates who refuse corporate PAC money and understand how important it is to combat the influence of money in politics,” she said in an interview.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since has said that she regrets using that word, that the point was about how money influences politics.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Porter said.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Thoough Porter is looking ahead  and not ruling out another run for public office somewhere down the line  she also is taking stock of her accomplishments in what was a relatively short time in Congress. “When I first got to Washington, hearings were considered something you just sort of showed up for,” Porter said.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staff hands you a piece of paper and you read off that piece of paper to ask a question. We really showed hearings are an incredibly powerful tool.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Pr>
        <w:pStyle w:val="Normal26"/>
      </w:pPr>
    </w:p>
    <w:p>
      <w:pPr>
        <w:pStyle w:val="Normal26"/>
        <w:ind w:left="200"/>
        <w:sectPr>
          <w:type w:val="continuous"/>
          <w:pgMar w:top="840" w:right="1000" w:bottom="840" w:left="1000" w:header="400" w:footer="400"/>
          <w:pgNumType w:fmt="decimal"/>
          <w:cols w:space="720"/>
        </w:sectPr>
      </w:pPr>
      <w:r>
        <w:br/>
      </w:r>
      <w:r>
        <w:pict>
          <v:line id="_x0000_s111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7"/>
      </w:pPr>
    </w:p>
    <w:p>
      <w:pPr>
        <w:pStyle w:val="Normal27"/>
      </w:pPr>
      <w:r>
        <w:pict>
          <v:shape id="_x0000_i111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What’s next for Rep. Porter after she leaves Congress?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Ukiah Daily Journal (California)</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Ukiah Daily Journal. All rights reserved. Reproduced with the permission of Media NewsGroup, Inc. by NewsBank, Inc.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Southern California News Group</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2"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moving forward.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sharing her fundraising prowess with other congressional Democrats in California, something you may already know if you’re on her oft-used email list.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 she endorsed to replace her in Orange County’s 47th district, she has sent out the call to support Will Rollins in the 41st congressional district and Rep. Josh Harder, who represents CA-9 up north. She plans to continue to work on her “Truth to Power” PAC, lending aid to like-minded Democrats or President Joe Biden’s re-election effort.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is “focusing a lot right now on electing candidates who refuse corporate PAC money and understand how important it is to combat the influence of money in politics,” she said in an interview.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said that she regrets using that word, that the point was about how money influences politics.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Monday.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said Porter.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he said.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Porter is looking ahead  and not ruling out another run for public office somewhere down the line  she is also taking stock of her accomplishments in what was a relatively short time in Congress.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got to Washington, hearings were considered something you just sort of showed up for,” said Porter. “Your staff hands you a piece of paper and you read off that piece of paper to ask a question. We really showed hearings are an incredibly powerful tool.”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Pr>
        <w:pStyle w:val="Normal27"/>
      </w:pPr>
    </w:p>
    <w:p>
      <w:pPr>
        <w:pStyle w:val="Normal27"/>
        <w:ind w:left="200"/>
        <w:sectPr>
          <w:type w:val="continuous"/>
          <w:pgMar w:top="840" w:right="1000" w:bottom="840" w:left="1000" w:header="400" w:footer="400"/>
          <w:pgNumType w:fmt="decimal"/>
          <w:cols w:space="720"/>
        </w:sectPr>
      </w:pPr>
      <w:r>
        <w:br/>
      </w:r>
      <w:r>
        <w:pict>
          <v:line id="_x0000_s1113"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8"/>
      </w:pPr>
    </w:p>
    <w:p>
      <w:pPr>
        <w:pStyle w:val="Normal28"/>
      </w:pPr>
      <w:r>
        <w:pict>
          <v:shape id="_x0000_i111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What's next for California Rep. Katie Porter after she leaves Congress?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Mercury News (California)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MediaNews Group, Inc. and ANG Newspapers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Irvine Democrat says she'll still be involved in politics despite not holding elected office come January. She also plans to return to UCI.</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5"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flipped an Orange County congressional seat blue in 2018, what would be a defining issue in her congressional career: campaign finance reform.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politics, namely campaigns, is what she focused on after losing the primary for California's open U.S. Senate seat last month - over the language used in it - but it's also a spot where she feels she can be helpful to other Democratic congressional candidates moving forward.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an Irvine Democrat, will leave Congress in January after six years. She opted not to run for re-election this year, instead . And although she was first out of the gate to announce her candidacy, and is preparing to leave elected office.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for now.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plans to return to her pre-congressional work as a law professor at UC Irvine, picking up some of her old classes (secured transitions, consumer law) and dabbling in some new ones that draw on her experiences in Washington, D.C. (legislation, regulation, statutory interpretation).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sharing her fundraising prowess with other congressional Democrats in California, something you may already know if you're on her oft-used email list.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state Sen. , who she endorsed to , she has sent out the call to support Will Rollins in the 41st congressional district and Rep. Josh Harder, who represents CA-9 up north. She plans to continue to work on her "Truth to Power" PAC, lending aid to like-minded Democrats or President Joe Biden's re-election effort.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is "focusing a lot right now on electing candidates who refuse corporate PAC money and understand how important it is to combat the influence of money in politics," she said in an interview.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since said that she regrets using that word, that the point was about how money influences politics.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election illustrates some of the problems with our current campaign system," Porter said Monday.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knowing who - or what - is funding a campaign may contribute to and feelings of disillusionment with government, particularly among younger voters,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asking ourselves what do we as a party, as Democrats, need to be doing to create voter engagement," said Porter. "If we want to build trust in our democracy, we need to focus on why do voters feel like their vote doesn't matter, why do they feel Washington doesn't change and how can we write our rules and have a different culture in Washington to build that effect in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part, at least for now, is helping to elect fellow Democrats and offering her services to Biden and Rep. Adam Schiff, the lone Democrat , she said. In particular, she'd like to increase engagement among younger voters, like college students and young parents, she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attention and aid to other candidates is a smart move, said Dan Schnur, a former campaign consultant who teaches political messaging at USC and UC Berkeley.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thing to do because it's a good thing to do, but it's also a very politically savvy thing to do,"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leaves Congress with marking her career, from wielding a whiteboard during tense committee hearings to reading a not-so-subtle book during a contentious House speaker votes, but her fight against corporations and money in politics also stands out.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Porter "has only deepened her commitment to addressing the corrosive influence of money in politics" during her congressional tenure, according to spokesperson Jordan Wong.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see someone do something, then we, too, get the courage to do it. She's opened the door to folks in Congress to keep doing the work."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Porter is looking ahead - and not ruling out another run for public office somewhere down the line - she is also taking stock of her accomplishments in what was in Congress.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got to Washington, hearings were considered something you just sort of showed up for," said Porter. "Your staff hands you a piece of paper and you read off that piece of paper to ask a question. We really showed hearings are an incredibly powerful tool."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28"/>
      </w:pPr>
    </w:p>
    <w:p>
      <w:pPr>
        <w:pStyle w:val="Normal28"/>
        <w:ind w:left="200"/>
        <w:sectPr>
          <w:type w:val="continuous"/>
          <w:pgMar w:top="840" w:right="1000" w:bottom="840" w:left="1000" w:header="400" w:footer="400"/>
          <w:pgNumType w:fmt="decimal"/>
          <w:cols w:space="720"/>
        </w:sectPr>
      </w:pPr>
      <w:r>
        <w:br/>
      </w:r>
      <w:r>
        <w:pict>
          <v:line id="_x0000_s111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9"/>
      </w:pPr>
    </w:p>
    <w:p>
      <w:pPr>
        <w:pStyle w:val="Normal29"/>
      </w:pPr>
      <w:r>
        <w:pict>
          <v:shape id="_x0000_i111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What’s next for Rep. Porter after she leaves Congress?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County Record Bee (Lakeport, California)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Lake County Record Bee. All rights reserved. Reproduced with the permission of Media NewsGroup, Inc. by NewsBank, Inc.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Southern California News Group</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8"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moving forward.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sharing her fundraising prowess with other congressional Democrats in California, something you may already know if you’re on her oft-used email list.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 she endorsed to replace her in Orange County’s 47th district, she has sent out the call to support Will Rollins in the 41st congressional district and Rep. Josh Harder, who represents CA-9 up north. She plans to continue to work on her “Truth to Power” PAC, lending aid to like-minded Democrats or President Joe Biden’s re-election effort.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is “focusing a lot right now on electing candidates who refuse corporate PAC money and understand how important it is to combat the influence of money in politics,” she said in an interview.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said that she regrets using that word, that the point was about how money influences politics.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Monday.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said Porter.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he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Porter is looking ahead  and not ruling out another run for public office somewhere down the line  she is also taking stock of her accomplishments in what was a relatively short time in Congress.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got to Washington, hearings were considered something you just sort of showed up for,” said Porter. “Your staff hands you a piece of paper and you read off that piece of paper to ask a question. We really showed hearings are an incredibly powerful tool.”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29"/>
      </w:pPr>
    </w:p>
    <w:p>
      <w:pPr>
        <w:pStyle w:val="Normal29"/>
        <w:ind w:left="200"/>
        <w:sectPr>
          <w:type w:val="continuous"/>
          <w:pgMar w:top="840" w:right="1000" w:bottom="840" w:left="1000" w:header="400" w:footer="400"/>
          <w:pgNumType w:fmt="decimal"/>
          <w:cols w:space="720"/>
        </w:sectPr>
      </w:pPr>
      <w:r>
        <w:br/>
      </w:r>
      <w:r>
        <w:pict>
          <v:line id="_x0000_s1119"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30"/>
      </w:pPr>
    </w:p>
    <w:p>
      <w:pPr>
        <w:pStyle w:val="Normal30"/>
      </w:pPr>
      <w:r>
        <w:pict>
          <v:shape id="_x0000_i112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What's next for California Rep. Katie Porter after she leaves Congress?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Bay Times: Web Edition Articles (California)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East Bay Times. </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moving forward.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sharing her fundraising prowess with other congressional Democrats in California, something you may already know if you're on her oft-used email list.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 she endorsed to replace her in Orange County's 47th district, she has sent out the call to support Will Rollins in the 41st congressional district and Rep. Josh Harder, who represents CA-9 up north. She plans to continue to work on her "Truth to Power" PAC, lending aid to like-minded Democrats or President Joe Biden's re-election effort.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is "focusing a lot right now on electing candidates who refuse corporate PAC money and understand how important it is to combat the influence of money in politics," she said in an interview.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said that she regrets using that word, that the point was about how money influences politics.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Monday.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said Porter.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he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Porter is looking ahead  and not ruling out another run for public office somewhere down the line  she is also taking stock of her accomplishments in what was a relatively short time in Congress.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got to Washington, hearings were considered something you just sort of showed up for," said Porter. "Your staff hands you a piece of paper and you read off that piece of paper to ask a question. We really showed hearings are an incredibly powerful tool."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Pr>
        <w:pStyle w:val="Normal30"/>
      </w:pPr>
    </w:p>
    <w:p>
      <w:pPr>
        <w:pStyle w:val="Normal30"/>
        <w:ind w:left="200"/>
        <w:sectPr>
          <w:type w:val="continuous"/>
          <w:pgMar w:top="840" w:right="1000" w:bottom="840" w:left="1000" w:header="400" w:footer="400"/>
          <w:pgNumType w:fmt="decimal"/>
          <w:cols w:space="720"/>
        </w:sectPr>
      </w:pPr>
      <w:r>
        <w:br/>
      </w:r>
      <w:r>
        <w:pict>
          <v:line id="_x0000_s112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31"/>
      </w:pPr>
    </w:p>
    <w:p>
      <w:pPr>
        <w:pStyle w:val="Normal31"/>
      </w:pPr>
      <w:r>
        <w:pict>
          <v:shape id="_x0000_i112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washington; Porter won ’t stop fighting money grabs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4"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is sharing her fundraising prowess with other congressional Democrats in California, something people already may know if they’re on her oft-used email list.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 she endorsed to replace her in Orange County’s 47th District, she has sent out the call to support Will Rollins in the 41st congressional district and Rep. Josh Harder, who represents the 9th District in Northern California. She plans to continue to work on her “Truth to Power” PAC, lending aid to like-minded Democrats or President Joe Biden’s reelection effort.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“focusing a lot right now on electing candidates who refuse corporate PAC money and understand how important it is to combat the influence of money in politics,” she said in an interview.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said that she regrets using that word, that the point was about how money influences politics.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Monday.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Porter said.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Porter is looking ahead  and not ruling out another run for public office somewhere down the line  she also is taking stock of her accomplishments in what was a relatively short time in Congress.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got to Washington, hearings were considered something you just sort of showed up for,” Porter said. “Your staff hands you a piece of paper and you read off that piece of paper to ask a question. We really showed hearings are an incredibly powerful tool.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25"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32"/>
      </w:pPr>
    </w:p>
    <w:p>
      <w:pPr>
        <w:pStyle w:val="Normal32"/>
      </w:pPr>
      <w:r>
        <w:pict>
          <v:shape id="_x0000_i112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What's next for Rep. Katie Porter after she leaves Congress?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2024</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27"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Rep. Katie Porter flipped an Orange County congressional seat blue in 2018, she set her sights on what would be a defining issue in her congressional career: campaign finance reform.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in politics, namely campaigns, is what she focused on after losing the primary for California's open U.S. Senate seat last month  firing off a tweet and then having to field criticism over the language used in it  but it's also a spot where she feels she can be helpful to other Democratic congressional candidates moving forward.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an Irvine Democrat, will leave Congress in January after six years. She opted not to run for re-election this year, instead choosing to vie for the rare open U.S. Senate seat in California. And although she was first out of the gate to announce her candidacy, Porter didn't make it past the primary and is preparing to leave elected office.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for now.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plans to return to her pre-congressional work as a law professor at UC Irvine, picking up some of her old classes (secured transitions, consumer law) and dabbling in some new ones that draw on her experiences in Washington, D.C. (legislation, regulation, statutory interpretation).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also sharing her fundraising prowess with other congressional Democrats in California, something you may already know if you're on her oft-used email list.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state Sen. Dave Min, who she endorsed to replace her in Orange County's 47th district, she has sent out the call to support Will Rollins in the 41st congressional district and Rep. Josh Harder, who represents CA-9 up north. She plans to continue to work on her "Truth to Power" PAC, lending aid to like-minded Democrats or President Joe Biden's re-election effort.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is "focusing a lot right now on electing candidates who refuse corporate PAC money and understand how important it is to combat the influence of money in politics," she said in an interview.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it became clear Porter wouldn't advance to the general election in November, she posted on social media gratitude to supporters and blasted "an onslaught of billionaires spending money to rig this election." That little three-letter word, "rig," invited an onslaught of criticism and comparisons to former President Donald Trump, who did not accept his 2020 election loss.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said that she regrets using that word, that the point was about how money influences politics.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election illustrates some of the problems with our current campaign system," Porter said Monday.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knowing who  or what  is funding a campaign may contribute to the low voter turnout seen in California's primary contests and feelings of disillusionment with government, particularly among younger voters, she said.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asking ourselves what do we as a party, as Democrats, need to be doing to create voter engagement," said Porter. "If we want to build trust in our democracy, we need to focus on why do voters feel like their vote doesn't matter, why do they feel Washington doesn't change and how can we write our rules and have a different culture in Washington to build that effect in government."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part, at least for now, is helping to elect fellow Democrats and offering her services to Biden and Rep. Adam Schiff, the lone Democrat who advanced out of the Senate primary contest, she said. In particular, she'd like to increase engagement among younger voters, like college students and young parents, she said.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Down Ballot, our Southern California politics email newsletter. Subscribe here.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attention and aid to other candidates is a smart move, said Dan Schnur, a former campaign consultant who teaches political messaging at USC and UC Berkeley.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helpful to get more people involved in the political process, and some of Porter's visibility can certainly make an important difference," Schnur said. "And it's an absolutely ideal way for her to maintain relevance so that when, not if, she decides to run for office again, she can point to ongoing political involvement."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thing to do because it's a good thing to do, but it's also a very politically savvy thing to do," he said.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leaves Congress with many viral moments marking her career, from wielding a whiteboard during tense committee hearings to reading a not-so-subtle book during a contentious House speaker votes, but her fight against corporations and money in politics also stands out.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Porter "has only deepened her commitment to addressing the corrosive influence of money in politics" during her congressional tenure, according to spokesperson Jordan Wong.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bold and stern and gutsy and not apologetic. It's so refreshing and enlightening to call it out,"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of Porter battling "corporate greed." Porter's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is sure to be taken up by other lawmakers as well.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see someone do something, then we, too, get the courage to do it. She's opened the door to folks in Congress to keep doing the work."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Porter is looking ahead  and not ruling out another run for public office somewhere down the line  she is also taking stock of her accomplishments in what was a relatively short time in Congress.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got to Washington, hearings were considered something you just sort of showed up for," said Porter. "Your staff hands you a piece of paper and you read off that piece of paper to ask a question. We really showed hearings are an incredibly powerful tool."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helped raise the bar for what we should expect from our elected officials and using hearing to get answers for the American people. I'm incredibly proud of that."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Pr>
        <w:pStyle w:val="Normal32"/>
      </w:pPr>
    </w:p>
    <w:p>
      <w:pPr>
        <w:pStyle w:val="Normal32"/>
        <w:ind w:left="200"/>
        <w:sectPr>
          <w:type w:val="continuous"/>
          <w:pgMar w:top="840" w:right="1000" w:bottom="840" w:left="1000" w:header="400" w:footer="400"/>
          <w:pgNumType w:fmt="decimal"/>
          <w:cols w:space="720"/>
        </w:sectPr>
      </w:pPr>
      <w:r>
        <w:br/>
      </w:r>
      <w:r>
        <w:pict>
          <v:line id="_x0000_s112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33"/>
      </w:pPr>
    </w:p>
    <w:p>
      <w:pPr>
        <w:pStyle w:val="Normal33"/>
      </w:pPr>
      <w:r>
        <w:pict>
          <v:shape id="_x0000_i112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Turnout Low in Orange County for Primary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2:08 AM PST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City News Service, Inc. All Rights Reserved</w:t>
      </w:r>
    </w:p>
    <w:p>
      <w:pPr>
        <w:pStyle w:val="Normal3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ANDERSON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0"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Turnout in today's presidential primary election was lagging in Orange County with the percentage of voters casting ballots expected to match the June primary two years ago.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yesterday, we've had 274,000 mail ballots returned ... with 12,600 in-person votes," Orange County Registrar Bob Page said Monday.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amount to 15.7% turnout.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we're on pace with the turnout in the June 2022 primary," Page said. In that election, turnout statewide was 35.2%.</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primary contest in 2020 saw half of the state's voters cast ballots, Page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183 vote centers that will be open from 7 a.m. until 8 p.m. Tuesday. Voters wanting to find one that is most convenient for them can get locations at ocvote.gov/votecenter.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also has 122 boxes voters can drop a ballot into. They have to be dropped off by 8 p.m.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cast a ballot by mail must have it postmarked Tuesday, and it must be delivered within seven days, Page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Chairman Fred Whitaker said he was optimistic about his party's chances.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is pretty low, but the great thing in Orange County is Republican turnout is beating Democratic turnout across the board," Whitaker said. "We're actually beating Democrats by registration and gross numbers."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added, "We know a lot of Republicans will only vote on Election 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turnout was likely low because it is a presidential primary in which the nominees have already been settled as it is shaping up to be a rematch between President Joe Biden and former President Donald Trump.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believes Orange County Board Chairman Don Wagner will win his reelection over Irvine Mayor Farrah Khan in the Third Supervisorial District.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succeed termed-out Supervisor Andrew Do features multiple candidates, but could be shaping up to be a contest between state Sen. Janet Nguyen, a former county supervisor, and former Assemblyman Van Tran, who is Do's chief of staff, many political observers say.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on the ballot are Westminster Councilwoman Kimberly Ho, former Fountain Valley councilman Michael Vo and Cypress City Council member Frances Marquez.</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GOP has endorsed Nguyen. Whitaker said it will be difficult with all of those candidates for Nguyen to win outright.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Monday turnout was "incredibly low," so her camp is "moving as much as we can to reach voters and make sure they cast their ballot by tomorrow."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"disappointing to see where turnout is now," adding it was "mostly white affluent older voters who have come out to vote, and we have to turn that around. But I have faith Democrats will come out to voting centers today and tomorrow."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the turnout could be a result of "a little bit of burnout" on elections.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race of note, observers say, is who will advance to the November general election to succeed Rep. Katie Porter, D-Irvine, who is running for U.S. Senate. Former Orange County Republican Party Chairman Scott Baugh, who narrowly lost to Porter two years ago, is the party's backed candidate in the 47th Congressional District.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expect Baugh to face off against Democratic activist Joanna Weiss, who has Orange County Supervisor Katrina Foley's endorsement, or state Sen. Dave Min, D-Irvine.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races in Orange County could factor into which party controls the House next year.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in the 47th Congressional district include economics professor Terry Crandall, retired general counsel Bill Smith, and chemical engineer, Tom McGarth, all of whom have no party preference. Security officer Shariq Zaidi, a Democrat, is also on the ballot.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Irvine political science professor Lou DeSipio said because he lives in that district "I'm inundated every day with mailers from both sides, which confirms how much money is blowing around."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he added, was "running a very serious campaign against the more establishment Dave Min."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DeSipio said he assumes Baugh "will be in the top two," and that the race will come down to Weiss or Min.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is hitting it hard and sending multiple messages that run the risk of discouraging voters because the less-engaged voter doesn't like the negativity, but she is running a serious challenge to an establishment candidate and his response has not been all that effective," DeSipio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 had to money on it I'd bet on Min. The party endorsement and elite endorsements help in a low-turnout race."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Weiss also can count on "family connections to old-line Democrats in the district" as well,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 conviction for a DUI may factor in the race as television commercials have been reminding voters of his arrest in Sacramento last year.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Orange Unified School District will also cast ballots in the proposed recall of board members Rick Ledesma and Madison Miner.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came under fire from some parents, teachers and other residents as the board has engaged in hot-button issues such as a policy to require school staff to notify parents if their child wants to switch pronouns, a ban on the gay pride flag on campuses and clashes over books in the library.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Beach has a ballot measure asking voters to consider requiring identification when voting in city elections, which critics say will lead to a costly court battle, but supporters say will cut down on fraud.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Pr>
        <w:pStyle w:val="Normal33"/>
      </w:pPr>
    </w:p>
    <w:p>
      <w:pPr>
        <w:pStyle w:val="Normal33"/>
        <w:ind w:left="200"/>
        <w:sectPr>
          <w:type w:val="continuous"/>
          <w:pgMar w:top="840" w:right="1000" w:bottom="840" w:left="1000" w:header="400" w:footer="400"/>
          <w:pgNumType w:fmt="decimal"/>
          <w:cols w:space="720"/>
        </w:sectPr>
      </w:pPr>
      <w:r>
        <w:br/>
      </w:r>
      <w:r>
        <w:pict>
          <v:line id="_x0000_s1131"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34"/>
      </w:pPr>
    </w:p>
    <w:p>
      <w:pPr>
        <w:pStyle w:val="Normal34"/>
      </w:pPr>
      <w:r>
        <w:pict>
          <v:shape id="_x0000_i113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Top Democratic leaders to join meeting on Feb. 20 at Clubhouse 2</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February 2024</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The Orange County Register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3"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Democratic National Committee members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and Susie Shannon at the Democratic Club’s meeting Tuesday, Feb. 20, at 7 p.m. in Clubhouse 2. They will discuss the role of the DNC and why it’s important. The guest fee is $3.</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is chair of the Democratic Party of Orange County. Under her leadership, Democrats took the lead as the largest political party in Orange County, flipped 20 local seats and two state Senate seats, and elected the first Democrat to the O.C. Board of Supervisors’ 2nd District seat in 127 years.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immigrant from Nicaragua,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first worked as a hotel clerk, then rose through the ranks of her union, becoming the first Latina president of Local 681 at age 26. She currently is co-president of UNITE-HERE Local 11 and a vice president of UNITE-HERE International Union.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100 volunteers have been distributing door hangers with the Democratic Club’s voter guide. The information on the hanger about the location of the ballot drop box is now incorrect. The ballot drop box has been moved in front of Laguna Woods City Hall.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look for the club’s half-page voter guide ad in the Globe starting today and continuing through the Feb. 29 issue.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card writing in support of Dr. Nancy Watkins for the O.C. Board of Education will be held Friday, Feb. 9, from 1 to 5 p.m. in Clubhouse 5, Multipurpose Room 1. This vital race will be decided by the primary election. All materials are provided. Contact Jeanne Lepowsky at 949-636-9123 or lepowsky@comline.com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questions about your ballot, join club members for ballot marking in the Grevillea Room of Clubhouse 2 on Wednesday, Feb. 14, at 12:30 p.m. or Friday, Feb. 23, at 10:30 a.m.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Club ’s food drive for South County Outreach runs today through Sunday, Feb. 8-11. Bring nonperishable food items and checks made out to SCO to the home of Sue and Richard Snyder at 907 Ronda Sevilla Unit 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club’s January candidate forum can be seen on Village TV on Wednesdays in February at 2 p.m. “Black in Laguna Woods,” featuring Willie Sargent talking about his life, being born in the North and moving to the Jim Crow South, airs Sundays in February at 3:30 p.m.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Membership Chair Debra David at lwdemoclub@yahoo.com or Sue Dearing at 949-855-6965 for information on how to join the club or renew membership. Visit the Democratic Club ’s page on the Village website and on Facebook.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Pr>
        <w:pStyle w:val="Normal34"/>
      </w:pPr>
    </w:p>
    <w:p>
      <w:pPr>
        <w:pStyle w:val="Normal34"/>
        <w:ind w:left="200"/>
        <w:sectPr>
          <w:type w:val="continuous"/>
          <w:pgMar w:top="840" w:right="1000" w:bottom="840" w:left="1000" w:header="400" w:footer="400"/>
          <w:pgNumType w:fmt="decimal"/>
          <w:cols w:space="720"/>
        </w:sectPr>
      </w:pPr>
      <w:r>
        <w:br/>
      </w:r>
      <w:r>
        <w:pict>
          <v:line id="_x0000_s113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35"/>
      </w:pPr>
    </w:p>
    <w:p>
      <w:pPr>
        <w:pStyle w:val="Normal35"/>
      </w:pPr>
      <w:r>
        <w:pict>
          <v:shape id="_x0000_i113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Jessie Lopez Survives Recall Attempt in Santa Ana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5:26 PM PST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City News Service, Inc. All Rights Reserved</w:t>
      </w:r>
    </w:p>
    <w:p>
      <w:pPr>
        <w:pStyle w:val="Normal3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ANDERSON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36"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Santa Ana City Councilwoman Jessie Lopez today widened her lead in her bid to survive a recall attempt led by the police union, leading with a little over 56% of the vote in the latest election day results.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whose term representing the Third Ward runs through December 2024, had received 3,821 "no" votes to the recall question in Tuesday's election, with 2,963 people voting yes, according to figures released by the Orange County Registrar of Voters on Tuesday 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turnout was 25.4%.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Registrar of Voters Bob Page said that at 5 p.m. Wednesday his office released updated results reflecting ballots postmarked as of Tuesday and ballots put into drop boxes after the morning pick-up.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Ballots dropped into the mail remain eligible as long as they arrive at the Registrar's office by Nov. 21. It is unclear how many votes are remaining or if there were enough for recall supporters to overcome Lopez's lead.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chairwoman of the Orange County Democratic Party, which backed Lopez, said she felt good about the results so far.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feeling pretty optimistic about the night,"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told City News Service. "If we continue on this path it shows her tenacity and the fact that Santa Ana is with Jessie Lopez, which is just such great news because she's a fantastic leader. I think we're in great shape."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praised Lopez's "extraordinary ground game," and added, "no money can beat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who was selected by her council colleagues for the mainly ceremonial position of mayor pro tem, has said the Santa Ana Police Officers Association was seeking her ouster because she questioned a requested increase in the police department's budget at a time when other city departments were asked to cut back on spending.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vote count was released, Lopez said, "We're full of hope and confident that voters will decisively reject this unscrupulous recall and blatant power-seeking maneuver by the police association. Voters have to remind themselves why I'm facing a recall to begin with -- because I asked for oversight of taxpayer money and the association did not want that to happen."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has not responded to requests for comment, but its ballot statement said Lopez "brought embarrassment onto the city and displayed disregard for private property rights when she refused to vacate a rental property after being evicted for nonpayment of rent, as reported widely in the media."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supporters also knocked Lopez for opposing efforts to crack down on illegal street racing.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said the recall was "initiated by Gerry Serrano and the police officers association after I stood up for a full financial audit to make sure our retired police officers were not having their medical savings used for Gerry's political campaigns."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Serrano was president of the union until earlier this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Lopez supporter failed last week in her attempt to persuade an Orange County Superior Court judge to issue a temporary restraining order to block the election, claiming the wrong map was used to determine who was eligible to sign the recall petitions and vote.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Craig Griffin invited the attorneys opposing the recall to file an amended complaint after the election to attempt to have the voting results tossed 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recall apparently defeated, a further court challenge would likely be unnecessary.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Page raised the issue that recall supporters used the current Third Ward map to collect petition signatures instead of the map that existed prior to redistricting. Page said the voters who put Lopez in office are the ones who should decide whether to recall her, but supporters of the recall argued otherwise.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litigation seeking a temporary restraining order and preliminary injunction was filed by Guadalupe Ocampo, who resides in the ward that put Lopez in office in 2020, but no longer lives in her ward since redistricting in 2022.</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questioned whether enough signatures were filed to put the recall on the ballot because signature gatherers used the current ward boundaries and not the prior 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alleges that 1,186 eligible voters would not receive ballots for the recall election, but 362 ineligible voters will be allowed to cast ballots.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City Council met to discuss the issue on Oct. 30, it split 3-3, with Lopez recusing herself. One proposal was to cancel the recall election and the other was to take no action. Page told CNS that the deadlock meant he had no choice but to go through with the election because he received no direction from the city as he requested.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backers said they "did everything they were told to do to qualify the recall for the ballot. ... It is unheard of to cancel an election one week in advance. Case law is adamant that a court should not take the drastic step of cancelling an election this close to election day. Both sides have spent money on campaigns. Ballot pamphlets were printed and mailed, and ballots went out. People have begun voting. Polling places have been set up."</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37"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36"/>
      </w:pPr>
    </w:p>
    <w:p>
      <w:pPr>
        <w:pStyle w:val="Normal36"/>
      </w:pPr>
      <w:r>
        <w:pict>
          <v:shape id="_x0000_i113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Trabajadores ganan batalla a Disney, el lugar más feliz del mundo, pero no para ellos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noviembre 2023 martes</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La Opinion, impreMedia </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LOS ÁNGELES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Agustín Durán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39"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proporcionará salarios atrasados a los trabajadores del área turística, aunque potencialmente enfrentará sanciones por negarse a cumplir con la medida local L aprobada por los votantes hace cinco años.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 en el 2018 cuando los votantes de Anaheim aprobaron la propuesta de ley que es parte del Código Municipal de Anaheim. Esta medida requiere que los empleadores del distrito reconocido como Anaheim Resort, que reciben un reembolso de impuestos municipales, paguen un salario mínimo a los empleados.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Javier Terrazas tiene 12 años trabajando como mesero de banquetes en el Hotel Disneyland y dice que hasta la fecha necesita trabajar en dos hoteles adicionales para tener suficiente y proveer a su familia que vive en el condado de Orange.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a partir de hoy dijo estar feliz porque finalmente la empresa donde trabaja aplicará la medida L, lo que significa que podría vivir un poco más desahogado.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"Todos vemos a la compañía Disney como un monstruo, un gigante que es difícil de vencer, pero gracias a Dios se llevó a cabo esto y hoy podemos celebrar la victoria que hemos estado esperando más de 25,000 empleados", dijo Terrazas.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trabajador subrayó que casi tres cuartas partes de los empleados de Disneyland no ganan suficiente dinero para cubrir los gastos básicos cada mes. Ahora esperan que los salarios atrasados que les debe Disney puedan tener un impacto grande en diario vivir.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día de ayer, decenas de trabajadores y partidarios de la comunidad se reunieron para celebrar su victoria y detallar lo que significa para ellos.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Durante una conferencia de prensa afuera del ayuntamiento de la ciudad de Anaheim,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copresidenta del sindicato Unite Here Local 11 y presidenta del Partido Demócrata del Condado de Orange, celebró la victoria de los trabajadores.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"Sabemos que a las familias les resulta difícil mantener un techo sobre sus cabezas. Los niveles de inflación han sido muy altos y en momentos en que Disney debería dar el ejemplo a las comunidades para que los trabajadores ayudarán a aumentar sus salarios, se detuvieron",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"Hoy, la Corte Suprema de California dijo que estamos avanzando. Entonces sabemos que si se puede".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acuerdo con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durante cinco años Disney paralizó los aumentos salariales que tanto necesitaban los miembros de la comunidad.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Damien Valdovinos lleva cinco años trabajando en la cafetería de SodexoMagic que es el contratista de servicios de alimentos para los clientes de Disney.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 año Valdovinos estaba debatiendo sí o no, quedarse a trabajar en la cafetería porque con su salario era difícil pagar sus gastos para sobrevivir en el condado de Orange.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Después de un tiempo recibió una llamada sobre la medida L y decidió quedarse para dar su apoyo a todos los empleados del distrito turístico.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"Finalmente gané el contrato para nuestros trabajadores de SodexoMagic. Todos estamos felices ahora que nos pagan un salario digno que es más dinero del que hemos ganado nunca. Yo estoy sorprendido y emocionado", explicó Valdovinos.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acuerdo con un estudio de Occidental College y Los Ángeles Economic Roundtable, en el 2018 casi tres cuartas partes (73%) de los trabajadores de Disneyland Resort, dijeron que no ganaban suficiente dinero para cubrir los gastos básicos al final de mes; mientras que más de la mitad (56%) de informaron que les preocupa ser desalojados de sus casas o apartamentos; y por si fuera poco, más de dos tercios (68%) de los empleados no tienen acceso confiable a una cantidad suficiente de alimentos nutritivos y asequibles.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Después de leer el estudio sobre los trabajadores de Disney, Richard McCracken, abogado en el caso, ayudó a redactar la medida L como parte de una coalición de la comunidad de Anaheim.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McCracken mencionó que Disneyland ha recibido muchos beneficios públicos y la ciudad de Anaheim ha sido extremadamente generosa con la compañía y a pesar de eso no quieren pagar un salario digno a sus trabajadores.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"Personas de todo el espectro político, incluidos conservadores muy reflexivos como el exalcalde Tom Tate, coincidieron en que no tenía sentido que estos subsidios públicos se otorgarán a un empleador para crear empleos pobres", explicó McCracken. "La idea detrás de los subsidios públicos, si es que están justificados, es crear buenos empleos. Entonces, son para crear prosperidad, no pobreza".</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4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37"/>
      </w:pPr>
    </w:p>
    <w:p>
      <w:pPr>
        <w:pStyle w:val="Normal37"/>
      </w:pPr>
      <w:r>
        <w:pict>
          <v:shape id="_x0000_i1141"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Santa Ana Council Deadlocks on Recall Election Dispute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9:34 PM PST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City News Service, Inc. All Rights Reserved</w:t>
      </w:r>
    </w:p>
    <w:p>
      <w:pPr>
        <w:pStyle w:val="Normal3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2"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Santa Ana City Council members today deadlocked on what to do with the recall election of Mayor Pro Tem Jessie Lopez in light of the Orange County Registrar of Voters declaring not enough valid signatures were submitted to put it on the ballot.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Lopez recusing herself from voting on the issue, the council deadlocked 3-3 on competing motions to take no action or to dump the recall.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told City News Service before the council's meeting, "We're going to explore all of our options."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Registrar of Voters Bob Page sent a letter dated Thursday to Santa Ana City Clerk Jennifer Hall raising the issue of which ward map was used when petitioners were collecting signatures from voters. Lopez was elected in 2020, so Page said it appears that the petition drive should have used the map of voters who elected her, not the ones she is representing now since redistricting last year.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post-redistricting Ward 3 boundaries includes 362 active voters who did not reside in the old Ward 3 boundaries and excludes 1,186 voters who reside within the old Ward 3 boundaries," Page said in the letter.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that as a result, the recall petition falls short by 230 signatures. Page asked for the city to provide direction on how to proceed given the dispute.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council is split on the issue.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Johnathan Ryan Hernandez, Thai Viet Phan and Benjamin Vazquez favor dumping the recall election now that its validity has been called into question. Mayor Valerie Amezcua joined Councilmen Phil Bacerra and David Penaloza in voting to take no action.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Penaloza seemed to welcome a lawsuit on the issue.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it is the best course of action to take no action and at this point let a judge decide the merits of this argument," Penaloza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said a vote to keep going with the disputed election now was a "vote in favor of corruption."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said the police union, which has been the driving force behind the recall, has pushed for Lopez's ouster "as a bargaining chip to coerce council members to vote in favor of their interests."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added that he believed the landlords behind the recall are doing so because of Lopez's support for rent control in the city.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Phan said, "You don't clean up spilled milk by spilling more. You don't pile on mistakes by creating more mistakes. You can only fix it by rescinding the resolution to call this election."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Phan said the backers of the recall are welcome to try again, "But they do not have the right to an election that didn't have enough signatures."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Amezcua recently came out in favor of the recall.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said before the meeting that she wanted her fellow council members to "consider all of the facts" in the dispute.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petitioners "fell short and this question should not be before the voters," she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estimates of nearly $600,000 having been spent on the recall.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said she was not elected with any backing from the police union so "there's no strings attached for us with the (police union)."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said she has only taken issue with the police union asking for a "massive budget request" at a time when every other department is being asked to cut back.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Supervisor Vince Sarmiento, Santa Ana's mayor from 2020-22 and a councilman from 2007-2020, said he opposes the recall election, but it especially should be shut down now that it has been shown to be "fatally flawed."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say the Registrar of Voters acts as a contractor that conducts elections for the city, which includes collecting ballots and counting votes as well as monitoring voting centers. But it was up to the city to do what was necessary to prepare the ballot.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a letter from a county registrar elsewhere in the state asking for advice about a recall there prompted him to go over the materials sent to his office in the Santa Ana recall election.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chairwoman of the Orange County Democratic Party, said the recall election ought to be canceled.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has been against the recall from the beginning,"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"But it would be very difficult to hold an election when the correct voters were not apprised or received ballots. I don't know how we have a democracy if some got ballots and some didn't. I don't think the election should proceed."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left with the police union have been returned.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centers in the election were scheduled to be open Nov. 4 for early voting, and election day is Nov. 14. The election was expected to be certified by Dec. 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43"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8"/>
      </w:pPr>
    </w:p>
    <w:p>
      <w:pPr>
        <w:pStyle w:val="Normal38"/>
      </w:pPr>
      <w:r>
        <w:pict>
          <v:shape id="_x0000_i114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Santa Ana Recall Election In Jeopardy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5:51 PM PST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City News Service, Inc. All Rights Reserved</w:t>
      </w:r>
    </w:p>
    <w:p>
      <w:pPr>
        <w:pStyle w:val="Normal3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45"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The Santa Ana police union's attempt to recall Mayor Pro Tem Jessie Lopez may be in jeopardy due to a legal dispute stemming from the collection of signatures to put the question on the ballot, officials said today.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Registrar of Voters Bob Page sent a letter dated Thursday to Santa Ana City Clerk Jennifer Hall raising the issue of which ward map was used when petitioners were collecting signatures from voters. Lopez was elected in 2020, so Page said it appears that the petition drive should have used the map of voters who elected her, not the ones she is representing now since redistricting last year.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post-redistricting Ward 3 boundaries includes 362 active voters who did not reside in the old Ward 3 boundaries and excludes 1,186 voters who reside within the old Ward 3 boundaries," Page said in the letter.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that as a result, the recall petition falls short by 230 signatures. Page asked for the city to provide direction on how to proceed given the dispute.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issued a statement saying the city attorney was "reviewing all legal options."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say the Registrar of Voters acts as a contractor that runs the election for the city, which includes collecting ballots and counting votes as well as monitoring voting centers. But it was up to the city to do what was necessary to prepare the ballot.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a letter from another county registrar elsewhere in the state asking for advice about a recall there prompted him to go over the materials sent to his office in the Santa Ana recall election.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chairwoman of the Orange County Democratic Party, said the recall election ought to be canceled.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has been against the recall from the beginning,"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"But it would be very difficult to hold an election when the correct voters were not apprised or received ballots. I don't know how we have a democracy if some got ballots and some didn't. I don't think the election should proceed."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left with the police union and Lopez were not immediately returned.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centers in the election were scheduled to be open Nov. 4 for early voting, and election day is Nov. 14. The election was expected to be certified by Dec. 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4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9"/>
      </w:pPr>
    </w:p>
    <w:p>
      <w:pPr>
        <w:pStyle w:val="Normal39"/>
      </w:pPr>
      <w:r>
        <w:pict>
          <v:shape id="_x0000_i114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supporters, opponents scuffle briefly outside Anaheim convention venue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Friday 10:23 PM EST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Los Angeles Times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Fry, Gabriel San Román, Christopher Goffard</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48"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Headed to Disneyland, Eric Bernsen and his family left their hotel in the Anaheim resort area Friday in Pooh hats, Maleficent ears and personalized Sleeping Beauty Castle shirts.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know that Donald Trump was in town, and as they left the lobby they walked into a surprise: a scuffle between local Democrats and supporters of the former president.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seen anything like it," said Bernsen, 32, who brought his family down from Fresno to celebrate his wedding anniversary at the theme park. "We had to stop and watch."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was reported hurt or arrested, but people pushed and shouted in each other's faces outside the convention center where Trump was speaking to the California GOP.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was jostled, stretching her arms out to keep the two sides from physical confrontation.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won in Orange County,"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"It's really important for us to show that Trump is not welcomed here."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morning and early afternoon, hundreds of Trump supporters rallied boisterously while "God Bless the USA" blasted on repeat. One prominent poster featured Trump glowering in monarch's garb beside the words BEND THE KNEE TO THE GREAT MAGA KING!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Democrats tried to speak in front of the Hilton at a makeshift podium, Trump supporters interrupted them with yells of "This is MAGA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Democrats, Gerlind Kennedy of Dana Point, shook her head.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what that means," said Kennedy, 79. She motioned to the Trump crowd and said, "When you have radical people like this, they have no understanding of their country's history."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Gonzalez, 26, of Los Angeles came out to support the former president. He waved a flag that said "Don't tread on Trump."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putting America first and keeping our country safe by building a wall to keep our borders secure," Gonzalez said. "He was also tough on China during the COVID pandemic. And he's still standing after everything the Democrats threw at him."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Nguyen of Pasadena said she supported Trump because she left communist Vietnam in the 1990s and did not want America to become like the nation she fled.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him, America has gone to hell in a handbasket," Nguyen said.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Disney tourists kept trooping  past, the Mickey glitter-ears lost in a sea of red shirts and Trump hats.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Bernsen, the tourist from Fresno, said his 8-year-old son, Brayden, was unhappy with the delay as his parents stopped to watch the arguing. The boy was thinking about the rides.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little frustrated with us right now," Bernsen said, smiling at his son. "He's like, 'This is adult stuff and you said we're going to Disneyland, and now you better go and find me the most expensive gift at Disneyland because I have to sit around and wait.'"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Ashlyn Bassetti, down from Monterey County, was pushing a stroller to the theme park past arguing Democrats and Republicans.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at 7 a.m. to the protests," said Bassetti, 31. "I couldn't even sleep in on my vacation."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originally appeared in Los Angeles Times.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49" style="position:absolute;z-index:25174323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ANAHEIM-CA-SEPTEMBER 29, 2023: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chair of the Democratic Party of Orange County, center, tries to keep their group from engaging with Trump supporters, right, during the California Republican Party Convention at the Anaheim Marriott Hotel on Friday, September 29, 2023. (Christina House / Los Angeles Times)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House/Los Angeles Times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50"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40"/>
      </w:pPr>
    </w:p>
    <w:p>
      <w:pPr>
        <w:pStyle w:val="Normal40"/>
      </w:pPr>
      <w:r>
        <w:pict>
          <v:shape id="_x0000_i115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Former President Trump, in Anaheim, says he’d ‘bring back law’ to California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Rockdale Citizen (Conyers, Georgia)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Friday</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Rockdale Citizen </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NATION</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Calif. Speaking to a friendly crowd in Anaheim, former President Donald Trump vowed "to bring back law" to California if elected back to the White 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riddled with Republican talking points but few specifics, Trump vacillated between praising California's Republicans  from former Presidents Ronald Reagan and Richard Nixon to Huntington Beach Mayor Tony Strickland  to castigating the state for its immigration policies, homelessness, "woke tech tyrants" and more.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the last line of defense standing between this state and total anarchy," Trump said to some 1,500 people gathered at the Anaheim Marriott to hear him speak on the opening day of the California GOP convention Friday. "Help is on the way."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end the desecration of your once great state, California," he said. "The world is being dumped into California, prisoners, terrorists, mental patients."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vowed to "solve the border problem in 24 hours" and bolster California's water supply as he addressed those at the state Republican Party's fall convention. Aside from the former president, Florida Gov. Ron DeSantis, South Carolina Sen. Tim Scott were set to speak Friday, and tech entrepreneur Vivek Ramaswamy was scheduled for Saturday.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espoused his belief that he would win California in the general election if the state did away with mail ballots (except for service members or the "very sick," he said) and had stronger voter ID requirements. He claimed, without offering evidence, that California's election system is "rigged."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didn't shy away from making fun of President Joe Biden, former House Speaker Nancy Pelosi's husband and Rep. Adam Schiff, D-Calif. Gov. Gavin Newsom, however, drew most of Trump's ire, calling him "crooked Joe Biden's top surrogate."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of the convention was a somber day for California politics. The former president didn't directly address the death Thursday night of Sen. Dianne Feinstein, California's longest-serving senator. Instead, he just mentioned it in passing by saying he didn't think he would be the next person in that seat since Newsom will need to appoint someone to 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blocks away from Disney's theme parks, Trump, clad in a navy suit and red tie, arrived to a cacophony of cheers and chants of "USA" more than an hour after his scheduled time. He then spoke for more than an hour and dipped into when Scott was slotted to address the convention.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crowd didn't seem to mind. It diligently booed whenever the former president mentioned a Democrat and laughed at his sarcastic remarks about electric vehicles. His line that drew the biggest reaction, however, dealt with crime: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if you rob a store, you can expect to be shot as you're leaving," Trump said, drawing a standing ovation and chants of "Trump" from attendees.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drew a strong reaction near the end of his remarks when he said, "We will not give any money to schools with a vaccine mandate."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 to Orange County comes as he still faces legal trouble. The day before California Republicans are set to vote in the presidential primary election, Trump has a trial date in the federal case charging him with attempting to overturn the 2020 election results.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earlier this week, a New York judge ruled Trump defrauded banks and insurers for years while building his real estate business.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beleaguered former president has also been accused of being involved in making hush money payments to a porn actress and being in possession of top-secret classified documents after leaving the White House. In June, Trump pleaded not guilty to criminal charges that he mishandled those documents.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being indicted for you," he told the crowd Friday.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morning, throngs of his supporters lined the intersections outside the Anaheim Marriott, where the CAGOP convention was held, many of them wearing red, white and blue and waving "Make America Great Again" flags.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a very Trump-friendly state, or so they say," Theresa Fig said. "We believe it's a lot more red."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Lorraine Barraza, who came from San Bernardino County to wave a flag in support of Trump on the corner of Katella Avenue and Harbor Boulevard, said Trump being in California will excite his base that exists in the state and is an acknowledgment that "there's a lot of us 'Trumpsters' out here."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I wasn't around others, I would still be out here," Barraza said.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 driving by honked in support of the ralliers, with many of the vehicles adorned in Trump memorabilia.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counter to Trump's Friday appearance in Anaheim, the Democratic parties of Orange, Los Angeles and San Bernardino counties had a Monopoly-inspired "Trump: Go Directly to Jail" rally of their own at the Anaheim Convention Center Grand Plaza.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Cunningham-Skurnik, who lives in Mission Viejo, said she's fearful of hate that she sees from Trump's base. She says Orange County is a lot more "blue" now than when she first knocked on doors during the 1988 presidential campaign.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are changing, and they're changing in favor of the Democrats," she said. "I think these are some of the things that Republicans fear."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scheduled start time for the Democrats' rally, dozens of Trump supporters arrived with their chants and flags to upstage the event. Shouting broke out and Democratic Party leaders used their bodies to try to block Trump supporters from getting to the center near a podium.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event ended early, with one Trump supporter yelling, "It's our party now!" While there were speeches planned,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they wanted to keep people safe.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imperative that if (Trump) comes to our county, that we counter his presence,"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inside the Marriott, thousands of people who paid to see Trump snaked around the hotel halls hours before he was slated to speak. They were there early to get through security, socialize, stop by various conservative booths and buy merchandise.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Balboa Park resident Lissa Collins-Gudim, as she waited to purchase some Trump merch from a booth outside the room where the former president was set to speak, said she believes "Trump is our only hope."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is in decline and we gotta turn this train around. Our GOP better get behind Trump, get rid of the RINOs and turn this country around," said Collins-Gudim, using a term that is used to refer to Republicans who are considered to be not loyal to the party.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ballroom where Trump spoke, campaign signs for DeSantis peppered the walls. Vendors sold merch, including shirts with the slogan "Try that in a small town"  a country song that went viral earlier this year and which some critics called racist  and "Latinos for Trump."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Convention attendees carried flags bearing phrases like, "He'll Be Back. Trump 2024" and "Gay Democrats for Trump."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is still polling far ahead of his competitors among California Republican likely voters  albeit, just under the threshold set by the state party to sweep all of the state's 169 delegates. Of those surveyed, 48% said they would vote for Trump if the primary were held now, according to recent data from the Public Policy Institute of California, while 14% picked DeSantis.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DeSantis, around the same time as Trump's speech in Anaheim, held a campaign rally in Long Beach on Friday afternoon.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5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41"/>
      </w:pPr>
    </w:p>
    <w:p>
      <w:pPr>
        <w:pStyle w:val="Normal41"/>
      </w:pPr>
      <w:r>
        <w:pict>
          <v:shape id="_x0000_i115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’s Measure A; Salaries for hotel, event center workers at stake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Anaheim Bulletin: Orange County Register weekly (CA)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 ; mslaten@scng.com</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5"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are deciding if hotel and event center workers in the city should get a $25 hourly minimum wage, plus several other workload regulations, now that ballots are out for Tuesday’s special election.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has pitted labor union Unite Here Local 11, which gathered enough valid signatures to put the ballot initiative before voters, against city hoteliers.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housekeepers in Anaheim would start earning $25 an hour immediately, with annual wage increases being 3% or tied to the consumer price index, whichever is higher. It also would entitle workers to double pay if they clean more than 3,500 to 4,000 square feet of rooms a day, depending on the hotel’s size.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also would require panic buttons to be provided to housekeepers, 24/7 security guards and paid time to report incidents to the police. The City Council this summer adopted many of the safety measures in a separate resolution that will go into effect next year.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proponents argue the cost of living has skyrocketed in Southern California and that passing the initiative would be a step toward helping housekeepers be able to afford to live where they work. Hoteliers are countering by arguing the workload regulations would make it harder to keep their businesses running, which would harm the city’s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tax revenue, because they would end up paying many workers double pay.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in California is $15.50 an hour; a June study by Beacon Economics found that room attendants make on average of $18.50 an hour. Any Anaheim resort-district hotels that benefit from city tax rebates must pay a minimum of $19.40 per hour under an earlier measure approved in 2018 by voters.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rules also would apply to event center workers, which are defined as large facilities such as concert halls, stadiums or other meeting places larger than 20,000 square feet. Examples include the Anaheim Convention Center and even the Anaheim Family YMCA.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election, which is expected to cost the city about $1.5 million, will have all the typical voting centers and ballot drop-off boxes active. People can vote in person through Tuesday.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for Measure 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behind Measure A is largely driven by Unite Here Local 11. It has engaged in rolling strikes throughout the summer in Southern California against hotels that haven’t reached agreement on new labor contracts, including the Hilton and Sheraton Park hotels in Anaheim.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who is also the Democratic Party of Orange County chair, said Measure A is about raising wages for workers who are struggling and argued that the safety ordinance the City Council adopted on its own doesn’t go far enough.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these corporations, developers, have made out, (and) have banked in Anaheim for such a long period of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have not compensated the workers fairly.”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official statements that accompany the ballot materials, the proponents argue that similar initiatives passed in Los Angeles County and Irvine are needed in Anaheim. “We deserve fair pay. Anaheim’s hotels are doing better than ever. Yet many of our friends and coworkers live paycheck to paycheck.”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last year approved its own version requiring panic buttons and square footage limits to what housekeepers can clean in a day. Long Beach voters will consider next year setting a $23 per hour minimum wage for hospitality workers, which was also backed by Unite Here Local 11.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housekeepers engage in difficult physical labor and experience health problems such as needing knee replacements or arthritis. She argued that workers cannot afford to live in Anaheim under the current economic conditions, and Measure A is a step toward bettering that.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housekeeping industry is primarily women of color who often commute long distances to their jobs.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dignified work and protection of those workers,”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industry has looked the other way for such a long time.”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against Measure 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Anaheim and hoteliers are both arguing against the ballot initiative. Hotel operators have said they already struggle with staffing and wouldn’t be able to hire enough workers to avoid paying mandatory overtime, thus they would rent out fewer rooms and that would reduce the tax revenues to the city.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Bharat Patel, owner of the Castle Inn &amp; Suites, said if Measure A passes he would have to consider closing down part of his hotel and possibly lay off staff since the new rules “would make operations almost impossible.”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to make the tough decision,” he said. “If you can’t clean (the rooms), you can’t rent them.”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City-commissioned studies on the possible effects of the initiatives said if the minimum wage hike occurs, the city’s general fund should get more money in the short term from taxes on the resulting higher hotel room rates, but not in the long term, because of less long-term investment in the hotel industry because profits would fall.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Economics study hoteliers commissioned said Anaheim could lose about $475.2 million a year in visitor spending, lost tax revenue and reduced investment in construction.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hotels and event centers will increase prices and reduce service offerings in response to a situation with substantially higher payroll costs,” the study’s report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expected hotel room rates would go up by around 14%.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Disneyland President Ken Potrock argued against Measure A in a July op-ed, writing “if a housekeeper cleans 1 extra square foot  yes, just 1  beyond the set maximum, double pay (at least $50 per hour) would be required for the entire shift.”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Wincome Hospitality, which owns the Anaheim Hotel, already plans to pay workers $25 an hour by the end of 2024, said Tina Riley, director of sales and marketing for the Anaheim Hotel.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impossible to hire enough workers to ensure no one eclipses the square footage allotments per day, which would cause the double pay provision of the measure to be triggered often. She said the hotel would have to take a hard look at laying off workers and the benefits being provided if voters approve Measure 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bottom line profit will be cut by about 50%, and it’s just not healthy for business,” Riley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raise prices enough to make up the difference,” she said. “It’s going to hurt our occupancy as well, which means fewer tourists to Anaheim.”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Ballots have been mailed to all registered voters in Anaheim. If Measure A is approved, the wages and rules would go into effect 10 days after the certification of the election.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wave of vote centers are open now and more will open Saturday. Ballots may be left in one of the many official, secure drop boxes around town through 8 p.m. Tuesday to be counted.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Ballots may be returned by mail but must be postmarked no later than Tuesday and received by Oct. 10. Information: ocvote.gov</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56"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42"/>
      </w:pPr>
    </w:p>
    <w:p>
      <w:pPr>
        <w:pStyle w:val="Normal42"/>
      </w:pPr>
      <w:r>
        <w:pict>
          <v:shape id="_x0000_i115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Hotel pay increases on ballot for Oct. 3</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2023 Sunday</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 ; mslaten@scng.com</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58"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are deciding if hotel and event center workers in the city should get a $25 per hour minimum wage, along with several other workload regulations, now that ballots are out for an Oct. 3 special election.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has pitted labor union Unite Here Local 11, which gathered enough signatures to put the ballot initiative before voters, against city hoteliers.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housekeepers in Anaheim would start earning $25 an hour immediately, with annual wage increases being 3% or tied to the consumer price index, whichever is higher. It would also entitle workers to double pay if they clean more than 3,500 to 4,000 square feet of rooms a day, depending on the hotel ’s size.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would also require panic buttons to be provided to housekeepers, 24/7 security guards and paid time to report incidents to the police. The City Council this summer adopted many of the safety measures in a separate resolution that will go into effect next year.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proponents argue the cost of living has skyrocketed in Southern California, and passing the initiative would be a step toward helping housekeepers be able to afford to live where they work. Hoteliers are countering by arguing the workload regulations would make it harder to keep their businesses running, which would harm the city’s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tax revenue, because they would end up paying many workers double pay.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in California is $15.50 an hour; a June study by Beacon Economics found that room attendants make on average $18.50 an hour. Any Anaheim resort-district hotels that benefit from city tax rebates must pay a minimum of $19.40 per hour under an earlier measure approved in 2018 by voters.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rules would also apply to event center workers, which are defined as large facilities such as concert halls, stadiums or other meeting places more than 20,000 square feet. Examples include the Anaheim Convention Center and even the Anaheim Family YMCA.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election, which is expected to cost the city about $1.5 million, will have all the typical voting centers and ballot drop-off boxes active. People can vote in person through election day on Oct. 3.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for Measure 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behind Measure A is largely driven by Unite Here Local 11. It has engaged in rolling strikes throughout the summer in Southern California against hotels that haven’t reached agreement on new labor contracts, including the Hilton and Sheraton Park hotels in Anaheim.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who is also the Democratic Party of Orange County chair, said Measure A is about raising wages for workers who are struggling and argued that the safety ordinance the City Council adopted on its own doesn’t go far enough.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these corporations, developers, have made out, (and) have banked in Anaheim for such a long period of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have not compensated the workers fairly.”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official statements that accompany the ballot materials, the proponents argue that similar initiatives passed in Los Angeles County and Irvine are needed in Anaheim. “We deserve fair pay. Anaheim’s hotels are doing better than ever. Yet many of our friends and coworkers live paycheck to paycheck.”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last year approved its own version requiring panic buttons and square footage limits to what housekeepers can clean in a day. Long Beach voters will consider next year setting a $23 per hour minimum wage for hospitality workers, which was also backed by Unite Here Local 11.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housekeepers engage in difficult physical labor and experience health problems such as needing knee replacements or arthritis. She argued that workers cannot afford to live in Anaheim under the current economic conditions, and Measure A is a step toward bettering that.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housekeeping industry is primarily women of color who often commute long distances to their jobs.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dignified work and protection of those workers,”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industry has looked the other way for such a long time.”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against Measure 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Anaheim and hoteliers are both arguing against the ballot initiative. Hotel operators have said they already struggle with staffing and wouldn’t be able to hire enough workers to avoid paying mandatory overtime, thus they would rent out fewer rooms and that would reduce the tax revenues to the city.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Bharat Patel, owner of the Castle Inn &amp; Suites, said if Measure A passes he would have to consider closing down part of his hotel and possibly lay off staff since the new rules “would make operations almost impossible.”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to make the tough decision,” he said. “If you can’t clean (the rooms), you can’t rent them.”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City-commissioned studies on the possible effects of the initiatives said if the minimum wage hike occurs, the city’s general fund should get more money in the short term from taxes on the resulting higher hotel room rates, but not in the long term, because of less long-term investment in the hotel industry because profits would fall.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Economics study hoteliers commissioned said Anaheim could lose about $475.2 million a year in visitor spending, lost tax revenue and reduced investment in construction.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hotels and event centers will increase prices and reduce service offerings in response to a situation with substantially higher payroll costs,” the study’s report said.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expected hotel room rates would go up by around 14%.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Disneyland President Ken Potrock argued against Measure A in a July op-ed, writing “if a housekeeper cleans one extra square foot  yes, just one  beyond the set maximum, double pay (at least $50 per hour) would be required for the entire shift.”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Wincome Hospitality, which owns the Anaheim Hotel, already plans to pay workers $25 an hour by the end of 2024, said Tina Riley, director of sales and marketing for the Anaheim Hotel.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impossible to hire enough workers to ensure no one eclipses the square footage allotments per day, which would cause the double pay provision of the measure to be triggered often. She said the hotel would have to take a hard look at laying off workers and the benefits being provided if voters approve Measure 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bottom line profit will be cut by about 50%, and it’s just not healthy for business,” Riley said.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raise prices enough to make up the difference,” she said. “It’s going to hurt our occupancy as well, which means fewer tourists to Anaheim.”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Ballots have been mailed to all registered voters in Anaheim. If Measure A is approved, the wages and rules would go into effect 10 days after the certification of the election.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wave of vote centers are open now and more will open as of Sept. 30. Ballots may be left in one of the many official, secure drop boxes around town through 8 p.m. on Oct. 3 to be counted.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Ballots may be returned by mail, but must be postmarked no later than Oct. 3 and received by Oct. 10. Information: ocvote.gov.</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5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pgSz w:w="12240" w:h="15840"/>
          <w:pgMar w:top="840" w:right="1000" w:bottom="840" w:left="1000" w:header="400" w:footer="400"/>
          <w:pgNumType w:fmt="decimal"/>
          <w:cols w:space="720"/>
          <w:titlePg w:val="0"/>
        </w:sectPr>
      </w:pPr>
    </w:p>
    <w:p>
      <w:pPr>
        <w:pStyle w:val="Normal43"/>
      </w:pPr>
    </w:p>
    <w:p>
      <w:pPr>
        <w:pStyle w:val="Normal43"/>
      </w:pPr>
      <w:r>
        <w:pict>
          <v:shape id="_x0000_i116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labor; John Wayne Airport workers file complaints over layoff recall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2023 Saturday</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 ; kvsmith@scng.com</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1"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Concession workers who were laid off during the height of the pandemic at John Wayne Airport have filed complaints with the state, alleging Bambuza Hospitality Group failed to call them back to work when business picked up again.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37 non-union employees say that ’s a violation of Senate Bill 93.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complaints to the state Department of Industrial Relations were filed Friday by Unite Here Local 11 on behalf of the workers.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Portland, Oregon-based Bambuza took over three concession locations at the airport in July 2021. Those shops now operate as Coffee Bean &amp; Tea Leaf franchises and previously were Starbucks operated by the workers’ former employer, Host International.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SB 93, Bambuza is obligated to make offers of recall to qualified workers who were employed by the previous operator.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Signed into law in 2021, the legislation provides job protection for some 700,000 airline catering workers, cooks, housekeepers and waiters across California who were laid off during the COVID-19 health crisis.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Avelino Flores, one of the complainants, began work for Host International in Dec. 2015, stocking and cleaning one of the Starbucks locations at the airport. He was laid off March 18, 2020, as the health crisis ramped up. He said things have been tough ever since.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worked a number of jobs since then, but I’ve struggled to find full-time work,” the 65-year-old Westminster resident said. “My wife works, but that’s part-time so we have to take things day by day.”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priority, according to Flores, is coming up with enough money to pay the $1,250-a-month rent on their apartment. He was earning $13.30 an hour before being laid off from his airport job.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from Bambuza has reached out to me,” he said.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SB 93 was written for good reason.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 of the law is that workers who have dedicated years of service to these companies could be fairly brought back to work,”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in a statement. “We have seen time and time again how corporations try to go around the law, but brave workers like Avelino are standing up to that.”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with Bambuza could not be reached for comment Friday.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Penelope Guzman, who was also employed at one of the concession locations, has also failed to regain her job.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received any written notice offering me any position from Bambuza at its Coffee Bean &amp; Tea Leaf franchises, whether by mail, email, or text message,” Guzman wrote in her complaint.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Guzman feels she should get her job back.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 am entitled under SB 93 to receive written notices from Bambuza informing me when a job position for which I am qualified has become available and offering me that position,” she said.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Bambuza isn’t the only airport concessionaire to run afoul of SB 93. California regulators issued a $1.2 million citation to Flying Food Group last month, alleging the airline catering company was slow to recall 21 workers who were laid off during the height of the COVID-19 pandemic once business picked up again.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Division of Labor Standards Enforcement said the company, which services several airlines at Los Angeles International Airport, failed to properly recall the employees in order of their hire date at its Inglewood and San Francisco facilities, in violation of the Senate bill.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was intended to end the displacement of workers during the pandemic due to no fault of their own, and that’s exactly what we are pursuing in this case,” Labor Commissioner Lilia García-Brower said regarding the citation.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16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44"/>
      </w:pPr>
    </w:p>
    <w:p>
      <w:pPr>
        <w:pStyle w:val="Normal44"/>
      </w:pPr>
      <w:r>
        <w:pict>
          <v:shape id="_x0000_i116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Wayne Airport concession workers file labor complaints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Pasadena Star-News: Web Edition Articles (California)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2023</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Pasadena Star-News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64"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Concession workers who were laid off during the height of the pandemic at John Wayne Airport have filed complaints with the state, alleging Bambuza Hospitality Group failed to call them back to work when business picked up again.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37 non-union employees say that's a violation of Senate Bill 93.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complaints to the state Department of Industrial Relations were filed Friday, Sept. 8 by Unite Here Local 11 on behalf of the workers.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Portland-based Bambuza took over three concession locations at the airport in July 2021. Those shops now operate as Coffee Bean &amp; Tea Leaf franchises and previously were Starbucks operated by the workers' former employer, Host International.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SB 93, Bambuza is obligated to make offers of recall to qualified workers who were employed by the previous operator.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Signed into law in 2021, the legislation provides job protection for some 700,000 airline catering workers, cooks, housekeepers and waiters across California who were laid off during the COVID-19 health crisis.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Avelino Flores, one of the complainants, began work for Host International in December 2015, stocking and cleaning one of the Starbucks locations at JWA. He was laid off March 18, 2020, as the health crisis ramped up. He said things have been tough ever since.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worked a number of jobs since then, but I've struggled to find full-time work," the 65-year-old Westminster resident said. "My wife works, but that's part-time so we have to take things day by day."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priority, according to Flores, is coming up with enough money to pay the $1,250-a-month rent on their apartment. He was earning $13.30 an hour before being laid off from his airport job.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from Bambuza has reached out to me," he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SB 93 was written for good reason.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 of the law is that workers who have dedicated years of service to these companies could be fairly brought back to work,"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in a statement. "We have seen time and time again how corporations try to go around the law, but brave workers like Avelino are standing up to that."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with Bambuza could not be reached for comment Friday.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Penelope Guzman, who was also employed at one of the concession locations, has also failed to regain her job.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never received any written notice offering me any position from Bambuza at its Coffee Bean &amp; Tea Leaf franchises, whether by mail, email, or text message," Guzman wrote in her complaint.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Guzman feels she should get her job back.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 am entitled under SB 93 to receive written notices from Bambuza informing me when a job position for which I am qualified has become available and offering me that position," she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Bambuza isn't the only airport concessionaire to run afoul of SB 93.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regulators issued a $1.2 million citation to Flying Food Group last month, alleging the airline catering company was slow to recall 21 workers who were laid off during the height of the COVID-19 pandemic once business picked up again.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Division of Labor Standards Enforcement said the company, which services several airlines at Los Angeles International Airport, failed to properly recall the employees in order of their hire date at its Inglewood and San Francisco facilities, in violation of the Senate bill.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was intended to end the displacement of workers during the pandemic due to no fault of their own, and that's exactly what we are pursuing in this case," Labor Commissioner Lilia García-Brower said regarding the citation.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16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45"/>
      </w:pPr>
    </w:p>
    <w:p>
      <w:pPr>
        <w:pStyle w:val="Normal45"/>
      </w:pPr>
      <w:r>
        <w:pict>
          <v:shape id="_x0000_i116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Anaheim's Measure A: $25 wage floor for hotel, event center staff if passed; hoteliers say rules too costly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2023</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67"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are deciding if hotel and event center workers in the city should get a $25 per hour minimum wage, along with several other workload regulations, now that ballots are out for an Oct. 3 special election.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has pitted labor union Unite Here Local 11, which gathered enough signatures to put the ballot initiative before voters, against city hoteliers.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housekeepers in Anaheim would start earning $25 an hour immediately, with annual wage increases being 3% or tied to the consumer price index, whichever is higher. It would also entitle workers to double pay if they clean more than 3,500 to 4,000 square feet of rooms a day, depending on the hotel's size.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 A would also require panic buttons to be provided to housekeepers, 24/7 security guards and paid time to report incidents to the police. The City Council this summer adopted many of the safety measures in a separate resolution that will go into effect next year.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proponents argue the cost of living has skyrocketed in Southern California, and passing the initiative would be a step toward helping housekeepers be able to afford to live where they work. Hoteliers are countering by arguing the workload regulations would make it harder to keep their businesses running, which would harm the city's hotel tax revenue, because they would end up paying many workers double pay.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in California is $15.50 an hour; a June study by Beacon Economics found that room attendants make on average $18.50 an hour. Any Anaheim resort-district hotels that benefit from city tax rebates must pay a minimum of $19.40 per hour under an earlier measure approved in 2018 by voters.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rules would also apply to event center workers, which are defined as large facilities such as concert halls, stadiums or other meeting places more than 20,000 square feet. Examples include the Anaheim Convention Center and even the Anaheim Family YMCA.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election, which is expected to cost the city about $1.5 million, will have all the typical voting centers and ballot drop-off boxes active. People can vote in person starting Sept. 23 and through election day on Oct. 3.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for Measure A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behind Measure A is largely driven by Unite Here Local 11. It has engaged in rolling strikes throughout the summer in Southern California against hotels that haven't reached agreement on new labor contracts, including the Hilton and Sheraton Park hotels in Anaheim.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who is also the Democratic Party of Orange County chair, said Measure A is about raising wages for workers who are struggling and argued that the safety ordinance the City Council adopted on its own doesn't go far enough.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these corporations, developers, have made out, (and) have banked in Anaheim for such a long period of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have not compensated the workers fairly."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official statements that accompany the ballot materials, the proponents argue that similar initiatives passed in Los Angeles County and Irvine are needed in Anaheim. "We deserve fair pay. Anaheim's hotels are doing better than ever. Yet many of our friends and coworkers live paycheck to paycheck."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last year approved its own version requiring panic buttons and square footage limits to what housekeepers can clean in a day. Long Beach voters will consider next year setting a $23 per hour minimum wage for hospitality workers, which was also backed by Unite Here Local 11.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housekeepers engage in difficult physical labor and experience health problems such as needing knee replacements or arthritis. She argued that workers cannot afford to live in Anaheim under the current economic conditions, and Measure A is a step toward bettering that.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housekeeping industry is primarily women of color who often commute long distances to their jobs.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dignified work and protection of those workers,"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industry has looked the other way for such a long time."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against Measure A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Anaheim and hoteliers are both arguing against the ballot initiative. Hotel operators have said they already struggle with staffing and wouldn't be able to hire enough workers to avoid paying mandatory overtime, thus they would rent out fewer rooms and that would reduce the tax revenues to the city.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Bharat Patel, owner of the Castle Inn &amp; Suites, said if Measure A passes he would have to consider closing down part of his hotel and possibly lay off staff since the new rules "would make operations almost impossible."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to make the tough decision," he said. "If you can't clean (the rooms), you can't rent them."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City-commissioned studies on the possible effects of the initiatives said if the minimum wage hike occurs, the city's general fund should get more money in the short term from taxes on the resulting higher hotel room rates, but not in the long term, because of less long-term investment in the hotel industry because profits would fall.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Economics study hoteliers commissioned said Anaheim could lose about $475.2 million a year in visitor spending, lost tax revenue and reduced investment in construction.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hotels and event centers will increase prices and reduce service offerings in response to a situation with substantially higher payroll costs," the study's report said.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expected hotel room rates would go up by around 14%.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Disneyland President Ken Potrock argued against Measure A in a July op-ed, writing "if a housekeeper cleans one extra square foot  yes, just one  beyond the set maximum, double pay (at least $50 per hour) would be required for the entire shift."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Wincome Hospitality, which owns the Anaheim Hotel, already plans to pay workers $25 an hour by the end of 2024, said Tina Riley, director of sales and marketing for the Anaheim Hotel.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impossible to hire enough workers to ensure no one eclipses the square footage allotments per day, which would cause the double pay provision of the measure to be triggered often. She said the hotel would have to take a hard look at laying off workers and the benefits being provided if voters approve Measure A.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bottom line profit will be cut by about 50%, and it's just not healthy for business," Riley said.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raise prices enough to make up the difference," she said. "It's going to hurt our occupancy as well, which means fewer tourists to Anaheim."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Ballots have been mailed to all registered voters in Anaheim. If Measure A is approved, the wages and rules would go into effect 10 days after the certification of the election.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wave of vote centers open Sept. 23 and more will open as of Sept. 30. Ballots may be left in one of the many official, secure drop boxes around town through 8 p.m. on Oct. 3 to be counted.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Ballots may be returned by mail, but must be postmarked no later than Oct. 3 and received by Oct. 10. Information: ocvote.gov.</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168"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46"/>
      </w:pPr>
    </w:p>
    <w:p>
      <w:pPr>
        <w:pStyle w:val="Normal46"/>
      </w:pPr>
      <w:r>
        <w:pict>
          <v:shape id="_x0000_i116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Former President Donald Trump, in Anaheim, says he'd 'bring back law' to California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Pasadena Star-News: Web Edition Articles (California)</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2023</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Pasadena Star-News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MICHAEL SLATEN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0"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friendly crowd in Anaheim, former President Donald Trump vowed "to bring back law" to California if elected back to the White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riddled with Republican talking points but few specifics, Trump vacillated between praising California's Republicans  from former Presidents Ronald Reagan and Richard Nixon to Huntington Beach Mayor Tony Strickland  to castigating the state for its immigration policies, homelessness, "woke tech tyrants" and more.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the last line of defense standing between this state and total anarchy," Trump said to some 1,500 people gathered at the Anaheim Marriott to hear him speak on the opening day of the California GOP convention Friday. "Help is on the way."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end the desecration of your once great state, California," he said. "The world is being dumped into California, prisoners, terrorists, mental patients."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vowed to "solve the border problem in 24 hours" and bolster California's water supply as he addressed those at the state Republican Party's fall convention. Aside from the former president, Florida Gov. Ron DeSantis, South Carolina Sen. Tim Scott were set to speak Friday, and tech entrepreneur Vivek Ramaswamy was scheduled for Saturday.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espoused his belief that he would win California in the general election if the state did away with mail ballots (except for servicemembers or the "very sick," he said) and had stronger voter ID requirements. He claimed, without offering evidence, that California's election system is "rigged."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didn't shy away from making fun of President Joe Biden, former House Speaker Nancy Pelosi's husband and Rep. Adam Schiff, D-Los Angeles. Gov. Gavin Newsom, however, drew most of Trump's ire, calling him "crooked Joe Biden's top surrogate."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background of the convention was a somber day for California politics. The former president didn't directly address the death Thursday night of Sen. Dianne Feinstein, California's longest-serving senator. Instead, he just mentioned it in passing by saying he didn't think he would be the next person in that seat since Newsom will need to appoint someone to it.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blocks away from Disney's theme parks, Trump, clad in a navy suit and red tie, arrived to a cacophony of cheers and chants of "USA" more than an hour after his scheduled time. He then spoke for more than an hour and dipped into when Scott was slotted to address the convention.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crowd didn't seem to mind. It diligently booed whenever the former president mentioned a Democrat and laughed at his sarcastic remarks about electric vehicles. His line that drew the biggest reaction, however, dealt with crime: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if you rob a store, you can expect to be shot as you're leaving," Trump said, drawing a standing ovation and chants of "Trump" from attendees.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drew a strong reaction near the end of his remarks when he said, "We will not give any money to schools with a vaccine mandate."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 to Orange County comes as he still faces legal trouble. The day before California Republicans are set to vote in the presidential primary election, Trump has a trial date in the federal case charging him with attempting to overturn the 2020 election results.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earlier this week, a New York judge ruled Trump defrauded banks and insurers for years while building his real estate business.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embattled former president has also been accused of being involved in making hush money payments to a porn actress and being in possession of top-secret classified documents after leaving the White House. In June, Trump pleaded not guilty to criminal charges that he mishandled those documents.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being indicted for you," he told the crowd Friday.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morning, throngs of his supporters lined the intersections outside the Anaheim Marriott, where the CAGOP convention was held, many of them wearing red, white and blue and waving "Make America Great Again" flags.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a very Trump-friendly state, or so they say," Theresa Fig said. "We believe it's a lot more red."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Lorraine Barraza, who came from San Bernardino County to wave a flag in support of Trump on the corner of Katella Avenue and Harbor Boulevard, said Trump being in California will excite his base that exists in the state and is an acknowledgment that "there's a lot of us 'Trumpsters' out here."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I wasn't around others, I would still be out here," Barraza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Cars driving by honked in support of the ralliers, with many of the vehicles adorned in Trump memorabilia.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counter to Trump's Friday appearance in Anaheim, the Democratic parties of Orange, Los Angeles and San Bernardino counties had a Monopoly-inspired "Trump: Go Directly to Jail" rally of their own at the Anaheim Convention Center Grand Plaza.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Cunningham-Skurnik, who lives in Mission Viejo, said she's fearful of hate that she sees from Trump's base. She says Orange County is a lot more "blue" now than when she first knocked on doors during the 1988 presidential campaign.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demographics are changing, and they're changing in favor of the Democrats," she said. "I think these are some of the things that Republicans fear."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scheduled start time for the Democrats' rally, dozens of Trump supporters arrived with their chants and flags to upstage the event. Shouting broke out and Democratic Party leaders used their bodies to try to block Trump supporters from getting to the center near a podium.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event ended early, with one Trump supporter yelling, "It's our party now!" While there were speeches planned,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they wanted to keep people safe.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imperative that if (Trump) comes to our county, that we counter his presence,"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inside the Marriott, thousands of people who paid to see Trump snaked around the hotel halls hours before he was slated to speak. They were there early to get through security, socialize, stop by various conservative booths and buy merchandise.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Balboa Park resident Lissa Collins-Gudim, as she waited to purchase some Trump merch from a booth outside the room where the former president was set to speak, said she believes "Trump is our only hope."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is in decline and we gotta turn this train around. Our GOP better get behind Trump, get rid of the RINOs and turn this country around," said Collins-Gudim, using a term that is used to refer to Republicans who are considered to be not loyal to the party.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ballroom where Trump spoke, campaign signs for DeSantis peppered the walls. Vendors sold merch, including shirts with the slogan "Try that in a small town"  a country song that went viral earlier this year and which some critics called racist  and "Latinos for Trump."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Convention attendees carried flags bearing phrases like, "He'll Be Back. Trump 2024" and "Gay Democrats for Trump."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is still polling far ahead of his competitors among California Republican likely voters  albeit, just under the threshold set by the state party to sweep all of the state's 169 delegates. Of those surveyed, 48% said they would vote for Trump if the primary were held now, according to recent data from the Public Policy Institute of California, while 14% picked DeSantis.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around the same time as Trump's speech in Anaheim, held a campaign rally in Long Beach on Friday afternoon.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17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47"/>
      </w:pPr>
    </w:p>
    <w:p>
      <w:pPr>
        <w:pStyle w:val="Normal47"/>
      </w:pPr>
      <w:r>
        <w:pict>
          <v:shape id="_x0000_i117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Trabajadores de concesiones del aeropuerto John Wayne presentan denuncias laborales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2023</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CONDADO DE ORANGE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73"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trabajadores de concesiones que fueron despedidos durante el apogeo de la pandemia en el aeropuerto John Wayne, presentaron quejas ante el estado, alegando que Bambuza Hospitality Group no los llamó para que regresaran a trabajar cuando el negocio se recuperó.</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37 empleados no sindicalizados dicen que eso es una violación del Proyecto de Ley 93 del Senado.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Ofertas no hechas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quejas ante el Departamento de Relaciones Industriales del estado fueron presentadas el viernes 8 de septiembre por Unite Here Local 11 en nombre de los trabajadores.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Bambuza, con sede en Portland, se hizo cargo de tres ubicaciones de concesión en el aeropuerto en julio de 2021. Esas tiendas ahora operan como franquicias de Coffee Bean &amp; Tea Leaf y anteriormente eran Starbucks, operadas por el antiguo empleador de los trabajadores, Host International.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Según la SB 93, Bambuza está obligada a hacer ofertas de trabajo a los trabajadores calificados que fueron empleados por el operador anterior.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Promulgada como ley en 2021, la legislación brinda protección laboral a unos 700.000 trabajadores de catering, cocineros, amas de llaves y camareros de aerolíneas en todo California que fueron despedidos durante la crisis de salud de COVID-19.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Avelino Flores, uno de los denunciantes, comenzó a trabajar para Host International en diciembre de 2015, abasteciendo y limpiando una de las ubicaciones de Starbucks en JWA. Fue despedido el 18 de marzo de 2020, cuando la crisis de salud se agravó. Dijo que las cosas han sido difíciles desde entonces.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trabajado en varios trabajos desde entonces, pero me ha costado encontrar trabajo de tiempo completo", dijo este residente de Westminster de 65 años. "Mi esposa trabaja, pero es a tiempo parcial, así que tenemos que tomar las cosas día a día".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mayor prioridad, según Flores, es conseguir suficiente dinero para pagar el alquiler de 1.250 dólares mensuales de su apartamento. Ganaba 13,30 dólares la hora antes de ser despedido de su trabajo en el aeropuerto.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"Nadie de Bambuza se ha acercado a mí", dijo.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copresidenta de Unite Here,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dijo que la SB 93 fue escrita por una buena razón.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intención de la ley es que los trabajadores que han dedicado años de servicio a estas empresas, puedan regresar a trabajar de manera justa",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en un comunicado. "Hemos visto una y otra vez cómo las corporaciones intentan eludir la ley, pero trabajadores valientes como Avelino lo resisten".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se pudo contactar a los representantes de Bambuza para hacer comentarios el viernes.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"Creo que tengo derecho"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Penélope Guzmán, que también trabajaba en uno de los lugares de concesión, tampoco ha logrado recuperar su trabajo.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"Nunca he recibido ningún aviso escrito ofreciéndome algún puesto de Bambuza en sus franquicias Coffee Bean &amp; Tea Leaf, ya sea por correo postal, correo electrónico o mensaje de texto", escribió Guzmán en su denuncia.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Guzmán siente que debería recuperar su trabajo.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"Creo que tengo derecho, según la SB 93, a recibir notificaciones por escrito de Bambuza informándome cuando esté disponible un puesto de trabajo para el que estoy calificada y ofreciéndome ese puesto", dijo.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Bambuza no es el único concesionario de aeropuertos que infringe la SB 93.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reguladores de California emitieron una multa de 1,2 millones de dólares a Flying Food Group el mes pasado, alegando que la empresa de catering de la aerolínea tardó en llamar a 21 trabajadores que fueron despedidos durante el apogeo de la pandemia de COVID-19 una vez que el negocio se recuperó nuevamente.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División de Cumplimiento de Normas Laborales del estado dijo que la compañía, que presta servicios a varias aerolíneas en el Aeropuerto Internacional de Los Ángeles, no llamó adecuadamente a los empleados en orden de fecha de contratación en sus instalaciones de Inglewood y San Francisco, en violación del proyecto de ley del Senado.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 ley tenía como objetivo poner fin al despido de trabajadores sin culpa propia durante la pandemia, y eso es exactamente lo que perseguimos en este caso", dijo la comisionada del Trabajo, Lilia García-Brower, sobre la citación.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story in English language: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Wayne Airport concession workers file labor complaints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174"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pgNumType w:fmt="decimal"/>
          <w:cols w:space="720"/>
          <w:titlePg w:val="0"/>
        </w:sectPr>
      </w:pPr>
    </w:p>
    <w:p>
      <w:pPr>
        <w:pStyle w:val="Normal48"/>
      </w:pPr>
    </w:p>
    <w:p>
      <w:pPr>
        <w:pStyle w:val="Normal48"/>
      </w:pPr>
      <w:r>
        <w:pict>
          <v:shape id="_x0000_i117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Salario mínimo de $25 para personal de hoteles y centros de eventos va a votación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2023</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CONDADO DE ORANGE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76"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votantes de Anaheim están decidiendo si los trabajadores de hoteles y centros de eventos de la ciudad deberían recibir un salario mínimo de $25 por hora, junto con varias otras regulaciones sobre la carga de trabajo, ahora que ya están disponibles las boletas para las elecciones especiales del 3 de octubre.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detalles de la Medida 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Medida A ha enfrentado al sindicato Unite Here Local 11, el cual reunió suficientes firmas para presentar la iniciativa a los votantes, contra los hoteleros de la ciudad.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es aprobada, las amas de llaves en Anaheim comenzarían a ganar $25 por hora inmediatamente, con aumentos salariales anuales del 3% o vinculados al índice de precios al consumidor, lo que sea mayor. También daría derecho a los trabajadores a recibir el doble de salario si limpian más de 3.500 a 4.000 pies cuadrados de habitaciones por día, dependiendo del tamaño del hotel.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Medida A también requeriría que se proporcionen botones de pánico a las amas de llaves, guardias de seguridad 24 horas al día, 7 días a la semana y tiempo remunerado para informar incidentes a la policía. Este verano, el Ayuntamiento adoptó muchas de las medidas de seguridad en una resolución separada que entrará en vigor el próximo año.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defensores de la medida argumentan que el costo de vida se ha disparado en el sur de California, y aprobar la iniciativa sería un paso para ayudar a las amas de casa a poder permitirse vivir donde trabajan. Los hoteleros responden argumentando que las regulaciones sobre la carga de trabajo harían más difícil mantener sus negocios en funcionamiento, lo que perjudicaría los ingresos por impuestos hoteleros de la ciudad, porque terminarían pagando a muchos trabajadores el doble de salario.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salario mínimo en California es de 15,50 dólares la hora; Un estudio de junio realizado por Beacon Economics halló que los asistentes de habitación ganan en promedio $18,50 por hora. Cualquier hotel del distrito turístico de Anaheim que se beneficie de devoluciones de impuestos municipales debe pagar un mínimo de 19,40 dólares por hora según una medida anterior aprobada en 2018 por los votantes.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reglas del salario mínimo también se aplicarían a los trabajadores de centros de eventos, que se definen como instalaciones grandes como salas de conciertos, estadios u otros lugares de reunión de más de 20,000 pies cuadrados. Los ejemplos incluyen el Centro de Convenciones de Anaheim e incluso el Anaheim Family YMCA.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elección especial, que se espera que le cueste a la ciudad alrededor de $1,5 millones, tendrá activos todos los centros de votación y urnas típicas. La gente puede votar en persona a partir del 23 de septiembre y hasta el día de las elecciones el 3 de octubre.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Argumentos a favor de la Medida 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copresidenta de Unite Here Local 11,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quien también es presidenta del Partido Demócrata del Condado de Orange, dijo que la Medida A trata de aumentar los salarios de los trabajadores que tienen dificultades y argumentó que la ordenanza de seguridad que el Concejo Municipal adoptó por sí sola no va lo suficientemente lejos.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industria, estas corporaciones, los desarrolladores, han realizado operaciones bancarias en Anaheim durante un período de tiempo tan largo",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 han compensado a los trabajadores de manera justa".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las declaraciones oficiales que acompañan a los materiales electorales, los proponentes argumentan que en Anaheim se necesitan iniciativas similares aprobadas en el condado de Los Ángeles e Irvine. "Merecemos un salario justo. A los hoteles de Anaheim les está yendo mejor que nunca. Sin embargo, muchos de nuestros amigos y compañeros de trabajo viven de sueldo en sueldo".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las amas de casa realizan trabajos físicos difíciles y experimentan problemas de salud como la necesidad de reemplazos de rodilla o artritis. Ella argumentó que los trabajadores no pueden darse el lujo de vivir en Anaheim bajo las condiciones económicas actuales, y la Medida A es un paso hacia mejorar eso.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la industria del servicio doméstico está compuesta principalmente por mujeres de color que a menudo viajan largas distancias para llegar a sus trabajos.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"Necesitamos trabajo digno y protección de esos trabajadores",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 industria ha mirado para otro lado durante mucho tiempo".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Argumentos en contra de la Medida 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Tanto la ciudad de Anaheim como los hoteleros están argumentando en contra de la iniciativa electoral. Los operadores hoteleros han dicho que ya tienen problemas con la dotación de personal y que no podrían contratar suficientes trabajadores para evitar el pago de horas extras obligatorias, por lo que alquilarían menos habitaciones y eso reduciría los ingresos fiscales de la ciudad.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Bharat Patel, propietario de Castle Inn &amp; Suites, dijo que si se aprueba la Medida A, tendría que considerar cerrar parte de su hotel y posiblemente despedir personal, ya que las nuevas reglas "harían las operaciones casi imposibles".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"Tendría que tomar una decisión difícil", dijo. "Si no puedes limpiar (las habitaciones), no puedes alquilarlas".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estudios encargados por la ciudad sobre los posibles efectos de las iniciativas, dicen que si se produce el aumento del salario mínimo, el fondo general de la ciudad debería obtener más dinero en el corto plazo de los impuestos sobre las tarifas de habitaciones de hotel más altas resultantes, pero no en el largo plazo, debido a menos inversión a largo plazo en la industria hotelera porque los beneficios caerían.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un estudio de Oxford Economics encargado por hoteleros, se dijo que Anaheim podría perder alrededor de $475,2 millones al año en gastos de visitantes, pérdida de ingresos fiscales y reducción de inversiones en construcción.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"Esperamos que los hoteles y centros de eventos aumenten los precios y reduzcan la oferta de servicios en respuesta a una situación con costos de nómina sustancialmente más altos", dice el informe del estudio.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También esperaba que las tarifas de las habitaciones de hotel aumentaran alrededor del 14%.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presidente de Disneyland, Ken Potrock, argumentó en contra de la Medida A en un artículo de opinión en julio, escribiendo "si un ama de llaves limpia un pie cuadrado extra – sí, solo uno – más allá del máximo establecido, se requeriría un pago doble (al menos $50 por hora) para el turno completo".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Wrent Hospitality, propietaria del Hotel Anaheim, ya planea pagar a los trabajadores 25 dólares la hora para finales de 2024, dijo Tina Riley, directora de ventas y marketing del Hotel Anaheim.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sería imposible contratar suficientes trabajadores para garantizar que nadie eclipse las asignaciones de superficie cuadrada por día, lo que provocaría que la disposición de doble salario de la medida se activara con frecuencia. Dijo que el hotel tendría que analizar detenidamente el despido de trabajadores y los beneficios que se brindarían si los votantes aprueban la Medida 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"Nuestras ganancias finales se reducirán en aproximadamente un 50%, y eso simplemente no es saludable para los negocios", dijo Riley.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Cómo votar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han enviado boletas por correo a todos los votantes registrados en Anaheim. Si se aprueba la Medida A, los salarios y las reglas entrarían en vigor 10 días después de la certificación de la elección.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primera ola de centros de votación abrirá el 23 de septiembre y se abrirán más a partir del 30 de septiembre. Las boletas pueden ser dejadas en uno de los muchos buzones oficiales y seguros que hay en la ciudad hasta las 8 p.m. el 3 de octubre para ser contado.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boletas pueden devolverse por correo, pero deben tener matasellos a más tardar el 3 de octubre y recibirse antes del 10 de octubre.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Información: ocvote.gov.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story in English language: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Anaheim's Measure A: $25 wage floor for hotel, event center staff if passed; hoteliers say rules too costly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17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9"/>
      </w:pPr>
    </w:p>
    <w:p>
      <w:pPr>
        <w:pStyle w:val="Normal49"/>
      </w:pPr>
      <w:r>
        <w:pict>
          <v:shape id="_x0000_i117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Latinos, the vanguard of the union movement in the U.S.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79"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 to Image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experiencing record protests and strikes during 2023. Worker demonstrations, across the country, are also occurring when the unemployment rate is at its lowest level. How do you explain low unemployment and high labor unrest?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delve deeper into these reasons, the organization Ethnic Media Services presented the forum </w:t>
      </w:r>
      <w:r>
        <w:rPr>
          <w:rFonts w:ascii="arial" w:eastAsia="arial" w:hAnsi="arial" w:cs="arial"/>
          <w:b/>
          <w:i w:val="0"/>
          <w:strike w:val="0"/>
          <w:noProof w:val="0"/>
          <w:color w:val="000000"/>
          <w:position w:val="0"/>
          <w:sz w:val="20"/>
          <w:u w:val="none"/>
          <w:vertAlign w:val="baseline"/>
        </w:rPr>
        <w:t>Behind the Surge of Strikes - Why Can't We Pay a Living Wage?</w:t>
      </w:r>
      <w:r>
        <w:rPr>
          <w:rFonts w:ascii="arial" w:eastAsia="arial" w:hAnsi="arial" w:cs="arial"/>
          <w:b w:val="0"/>
          <w:i w:val="0"/>
          <w:strike w:val="0"/>
          <w:noProof w:val="0"/>
          <w:color w:val="000000"/>
          <w:position w:val="0"/>
          <w:sz w:val="20"/>
          <w:u w:val="none"/>
          <w:vertAlign w:val="baseline"/>
        </w:rPr>
        <w:t xml:space="preserve"> in which it analyzed, together with specialists, what is happening in the U.S. labor market.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alone, 177 strikes have been organized, according to Bloomberg Law news agency. In 2022, there were 320 strikes initiated by unions, which was a milestone: it was the first time since 2005 that strikes surpassed the 300 threshold.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agree that a large part of this record has to do with the organization of more Latinos within union structures. A hypothesis that corresponds to a precedent: the struggle of the mid-20th century, when the participation of immigrants in labor organizations helped to promote better wages.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resurgence of the labor movement in the 1980s, and the policies that followed, the senator noted, were due to that labor movement led primarily by Latino immigrant workers.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movement had a vision of how this was all going to change for everybody. We're going to change for the good of all, and that was a really important moment in the labor movement. So as we look now at the rise and the activism, and all these extraordinarily courageous positions that the labor movement is taking, we should also measure the power of Latinos," said the also former union leader.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would not be what it is today if we had not had a labor movement in the 1980s and 1990s, again led by Latinos and immigrants," said Durazo, who referred to recent strikes by writers in Hollywood, UPS workers, Starbucks, hotel workers and also teachers.</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jobs yes, but well paid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Biden administration leads a macro jobs program and pushes the Inflation Reduction Act or green jobs creation, the senator pointed out that even if unemployment rates remain low - because of the effective recovery of post-pandemic employment rates - the focus must also be on the quality of wages.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create "green" jobs, she stressed, but rather that they should be well paid. In the first quarter, President Biden was touring the country with the "Investing in America" campaign, promoting the manufacture of electric vehicles, green energy infrastructure and semiconductor chips, claiming that not only were more jobs being created, but that they paid well.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investing at the state and federal level tens of billions of dollars in a new green economy. If we don't make sure that our investments go for good hires with our tax dollars, if we don't demand that those companies compete on the basis of a high bar, a high level of wages and benefits, we won't be doing anything," Durazo said.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 to Image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ago, the Financial Times estimated that U.S. and foreign companies have committed to spend $204 billion and create more than 80,000 jobs in building new U.S. factories or expanding existing ones, following the passage of the Inflation Reduction Act, which included $369 billion (over ten years) in tax credits, grants and loans for green energy projects.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auto industry alone, according to The Institute For Energy Research, the average wage for new auto plants is $46,000 per year, about $22 an hour, a far cry from the $31 earned by union members at General Motors.</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role of Latinos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thesis that Latinos have had a component of participation in labor organizing is key. A recent report by Goldman Sachs, a banking firm, points out that immigrants are solving the employer emergency, while creating new jobs for themselves. Between the pre-pandemic month of January 2020 and July 2023, the immigrant labor force grew by 9.5%, not insignificant compared to the 1.5% growth rate among the native-born, Axios reported this week.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 to Image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in the rescue of the labor market that immigrants have played an outstanding role, notes Nelson Lichtenstein, a professor at the UC Santa Barbara (UCSB) School of History, where he directs the Center for the Study of Work, Labor, and Democracy.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the leaders of the labor movement and that has made a dramatic and incredible difference. And you can compare, say, California to Texas. There are lots and lots of Latinos in Texas, but because they're not organized and leading, and there we see the differences."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same Financial Times analysis, more than three-quarters of the new investments in green energy and semiconductors, and most of the new jobs they will create, are in GOP-controlled congressional districts, where, by the way, it is harder to organize into unions or demand better wages.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nothing has President Biden been visiting states where unions are skeptical about the benefits the new green jobs will bring. Workers laid off by the energy transition have struggled to find similar paying jobs, noted Pat Eiding, longtime president and current treasurer of the Philadelphia AFL-CIO Council, in a report for Climate Home News.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we're seeing today, with protests at companies in core industries and their new challenges, were seen, Lichtenstein said, every year between the 1920s and 1970s, with union and non-union workers.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were on guard. They didn't want labor problems. So they would keep their (workers') wages and benefits higher. Now the scenario is different," the professor analyzes.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 protests) surprised a lot of people: we have a very, very tight labor market. Unemployment is very, very low and that's partly because union density decreased because there are more workers employed in non-union jobs."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6% of private sector workers are unionized, which can impact the quality of jobs and workers' conditions. </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hotel and writers' protest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two of the most important labor grievances in recent U.S. history are occurring in California, where hotel workers, writers and actors have been engaged in fair collective bargaining.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 in the hotel industry began in July.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Unite Here Local 11, an organization representing 15,000 workers at more than 60 major hotels in Los Angeles and Orange counties, California, said that the vast majority of these workers are also Latino or African-American.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mentioned that his members can barely pay their rent, that the workload is increasingly exhausting and that they have dozens of co-workers sleeping in their cars or renting their homes to cut costs.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of hotel cooks, dishwashers, waiters, bellhops and receptionists is represented by Unite Here Local 11, which in addition to better wages, is seeking health care, higher pension contributions and sustainable workloads.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 to Image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our workers have to travel about three hours to get to their jobs. And that this is a burden on their lives. But this is what it means to leave the backbone of hospitality (hotel workers) out of a dignified life, and what it creates is corporate greed at its finest,"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Latino writers committee, Jorge Rivera, stressed that to understand the conjuncture in Hollywood it is important to go back to 1960, when actors and writers last went on strike together. "It's been 60 years since then. The new business model has decimated the ability to have a sustainable career," he said.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more, words less, the business seemed to have become an informal economy. "We had a sustainable career that would keep you working year-round, but also allow you to have health insurance and have a path to retirement with pensions. That's all gone."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Rivera recalled that Hollywood is largely a blue-collar industry. The people who work in these programs are craftsmen, there are carpenters, painters, builders and truck drivers, hair stylists and artists.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did not want to overlook the use of Artificial Intelligence (AI) to replace directors, actors and writers. "I feel this is an existential struggle in which we are at the forefront and it will affect many other labor sectors after us."</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Laudable, but insufficient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Berkeley professor Harley Shaiken, a specialist in labor and economics, noted that while organizing to improve working conditions for workers are relevant, it is not enough.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we face today is in the world we live in. All of this was important and represents real struggles and a real victory, but it's not remotely enough to have a decent life for workers or to have a decent society today."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he stressed the importance of solidarity to achieve universal change. "It's not just about strikes: it's, for example, the truckers who just negotiated the contract with UPS without a strike, the gains they won were impressive, but they would have been impossible without the serious organizing that took place and the very real threat of a strike."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organized workers and effective union bargaining and leadership, he said, this would have been impossible.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180"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50"/>
      </w:pPr>
    </w:p>
    <w:p>
      <w:pPr>
        <w:pStyle w:val="Normal50"/>
      </w:pPr>
      <w:r>
        <w:pict>
          <v:shape id="_x0000_i118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Onbetaalbaar Los Angeles kampt met olievlekstaking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augustus 2023 zaterdag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182" type="#_x0000_t75" style="width:146.98pt;height:41.24pt">
            <v:imagedata r:id="rId31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MEYER</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Lonen • Het begon met de acteurs. Toen volgden de scenarioschrijvers. En nu wordt in Los Angeles het vuilnis niet meer opgehaald en staken hotelwerkers.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83"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Karen Bass had net aangeboden te bemiddelen tussen stakende scenaristen en acteurs aan de ene kant en studio's en streamingdiensten aan de andere kant, toen ze werd gedwongen haar focus naar haar eigen werknemers te verplaatsen. Meer dan 11.000 medewerkers van de gemeente Los Angeles legden afgelopen week 24 uur lang hun werk neer. </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Vuilnis werd niet opgehaald, dierenasiels waren dicht en verkeersregelaars kwamen niet opdagen bij enkele grote evenementen. Zwembaden waarvan de badmeesters staakten sloten ook, tot chagrijn van ouders die tijdens de snikhete schoolvakanties leunen op de betaalbare openbare voorzieningen. Net als de 11.500 stakende scenaristen die begin mei stopten met schrijven en de 160.000 acteurs die zich in juli bij hen voegden, eisen de gemeentemedewerkers een hoger salaris en betere arbeidsvoorwaarden.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vroegen zich af wanneer de vuilnisbakken weer geleegd zouden worden. En toeristen kwamen bij hotels in de regio's Los Angeles en Orange County dikke rijen stakende hotelmedewerkers tegen. Sinds begin juli staken de 15.000 leden van hotelvakbond Unite Here Local 11, onder wie afwassers, koks en kamermeisjes. Het is de grootste staking in deze sector in lange tijd, vertelt vakbondsleider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Tot de vakbond een nieuw contract heeft met in totaal zo'n zestig hotels wordt er iedere week bij enkele locaties gestaakt.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alle stakers met elkaar gemeen hebben, van acteurs tot conciërges, zijn problemen rondom huisvesting. Los Angeles wordt steeds duurder en veel mensen die in de regio werken, kunnen zich geen huis op een acceptabele afstand van hun werk veroorloven. De gemiddelde huurprijs voor een appartement ligt rond de 3000 dollar. Voor wie 40 uur per week werkt en het minimumloon van ruim 16 dollar per uur verdient, is dat bedrag onhaalbaar. </w: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vertelt dat veel mensen in de hotelindustrie tegenwoordig twee banen hebben. "Maar zelfs dan lopen ze kans hun huis of appartement te verliezen en komen ze ergens op een kamertje terecht."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met kinderen vertrekken noodgedwongen naar andere buurten of stadsdelen, soms tot wel 160 kilometer van Los Angeles. Deze werknemers rijden de stad in en slapen vervolgens een paar nachten per week in hun auto, zegt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"Een van onze leden, een vrouw met twee kinderen, huurt ergens een bank. Een bank! 's Ochtends klapt ze 'm weer in."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Hoteleigenaren zijn boos dat de stakers de rust van hun gasten verstoren, bijvoorbeeld door vroeg in de ochtend lawaai te maken. Maar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vindt die klachten niet gegrond. "De hotels verdienen inmiddels meer dan voor de pandemie, maar wij zien daar niets van terug. Zonder onze mensen kunnen ze de boel niet draaiende houden."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een van de in totaal tientallen hotels kwam onlangs tegemoet aan de belangrijkste eisen van de vakbond. "Een prachtig contract", aldus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die hoopt dat andere werkgevers er een voorbeeld aan zullen nemen.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entertainmenthoek zit er sinds kort wat beweging in de gesprekken tussen de scenaristen en de studio's. Bij de acteurs schiet het nog niet op. De impact van hun combi-staking op de Californische economie wordt geschat op 3 miljard dollar.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Karen Bass is de gemeente Los Angeles druk in gesprek met de verschillende vakbonden die de medewerkers vertegenwoordigen. Zo moeten verdere ongemakken voor inwoners worden voorkomen en is er hopelijk voor december, als het contract tussen de gemeente en de vakbonden afloopt, een nieuwe overeenkomst. Zo niet, dan zou de hete stakingszomer zomaar een koude stakingswinter kunnen worden.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hoge huren wonen werknemers ver buiten Los Angeles en slapen ze op weekdagen in de auto</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184" style="position:absolute;z-index:25176678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Stakende gemeentemedewerkers zitten met protestborden voor het stadhuis van Los Angeles. foto getty images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185"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51"/>
      </w:pPr>
    </w:p>
    <w:p>
      <w:pPr>
        <w:pStyle w:val="Normal51"/>
      </w:pPr>
      <w:r>
        <w:pict>
          <v:shape id="_x0000_i118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Hete stakingszomer Los Angeles breidt zich uit: rna acteurs nu ook ambtenaren de straat op</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augustus 2023 zaterdag 06:30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187" type="#_x0000_t75" style="width:143.98pt;height:36.75pt">
            <v:imagedata r:id="rId3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Meyer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88"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Tienduizenden mensen staken deze zomer in Los Angeles. De ‘hot labor summer’, zoals de stakingsgolf wordt genoemd, heeft ook zijn weerslag op het openbare leven.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Karen Bass had net aangeboden te bemiddelen tussen stakende scenaristen en acteurs aan de ene kant en studio’s en streamingdiensten aan de andere kant, toen ze werd gedwongen haar focus naar haar eigen werknemers te verplaatsen. Meer dan 11.000 medewerkers van de gemeente Los Angeles legden afgelopen week 24 uur lang hun werk neer.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 werd niet opgehaald, dierenasiels waren dicht en verkeersregelaars kwamen niet opdagen bij enkele grote evenementen. Zwembaden waarvan de badmeesters staakten sloten ook, tot chagrijn van ouders die tijdens de snikhete schoolvakanties leunen op de betaalbare openbare voorzieningen.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11.500 stakende scenaristen die begin mei stopten met schrijven en de 160.000 acteurs die zich in juli bij hen voegden, eisen de gemeentemedewerkers een hoger salaris en betere arbeidsvoorwaarden.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Estafettestaking hotelpersoneel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inwoners zich afvroegen wanneer de vuilnisbakken weer geleegd zouden worden, kwamen toeristen bij hotels in de regio’s Los Angeles en Orange County dikke rijen stakende hotelmedewerkers tegen. Sinds begin juli staken de 15.000 leden van hotelvakbond Unite Here Local 11, onder wie afwassers, koks en kamermeisjes. Het is de grootste staking in deze sector in lange tijd, vertelt vakbondsleider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Tot de vakbond een nieuw contract heeft met zo’n zestig hotels, wordt er iedere week bij enkele locaties gestaakt.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alle stakers met elkaar gemeen hebben, van acteurs tot conciërges, zijn problemen rondom huisvesting. LA wordt steeds duurder en veel mensen die in de regio  werken, kunnen zich geen huis op een acceptabele afstand van hun werk veroorloven. De gemiddelde huurprijs voor een appartement  ligt er rond de 3000 dollar. Voor wie 40 uur per week werkt en het minimumloon van ruim 16 dollar per uur verdient, is dat bedrag onhaalbaar.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banen in de hotellerie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vertelt dat veel mensen in de hotelindustrie tegenwoordig twee banen hebben. “Maar zelfs dan lopen ze kans hun huis of appartement te verliezen en komen ze ergens op een kamertje terecht.” Gezinnen met kinderen vertrekken noodgedwongen naar andere buurten of stadsdelen, soms tot wel 160 kilometer van Los Angeles. Deze werknemers rijden de stad in en slapen vervolgens een paar nachten per week in hun auto, zegt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“Een van onze leden, een vrouw met twee kinderen, huurt ergens een bank. Een bank! 's Ochtends klapt ze ‘m weer 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Hoteleigenaren zijn boos dat de stakers de rust van hun gasten verstoren, bijvoorbeeld door vroeg in de ochtend lawaai te maken. Maar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vindt die klachten niet gegrond. “De hotels verdienen inmiddels meer dan voor de pandemie, maar wij zien daar niets van terug. Zonder onze mensen kunnen ze de boel niet draaiende houden.”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een van de in totaal tientallen hotels kwam onlangs tegemoet aan de belangrijkste eisen van de vakbond. “Een prachtig contract”, aldus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die hoopt dat andere werkgevers er een voorbeeld aan zullen nemen.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miljard schade in de filmindustrie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entertainmenthoek zit er sinds kort wat beweging in de gesprekken tussen de scenaristen en de studio’s. Bij de acteurs schiet het nog niet op. De impact van hun combi-staking op de Californische economie wordt geschat op 3 miljard dollar.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Bass is de gemeente Los Angeles druk in gesprek met de verschillende vakbonden die de medewerkers vertegenwoordigen. Zo moeten verdere ongemakken voor inwoners worden voorkomen en is er hopelijk voor december, als het contract tussen de gemeente en de vakbonden afloopt, een nieuwe overeenkomst.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niet, dan zou de hete stakingszomer zomaar een koude stakingswinter kunnen 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Staking scenarioschrijvers brengt Hollywood tot stilstand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Schrijvers voor Amerikaanse tv-programma’s en streamingdiensten zijn hun hongerloontje zat en leggen het werk neer. Bekende talkshows gaan nu al op zwart, voor series kan dat wat langer duren.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18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52"/>
      </w:pPr>
    </w:p>
    <w:p>
      <w:pPr>
        <w:pStyle w:val="Normal52"/>
      </w:pPr>
      <w:r>
        <w:pict>
          <v:shape id="_x0000_i119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Hete stakingszomer Los Angeles breidt zich uit: na acteurs nu ook ambtenaren de straat op</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augustus 2023 vrijdag 08:00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191" type="#_x0000_t75" style="width:143.98pt;height:36.75pt">
            <v:imagedata r:id="rId3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 Meyer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2"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Tienduizenden mensen staken deze zomer in Los Angeles. De ‘hot labor summer’, zoals de stakingsgolf wordt genoemd, heeft ook zijn weerslag op het openbare leven.Burgemeester Karen Bass had net aangeboden te bemiddelen tussen stakende scenaristen en acteurs aan de ene kant en studio’s en streamingdiensten aan de andere kant, toen ze werd gedwongen haar focus naar haar eigen werknemers te verplaatsen. Meer dan 11.000 medewerkers van de gemeente Los Angeles legden afgelopen week 24 uur lang hun werk neer.Vuilnis werd niet opgehaald, dierenasiels waren dicht en verkeersregelaars kwamen niet opdagen bij enkele grote evenementen. Zwembaden waarvan de badmeesters staakten sloten ook, tot chagrijn van ouders die tijdens de snikhete schoolvakanties leunen op de betaalbare openbare voorzieningen.Net als de 11.500 stakende scenaristen die begin mei stopten met schrijven en de 160.000 acteurs die zich in juli bij hen voegden, eisen de gemeentemedewerkers een hoger salaris en betere arbeidsvoorwaarden.Estafettestaking hotelpersoneelTerwijl inwoners zich afvroegen wanneer de vuilnisbakken weer geleegd zouden worden, kwamen toeristen bij hotels in de regio’s Los Angeles en Orange County dikke rijen stakende hotelmedewerkers tegen.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begin juli staken de 15.000 leden van hotelvakbond Unite Here Local 11, onder wie afwassers, koks en kamermeisjes. Het is de grootste staking in deze sector in lange tijd, vertelt vakbondsleider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Tot de vakbond een nieuw contract heeft met zo’n zestig hotels, wordt er iedere week bij enkele locaties gestaakt.Wat alle stakers met elkaar gemeen hebben, van acteurs tot conciërges, zijn problemen rondom huisvesting. LA wordt steeds duurder en veel mensen die in de regio  werken, kunnen zich geen huis op een acceptabele afstand van hun werk veroorloven. De gemiddelde huurprijs voor een appartement  ligt er rond de 3000 dollar. Voor wie 40 uur per week werkt en het minimumloon van ruim 16 dollar per uur verdient, is dat bedrag onhaalbaar.Meerdere banen in de hotellerieBriceño vertelt dat veel mensen in de hotelindustrie tegenwoordig twee banen hebben. “Maar zelfs dan lopen ze kans hun huis of appartement te verliezen en komen ze ergens op een kamertje terecht.” Gezinnen met kinderen vertrekken noodgedwongen naar andere buurten of stadsdelen, soms tot wel 160 kilometer van Los Angeles. Deze werknemers rijden de stad in en slapen vervolgens een paar nachten per week in hun auto, zegt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“Een van onze leden, een vrouw met twee kinderen, huurt ergens een bank. Een bank! 's Ochtends klapt ze ‘m weer in.”Hoteleigenaren zijn boos dat de stakers de rust van hun gasten verstoren, bijvoorbeeld door vroeg in de ochtend lawaai te maken. Maar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vindt die klachten niet gegrond. “De hotels verdienen inmiddels meer dan voor de pandemie, maar wij zien daar niets van terug. Zonder onze mensen kunnen ze de boel niet draaiende houden.”Slechts een van de in totaal tientallen hotels kwam onlangs tegemoet aan de belangrijkste eisen van de vakbond. “Een prachtig contract”, aldus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die hoopt dat andere werkgevers er een voorbeeld aan zullen nemen.Drie miljard schade in de filmindustrieIn de entertainmenthoek zit er sinds kort wat beweging in de gesprekken tussen de scenaristen en de studio’s. Bij de acteurs schiet het nog niet op. De impact van hun combi-staking op de Californische economie wordt geschat op 3 miljard dollar.Volgens burgemeester Bass is de gemeente Los Angeles druk in gesprek met de verschillende vakbonden die de medewerkers vertegenwoordigen. Zo moeten verdere ongemakken voor inwoners worden voorkomen en is er hopelijk voor december, als het contract tussen de gemeente en de vakbonden afloopt, een nieuwe overeenkomst.Zo niet, dan zou de hete stakingszomer zomaar een koude stakingswinter kunnen worden.Staking scenarioschrijvers brengt Hollywood tot stilstandSchrijvers voor Amerikaanse tv-programma’s en streamingdiensten zijn hun hongerloontje zat en leggen het werk neer. Bekende talkshows gaan nu al op zwart, voor series kan dat wat langer duren.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193"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53"/>
      </w:pPr>
    </w:p>
    <w:p>
      <w:pPr>
        <w:pStyle w:val="Normal53"/>
      </w:pPr>
      <w:r>
        <w:pict>
          <v:shape id="_x0000_i119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Striking while L.A. is hot binds diverse unions; In a city of workers, no one's future is secure unless all can earn a fair wage.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2023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Los Angeles Times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19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4:30 a.m., but the hit sound of this hot summer echoed up and down the streets near City Hall: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strike! Shut it down! L.A. is a union town!"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Service Employees International Union Local 721, which represents more than 7,000 city workers, went on a one-day strike Tuesday to highlight what they claim are stalled contract negotiations and unfair labor practices. It was the first walkout involving city workers in more than 40 years.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Winchell's coffee and donuts sat on a table as about 15 people marched and chanted in a small circle in front of the City Hall steps. Few reached for the energy boost: Their fuel in those early hours was the excitement of joining the stream of labor strikes that has hit Los Angeles over the last 12 months and doesn't seem to be drying up anytime soon.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UCLA graduate student workers joined a five-week UC-wide strike that was the largest of its kind and led to a historic contract. In March, the Los Angeles Unified School District shut down for three days as teachers walked off their jobs alongside their blue-collar co-workers, who were represented by SEIU Local 99 and trying to negotiate a new contract. The Writers Guild of America is 100 daysinto its strike, while SAG-AFTRA members stopped showing up to work in July -- the first time in 63 years that the two Hollywood unions have gone on strike together.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which represents hotel and hospitality workers, has staged rolling walkouts across Southern California since the Fourth of July weekend. Kaiser Permanente workers picketed across California last month. UPS just dodged a strike. Starbucks baristas continue to unionize across the Southland.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has seen consequential labor actions before -- the Justice for Janitor campaigns of the 1990s, the supermarket strikes of the early 2000s, the last WGA one -- that helped realign city politics. Union members are so ubiquitous 'round town that the colors of their T-shirts -- Unite Here red, SEIU purple, SAG-AFTRA black -- are as much a part of the city's palette as Dodger blue and USC cardinal and gold.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happening now feels different. There's a level of cross-union support across radically different workplaces, along with a knowledge of one another's respective struggles, that I've never seen, or frankly ever thought possible.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famously fractured city, it's a lesson everyone can learn. You don't have to like the labor movement to see that they're the canary in the coal mine of L.A.'s economic health. If belonging to a union isn't enough to guarantee a well-paying job, then what is? And if you can't care about someone else's struggles, how good of an Angeleno can you truly be?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Teachers Los Angeles Vice President Julie Van Winkle and a co-worker received cheers when they joined the SEIU picket line Tuesday morning. "L.A. is at a critical point," Van Winkle said. "We need a big drastic change, and we can only do that on the streets demanding it together."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united, and we're not gonna take it anymore," said SEIU 721 Vice President Simboa Wright, who has been a wastewater collection worker for 20 years. When I asked where he lives, Wright laughed and said, "Inland Empire, because I can't afford to live 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Coreas has worked as a city custodian for 21 years. Living in the city "has gotten worse, because our salaries don't really go up, but the cost of everything does. The bosses have made promises, and they haven't complied with them. Well, we need to make them comply."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longtime union leaders -- prone to superlatives about solidarity while straining behind closed doors to quash inter-union beefs -- are surprised.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asked other unions to support her when she spoke about the struggles of hotel workers at the University of California Board of Regents meeting last month in San Francisco. Representatives of the United Farm Workers and National Union of Healthcare Workers showed up to address the regents. Outside, a loud rally included hundreds of members from the American Federation of State, County and Municipal Employees and the United Auto Workers.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described the moment as "mind-blowing."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32 years [of organizing], I have not seen this," she said. "We have started something for the rest of the nation to follow."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County Federation of Labor President Yvonne Wheeler led some of the predawn chants in front of City Hall. She credited the joint UTLA-SEIU strike in the spring as what "got us to this moment" of cross-sector unity. This spring, Wheeler called a special Labor Fed meeting to urge unions to not just support one another but learn about one another.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saw the similarity of the issues each of them has to deal with, that's when they realized people needed to stand together," Wheeler said. "Your fight is their fight. And an injury to one is an injury to all."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so-called "hot labor summer" is especially remarkable because it's happening during the centennial year of what my fellow Times columnist Patt Morrison has described as L.A.'s Big Bang -- when Los Angeles leaders effectively announced to the world that the city had arrived.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1923 is when the Hollywood sign went up, along with the Memorial Coliseum, the Automobile Club of California's Spanish Colonial Revival headquarters near USC, the Biltmore Hotel and El Cholo Cafe. The previous year saw the debut of the Rose Bowl and the Hollywood Bowl. All are beloved landmarks today, but they opened as civic temples to the L.A. that boosters wanted to sell, a paradise where the problems of big cities -- poverty, diversity, density -- were far away.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sales pitch was also a proudly hostile attitude to workers seeking better wages and the right to organize: 1923 was also the year that famed author Upton Sinclair was arrested in San Pedro for reciting the U.S. Constitution to show his support for striking port workers, whom authorities were arresting by the hundreds. This scorched-earth policy reigned for decades in a city whose fathers have long touted its key industries -- Hollywood, oil, oranges, housing, aerospace, tech -- with the paternalistic view that the bosses and monied few knew better than the rabble about how to develop 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sort of thinking led to the segregated, stratified megalopolis of today, which seems perpetually on the precipice of collapsing on itself. All these strikes aren't merely individual efforts but a collective rallying cry: We're a city of workers -- blue collar and white collar, unionized and not, immigrant and native -- and no one's future is secure unless everyone can earn a just wage.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 can think of itself like this, a more equitable city -- one that the titans of a century ago never even considered -- is possible.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the SEIU mini-rally as the sun began to rise. The crowd in front of City Hall now numbered about 100 and was growing. The next day, the strikers would return to work.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marching for a good half hour, Assemblymember Isaac Bryan (D-Los Angeles) stood on top of the steps with a picket sign in one hand and a coffee cup in the other.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can show the world that you can take care of the people that keep the city running -- all parts of it," he said, softly chanting along with the crowd. Volunteers were setting up a stage for a lunchtime rally. A truck displayed 3-foot-tall letters spelling, "Union Strong."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down moment," Bryan concluded. "It's a hope moment."</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196" style="position:absolute;z-index:25177395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CITY workers picket at L.A. City Hall during their 24-hour work stoppage.  PHOTOGRAPHER:Gary Coronado Los Angeles Times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19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54"/>
      </w:pPr>
    </w:p>
    <w:p>
      <w:pPr>
        <w:pStyle w:val="Normal54"/>
      </w:pPr>
      <w:r>
        <w:pict>
          <v:shape id="_x0000_i119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BUSINESS; Union reports attacks on striking hotel workers; Violent incidents by lodgings' security have occurred in L.A. and Orange counties, NLRB complaint says. - Correction Appended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4"/>
        <w:keepNext w:val="0"/>
        <w:spacing w:after="0" w:line="240" w:lineRule="atLeast"/>
        <w:ind w:right="0"/>
        <w:jc w:val="both"/>
      </w:pPr>
      <w:bookmarkStart w:id="108" w:name="Bookmark_55"/>
      <w:bookmarkEnd w:id="108"/>
    </w:p>
    <w:p>
      <w:pPr>
        <w:pStyle w:val="Normal54"/>
        <w:keepNext w:val="0"/>
        <w:spacing w:after="0" w:line="260" w:lineRule="atLeast"/>
        <w:ind w:left="0" w:right="0" w:firstLine="0"/>
        <w:jc w:val="left"/>
      </w:pPr>
      <w:r>
        <w:br/>
      </w:r>
      <w:r>
        <w:pict>
          <v:shape id="_x0000_i1199" type="#_x0000_t75" alt="Notice" style="width:10.5pt;height:12.75pt">
            <v:imagedata r:id="rId33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Los Angeles Times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Business Desk; Part A; Pg. 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 Suhauna Hussain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hotel workers rallied in downtown Los Angeles on Monday morning to protest what their union described in a labor complaint as a pattern of violent incidents and property destruction at picket lines where workers have been on strike.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workers marched in a large circle, blocking traffic at Wilshire Boulevard and 7th Street, chanting and waving signs as police looked 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and their supporters have been attacked multiple times as they protested outside properties in Los Angeles and Orange counties, Unite Here Local 11 alleged in a complaint filed Monday with the National Labor Relations Board. The union's complaint cited incidents as recently last weekend, at the Fairmont Miramar in Santa Monica, Hotel Maya in Long Beach and Laguna Cliffs Marriott in Dana Point.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hotel workers have staged intermittent walkouts since early July as they demand higher wages and improved working conditions. Contracts covering more than 15,000 workers and more than 60 hotels expired June 30.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hundreds of employees across Los Angeles at more than 25 hotels walked out, urging Taylor Swift to postpone her Aug. 3-9 concerts at SoFi Stadium to support their push. The workers say they don't earn enough to afford housing near their jobs. Only the Westin Bonaventure has reached a tentative agreement and avoided a strike.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Hillan, a spokesperson for the California Hotel and Lodging Assn., said that safety is the top priority of the group's members in the face of "Unite Here Local 11's extremely aggressive and unlawful protest tactics."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representatives are blaring sirens and alarms at odd hours that not only disturb the peace and neighboring residents but also clearly create a safety risk," Hillan said in an email. "Hotels have made law enforcement as well as the Mayor's office aware of these increasingly aggressive actions by picketers aimed at guests, employees and our communities. We've asked that the police take concrete steps to ensure the safety of all."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circulating online shows security personnel pushing and tackling picketing hotel workers after a rally march Saturday in Santa Monica that ended at the Fairmont Miramar Hotel &amp; Bungalows.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appeared to be trying to cross a barrier set up in front of the luxury hotel, and Hillan noted "on the video at the Fairmont, union representatives are kicking over barricades intended to maintain safety and order."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Martinez, who was among workers tackled at the Saturday protest, said that when security guards opened a barricade to let a car in, he walked through. Suddenly and without verbal warning, security guards tried to yank the drum away and tackled Martinez to the ground, Martinez said in an interview. While he was still on the ground, a guard jumped on him a second time, Martinez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guards basically came after us, all the protesters," Martinez said in Spanish. "What the company did wasn't correct, we were peacefully protesting."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get up because I was hurt. My ankles and my elbows were all bruised," Martinez said. He was still in pain three days later: "My whole body hurts."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Grossman, an attorney representing a group of 44 hotel owners and operators involved in contract negotiations -- including the Fairmont Miramar -- declined to comment through Hillan. Grossman has previously said strike actions by hotel workers represent "Local 11's continued counterproductive conduct."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Fairmont Miramar representatives did not immediately respond to a request for comment.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incident took place Sunday in Long Beach at the Hotel Maya, according to the complaint.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security personnel including a manager at the Maya Hotel sought to forcibly relocate striking workers using a chain link fence while a guest ran around the fence and punched a worker in the head" and pushed "at least two others," the union said in a news advisory.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Kambiz Babaoff, chairman of the real estate group that owns Hotel Maya, did not immediately respond to a request for comment."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at least three altercations in July at the Laguna Cliffs Marriott in Dana Point the union said. During one, celebrity chef John Tesar, who runs the hotel's Knife Modern Steak restaurant, swore at striking workers and broke one of their drums, the union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also alleges that a security head at Laguna Cliffs told a guest who had threatened to assault workers that the guest should do what he wanted to do and that security personnel would testify on the guest's behalf.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Laguna Cliffs is owned by the University of California Retirement Fund and operated by Aimbridge.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hotel representative told the New York Post that Tesar was removed from the hotel property and the company is examining "appropriate next steps."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representatives said they too were told by Aimbridge that it is investigating the incident after removing Tesar from the property.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Aimbridge did not immediately respond to a request for comment. Laguna Cliffs human resources manager Joe Garciaross did not immediately respond to a request for comment. Efforts to reach Tesar were unsuccessful.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Protesting hotel workers have had run-ins not only with security personnel but also with guests. Angry guests have filed noise complaints about early morning picket lines.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instance in which a passerby threw an egg and poured a cup of urine on workers.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held outside the InterContinental hotel in downtown L.A. on Monday morning, hundreds of workers sporting their signature red union shirts marched, chanted and waved picket signs.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drums and brass instruments echoed through the air as workers danced.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co-president of Unite Here Local 11, addressed the crowd from the makeshift truck podium.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won't tolerate it,"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in Spanish about the incidents that occurred over the weekend. She said union members will continue to protest peacefully for as long as it takes to secure a contract -- "even if [a contract] is six months away."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Councilmembers Katy Yaroslavsky of District 5, Hugo Soto-Martinez of District 13, Eunisses Hernandez of District 1 and Nithya Raman of District 4 also spoke at the rally.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Yaroslavksy co-proposed a minimum wage increase for workers at hotels with more than 60 guest rooms to $25 an hour by 2023 and $1 per year to $30 by 2028.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cower to intimidation, shameful tactics, like the anti-union behavior we saw this weekend at the Fairmont. They should be embarrassed," Yaroslavsky told the crowd.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appalling. It's ridiculous for you to use violence on some of our most vul- nerable community members," Hernandez said as she pointed up to the Inter- Continental building's security guards. (The Inter- Continental wasn't mentioned in the union's complaint.) "You're witnessing but you're not safe, either. Don't be comfortable and align yourself with the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wasting the money to get protection for themselves but what about us?" said Diana Rios Sanchez, a housekeeping supervisor at the InterContinental. She vowed to keep fighting for a contract.</w:t>
      </w:r>
    </w:p>
    <w:p>
      <w:pPr>
        <w:pStyle w:val="Normal54"/>
        <w:keepNext/>
        <w:spacing w:before="240" w:after="0" w:line="340" w:lineRule="atLeast"/>
        <w:ind w:left="0" w:right="0" w:firstLine="0"/>
        <w:jc w:val="left"/>
      </w:pPr>
      <w:bookmarkStart w:id="110" w:name="Correction"/>
      <w:bookmarkEnd w:id="110"/>
      <w:r>
        <w:rPr>
          <w:rFonts w:ascii="arial" w:eastAsia="arial" w:hAnsi="arial" w:cs="arial"/>
          <w:b/>
          <w:i w:val="0"/>
          <w:strike w:val="0"/>
          <w:noProof w:val="0"/>
          <w:color w:val="000000"/>
          <w:position w:val="0"/>
          <w:sz w:val="28"/>
          <w:u w:val="none"/>
          <w:vertAlign w:val="baseline"/>
        </w:rPr>
        <w:t>Correction</w:t>
      </w:r>
    </w:p>
    <w:p>
      <w:pPr>
        <w:pStyle w:val="Normal54"/>
        <w:spacing w:line="60" w:lineRule="exact"/>
      </w:pPr>
      <w:r>
        <w:pict>
          <v:line id="_x0000_s120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Hotel strike: In the Aug. 8 Section A, an article about Unite Here Local 11's federal complaint accusing hotel operators of a pattern of violence against striking workers said an incident occurred Sunday at Hotel Maya in Long Beach. The alleged incident occurred Saturday. </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09, 2023</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02" style="position:absolute;z-index:25177804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EVELYN RODRIGUEZ, left, a housekeeper, dances while joining other striking workers outside the InterContinental Los Angeles Downtown hotel Monday.  PHOTOGRAPHER:Mel Melcon Los Angeles Times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0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55"/>
      </w:pPr>
    </w:p>
    <w:p>
      <w:pPr>
        <w:pStyle w:val="Normal55"/>
      </w:pPr>
      <w:r>
        <w:pict>
          <v:shape id="_x0000_i1204"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Unions flex muscle not seen in decades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Louisiana Weekly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w:t>
      </w:r>
    </w:p>
    <w:p>
      <w:pPr>
        <w:pStyle w:val="Normal55"/>
        <w:keepNext w:val="0"/>
        <w:spacing w:after="0" w:line="240" w:lineRule="atLeast"/>
        <w:ind w:right="0"/>
        <w:jc w:val="both"/>
      </w:pPr>
      <w:bookmarkStart w:id="111" w:name="Bookmark_56"/>
      <w:bookmarkEnd w:id="111"/>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ProQuest Information and Learning</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Ethnic NewsWatch</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Louisiana Weekly Publishing Co.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 Vol. 97; No. 48</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White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La. </w:t>
      </w:r>
    </w:p>
    <w:p>
      <w:pPr>
        <w:pStyle w:val="Normal55"/>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05" style="position:absolute;z-index:2517800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(Ethnic Media Services) - In the hottest labor summer in 40 years, unions are demanding better contracts for working people who can't live on their paychecks. And solidarity across all sectors is making a difference.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view shared by veteran union organizers, labor economists, and striking workers alike during a recent EMS Zoom briefing.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have shelter, so we were homeless much of the time. We didn't have access to healthcare," said California State Senator Maria Elena Durazo, who is the daughter of migrant farmworkers. "And, of course, we lived in poverty for poverty wages for a very, very powerful, very wealthy industry," Durazo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that the industry couldn't afford it, she noted. "It was simply that the workers didn't have the power of collective bargaining."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ago, Durazo organized Latino immigrant workers in California to change that dynamic. "The labor movement had a vision," she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vision is under threat from an array of forces, including California's sizable gig economy, which employs some 1.3 million gig workers, about half of them drivers for rideshare companies where they are classified as contractors and are therefore denied worker protections and benefits.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are increasingly taking to the picket line in response.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and writers in Hollywood are for the first time in 60 years striking together. Some 15,000 hotel workers are staging rolling strikes at 43 hotels for a $5/hr. pay increase; UPS just signed an historic agreement that ends two-tier wages for part-timers; and auto workers at the Big Three could strike in September when their contract expires.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generation of labor leaders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labor historian Nelson Lichtenstein, today's young firebrands are leading unions that are 80-90 years old. "At various moments in the past, they've kind of been rotten or corrupt or ineffectual,"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the 1930s when auto, steel, mining, and electrical unions had contracts with important industries, Lichtenstein noted that while just 6 percent of workers in the private sector are in unions today, that may be shifting.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tight labor market with very low unemployment favors organized labor, he noted, adding that the pandemic delegitimized employers and other institutions that didn't take care of people in the same way the Great Depression eroded faith in big business in the early 1930s.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drew another parallel with the Civil Rights Era when people felt a sense of "justified and moral grievance against employers" who did not treat all workers equally.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it's not uncommon to see famous athletes and movie stars publicly champion causes. Meanwhile minor league baseball players have formed a union. University teaching assistants have recently gone union also. College athletes could be next.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something when these kinds of elite cultural figures side with the unions," Lichtenstein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homes for hotel workers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industry is making record profits while workers are struggling with inflation and the unbearable cost of housing. Hotel workers are couch surfing or sleeping in their cars or taking shifts in rented rooms in the afternoon if they work a morning shift, she explained.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strikes in Pasadena, in downtown LA., in Santa Monica, in Anaheim, in Irvine, and Dana Point, LAX, Beverly Hills, and many, many other cities. In case you haven't had a chance to visit yet, our picket lines have been magnificent," says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 co-president of UNITE-HERE Local 11, representing over 30,000 hotel workers in Los Angeles County, Orange County, and Arizona.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one hotel has signed so the strikers and their supporters are maning the picket lines until they settle. " Our demands are very simple. We want to keep hotel workers with a roof over their heads," she said, adding, "wages, pension, healthcare, and workload issues are our top key issues."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noted the strike has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prompted cancellations by the Democratic Governors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Vice President Kamala Harris, Japanese American Citizens, W.K. Kellogg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and Snoop Dog. "We have tons of supporters," she said. Striking for a better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Lucero Ramirez is a housekeeper at the Waldorf Astoria in LA. "I want better pay to live a better life. I am worried about a pension and particularly after the pandemic that the workers secure healthcare for the future," she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Waldorf is a five-star hotel; the rooms are big, and require a lot of attention because the floors are marble and the rugs are imported from Italy. It's hard work to clean six very large rooms a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makes $3,000/mo, pays $1,100 in rent and supports her elderly parents. Ramirez is afraid at some point she will have to move as the cost of living in LA continues to rise.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many co-workers who drive 2 or 3 hours because they can't afford to live here," Ramirez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Rivera worked a number of non-union jobs producing true crime stories for Fox and the Discovery Channel before joining the Writers Guild of America (WGA). He now serves as the Vice-Chair of the WGA Latinx Writers Committee.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convey a message of solidarity to my siblings in the hotel union. You all deserve exactly what you're asking for," Rivera told Ramirez during the press call.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union and non-union jobs paid well in Hollywood. But the advent of streaming changed all that. Except for big name actors and directors, most of the 11,000 writers and actors in today's Hollywood are gig workers barely making the $24,000/yr to get health benefits.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writers are working 10 weeks out of the year if they're lucky and actors are doing the same and the checks that are coming in are not really a sustainable income," Rivera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challenge of AI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Rivera, Vice-Chair of the Latinx Writers Committee, WGAW/TV Writer and Producer, noted the studios made about $200 billion last year and the guild workers are asking for 2 percent -about $450 million - "to keep everybody financially whole." One big concern is that the studios plan to use AI tools in production.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studios are looking towards being able to use the technology to replace creatives. There's been conversation about the ability for AI to replace directors, replace actors, replace writers, and quite frankly I feel like this is an existential fight that we're on the forefront of, that will affect a great many other labor sectors after us."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Mackenzie consulting firm came out with a new report indicating by 2030, 30 percent of all work hours will be impacted by artificial intelligence. So a huge number of workers will be facing in the future what the screen actors are facing today.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UC Berkeley Professor Emeritus Harley Shaiken, labor solidarity will be key to meeting this emerging threat.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experiencing right now this summer is a summer of solidarity.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seen something that many Americans have forgotten -how vital solidarity is for gains that affect everyone,"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Teamster drivers will be making over $49 an hour at the end of this contract. That will stimulate economic growth. It also sets the standard for workers in other areas of the economy who are also going to benefit," Shaiken said.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06"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5"/>
          <w:headerReference w:type="default" r:id="rId346"/>
          <w:footerReference w:type="even" r:id="rId347"/>
          <w:footerReference w:type="default" r:id="rId348"/>
          <w:headerReference w:type="first" r:id="rId349"/>
          <w:footerReference w:type="first" r:id="rId350"/>
          <w:pgSz w:w="12240" w:h="15840"/>
          <w:pgMar w:top="840" w:right="1000" w:bottom="840" w:left="1000" w:header="400" w:footer="400"/>
          <w:pgNumType w:fmt="decimal"/>
          <w:cols w:space="720"/>
          <w:titlePg w:val="0"/>
        </w:sectPr>
      </w:pPr>
    </w:p>
    <w:p>
      <w:pPr>
        <w:pStyle w:val="Normal56"/>
      </w:pPr>
    </w:p>
    <w:p>
      <w:pPr>
        <w:pStyle w:val="Normal56"/>
      </w:pPr>
      <w:r>
        <w:pict>
          <v:shape id="_x0000_i120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 demanda de un salario digno, detrás de las huelgas de Los Ángeles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julio 2023 sábado</w:t>
      </w:r>
    </w:p>
    <w:p>
      <w:pPr>
        <w:pStyle w:val="Normal56"/>
        <w:keepNext w:val="0"/>
        <w:spacing w:after="0" w:line="240" w:lineRule="atLeast"/>
        <w:ind w:right="0"/>
        <w:jc w:val="both"/>
      </w:pPr>
      <w:bookmarkStart w:id="113" w:name="Bookmark_57"/>
      <w:bookmarkEnd w:id="113"/>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La Opinion, impreMedia </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LOS ÁNGELES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Araceli Martínez Ortega</w:t>
      </w:r>
    </w:p>
    <w:p>
      <w:pPr>
        <w:pStyle w:val="Normal56"/>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08"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Lucero Ramirez es una camarera del Hotel Waldorf Astoria, un hotel de lujo de cinco estrellas en Beverly Hills, que se ha ido a huelga por un mejor pago, pero también porque quiere una mejor pensión y seguro de salud.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"Nuestro trabajo es muy pesado. Tenemos que hacer una limpieza muy detallada, no dejar huellas dactilares. Es mucho el desgaste físico. Limpio seis cuartos por día, pero son tipo suite, muy amplios. Solo la tina me llega a la cintura de lo profunda que 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Durante la conferencia: "Detrás de la oleada de huelgas: ¿Por qué no podemos pagar un salario digno?", organizada por Ethnic Media Services, Lucero relató que gana $1,500 después de impuestos cada quincena y paga una renta al mes de $1,100 en el área de Hollywood.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"Vivo con miedo de que me pidan que salga de mi departamento porque en toda esa área están desalojando mucha gente para construir condominios de lujo. Si eso pasa, me tendría que mover a vivir a dos, tres horas de mi trabajo. No podría pagar las altas rentas a donde vivo actualmente".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Ángeles y el sur de California se encuentran envueltos en paros sindicales que han atraído la atención mundial: El sindicato de escritores de Hollywood (The Writers Guild of America) lleva dos meses en huelga mientras que los trabajadores de varios de los más grandes y lujosos hoteles se encuentran en paro.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que está en juego es la demanda por mayores salarios y beneficios en momentos en que las grandes corporaciones ven aumentar sus ganancias ante una inflación desatada, y rentas por las nubes.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copresidenta del sindicato UNITE HERE Local 11, dijo que estamos ante la más grande huelga de la industria hotelera, debido a que mientras los hoteles obtienen ganancias récord, los trabajadores batallan con los altos números de la inflación y costos de vivienda insoportables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"Estamos viendo a trabajadores que duermen en sus carros, y están a un cheque de quedarse sin casa; y sabemos que hay quienes viajan dos o tres horas para llegar a su trabajo cuando son la columna vertebral de la industria hotelera".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 ante lo que llamó avaricia en su máxima expresión por parte de los hoteleros, los trabajadores votaron por irse a la huelga.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 contrato incluye a 15,000 trabajadores y 43 hoteles. Hemos tenido huelgas en Pasadena, el centro de Los Ángeles, Santa Mónica, Anaheim, Irvine, Dana Point, el Aeropuerto Internacional de Los Ángeles, Beverly Hills y muchas otras ciudades".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Dijo que sus demandas son muy simples: "Queremos que los trabajadores de los hoteles mantengan un techo sobre sus cabezas, salarios, pensiones, seguro de salud y cargas de trabajo justas".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reveló que han tenido muchos simpatizantes que cancelado sus convenciones a partir de la huelga como la Asociación de Gobernadores Demócratas, la vicepresidente Harris suspendió su estancia en uno de esos hoteles, Snoop Dogg canceló su show y le han pedido a Taylor Swift aplazar su concierto hasta que tengan un contrato.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"Sabemos que están doblando los precios mientras hablamos. Así que les pedimos a todos que honren estos plantones no que los crucen".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subrayó que la mayorías de los trabajadores son camaristas y lavatrastes, mujeres de color y latinas que hacen que la industria hotelera sea rentable.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 miles los trabajadores en huelga. Han tratado de contratar personal para romper la huelga y sabemos que están batallando. Están cerrando restaurantes porque no pueden proveer el servicio por el que pagan los clientes. Hemos escuchado que hay muchos gerentes tratando de limpiar los cuartos, pero no han tenido éxito porque no tienen nuestra experiencia. Por eso tenemos que ser compensados y para que podamos mantener un techo sobre nuestras cabezas".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Huelga de escritores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Jorge Rivera, vicepresidente del Comité de Escritores Latinos, escritor y productor de WGAW/TV, dijo que la industria del entretenimiento experimenta problemas debido a los trastornos que ha traído la economía tecnológica.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"Tenemos que regresar a 1960 cuando fue la última vez que los actores y escritores se fueron a una huelga juntos. Han pasado 60 años. Y durante esa huelga pudimos ganar puntos para establecer un modelo que había estado funcionando".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Básicamente los escritores y actores obtenían cheques bastantes sustanciales debido a la repetición y retransmisión de programas de televisión.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Así que cuando los escritores y los actores estaban entre trabajos en una economía freelance, podrían no trabajar por un año o seis meses, pero esos cheques les permitían pagar su seguro de salud.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 un modelo sostenible, pero cuando entraron las plataformas de streaming y vino la economía tech a Hollywood, que ya no descansa en las ventas de anuncios sino en suscripciones; y ya no hay ingresos por anuncios ni por vender dvds, se diezmó el modelo de negocio en el que trabajamos por 60 años y permitía tener una carrera sustentable".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Detalló que las compañías streaming (de transmisión en directo) tienen presupuestos limitados.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 ejemplo en lugar de 22 episodios que mantengan a los escritores y actores trabajando todo el año, tienen órdenes de 8 o 10 que dan empleo por 20 semanas como máximo".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esas condiciones, dijo, se ha reducido la posibilidad de desarrollar una carrera y se ha convertido en una economía gig en la que no se puede trabajar todo el año, ni pagar el seguro de salud y tener una pensión para la jubilación.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 lo tanto, los escritores trabajan 10 semanas al año si tienen suerte, y con los actores pasa lo mismo, y los cheques no son más un ingreso sustentable".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Comentó que además hay un gran mito de que todos son millonarios en Hollywood. "Absolutamente no es verdad. Ciertamente los Harrison Ford y Jennifer Lawrence hacen millones de dólares, pero si miras al final de un show de televisión o una película, hay cientos de nombres, y de esa lista aquellos que ganan $100,000 al año son muy afortunados".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resultado de las huelgas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senadora Maria Elena Durazo, ex líder de la Federación del Trabajo del Condado de Los Ángeles, dijo que California, el estado más progresista del país, no estaría en el lugar donde se encuentra sino fuera por el movimiento laboral de los 80 y 80 liderado por latinos e inmigrantes.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 un gran aplauso y un gran respeto al Sindicato de Escritores. Hace apenas unos meses tuvimos a 40,000 trabajadores de la Universidad de California en huelga. Les tomó muchos años llegar ahí".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 de acuerdo a Durazo, lo más importante de estas huelgas, es lo que vendrá después como resultado del verano de 2023 para toda la clase trabajadora.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"Tenemos ahora en Sacramento un proyecto de ley para aumentar los días de enfermedad pagados de tres a siete, pero también debemos mirar hacia la economía futura, y en cómo nos preparamos con una posición agresiva para que esos nuevos empleos verdes sean más que el salario mínimo".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alcaldesa de Los Ángeles, Karen Bass declaró hace unos días que Los Ángeles está experimentando un verano de lucha para llegar a fin de mes.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todas las industrias (educación, hospitalidad, entrega de bienes o entretenimiento), los angelinos merecen contratos justos. Ya seas un escritor que ha estado en huelga por más de 72 días o un actor que ha estado en huelga por 72 horas, los salarios y los beneficios de salud para pagar vivienda, comida y las necesidades básicas para sobrevivir deben ser un requisito mínimo en las discusiones".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Consideró que un sector empresarial fuerte es esencial para que nuestra ciudad vuelva a ser asequible para las familias trabajadoras.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 es un punto de inflexión histórico para nuestra ciudad, ya que nuestra industria del entretenimiento experimenta presión económica e incertidumbre comercial. Se debe llegar a una solución justa y equitativa".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0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57"/>
      </w:pPr>
    </w:p>
    <w:p>
      <w:pPr>
        <w:pStyle w:val="Normal57"/>
      </w:pPr>
      <w:r>
        <w:pict>
          <v:shape id="_x0000_i121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UCSF hosts UC Regents, sparks controversy over acquisition of two hospitals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Californian: University of California - Berkeley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Thursday</w:t>
      </w:r>
    </w:p>
    <w:p>
      <w:pPr>
        <w:pStyle w:val="Normal57"/>
        <w:keepNext w:val="0"/>
        <w:spacing w:after="0" w:line="240" w:lineRule="atLeast"/>
        <w:ind w:right="0"/>
        <w:jc w:val="both"/>
      </w:pPr>
      <w:bookmarkStart w:id="115" w:name="Bookmark_58"/>
      <w:bookmarkEnd w:id="115"/>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57"/>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1"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Regents convened at UCSF Mission Bay Tuesday and Wednesday to discuss its investment portfolio, budget and benefits and UCSF's acquisition of two hospitals.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Special Committee on Innovation Transfer and Entrepreneurship watched and responded to a presentation by Alex Bustamante, UC's chief compliance and audit officer, on technology transfer and licensing royalties. Bustamante presented the Office of Ethics, Compliance and Audit Services' vision for a more centralized and streamlined approach to licensee oversight.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Hicks, a UC deputy audit officer, explained that over the past 14 years, the UC has conducted 50 audits at a total cost of $583,000, which found $6.6 million in underpaid fees, of which $2.6 million were recouped. As such, he said, a more streamlined and well-resourced auditing approach would increase the return on investment from these audits greatly.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UCSF Chancellor Sam Hawgood presented the campus's strategy for commercializing marketable discoveries. He said the campus has begun partnering with other UCs, such as UC Berkeley, to fund projects and increase UCSF's current investment portfolio of $260 million to $1 billion by 2030.</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protestors represented by UAW 2865, UAW 5810 and UNITE-HERE Local 11 lined up outside UCSF's Rutter Center in response to allegations of UC noncompliance with worker contracts reached last year following lengthy strikes by academic workers and postdoctoral scholars.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we held the largest strike in the history of higher education to secure the right to decent pay and fair treatment," said Tanzil Chowdhury, a union leader and academic worker at UC Berkeley. "Since then, UC has withheld pay, incorrectly appointed workers, stalled grievances and used other tactics to intimidate workers and dodge their legal obligations. We will not let them off the hook."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public comment session Wednesday, over 50 individuals signed up to address the regents, according to Tricia Lyall, the secretary and chief of staff to the regents. Among them were representatives from UNITE-HERE Local 11, including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and lead research analyst Jordan Fein.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Fein spoke in support of the hotel workers striking at the Laguna Cliffs Marriott, owned by UC investment group Blackstone. According to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the workers demand diversity in hiring and a $5 wage increase. Both representatives called on the regents for their support.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a safety net," said Andrea Rodriguez, a housekeeper at the Laguna Cliffs Marriott and member of UNITE-HERE Local 11, of the union.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several undocumented students voiced their support for the UC's Opportunity for All Campaign, which advocates for employment opportunities for all students across the UC campuses.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Silvia Rodriguez, a fourth year at UC Davis, shared the impact that Opportunity for All had on her educational experience.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be financially independent since I moved out to UC Davis at age 18," Rodriguez said. "Your unanimous vote in removing hiring restrictions to ensure equitable employment for all UC students positively changed my life and the lives of every growing undocumented student population at our campuses."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Finance and Capital Strategies Committee meeting, the regents discussed the fiscal year 2023-2024, plans for funding different initiatives at UC campuses, UC retirement plans and updates on the state budget and UCPath.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fiscal year 2023-2024, Regents deliberated general revenue bond issuances, including for the UC central bank debt management system. Beginning in 2022, the central bank completed two transactions to fund new projects totaling $1.2 billion and refund $2.2 billion in existing bonds.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looked at studies comparing actual UC retirement plan experiences to the expected experiences to address continuities and gaps.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committee addressed the final 2023-24 state budget, which marked a 7.5% increase from the previous year, for a total of $329.2 million in ongoing funding. UCPath also shared an update on its commitment to providing accurate payroll and human resources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Academic and Student Affairs committee met to discuss improving financial aid offer letters. According to Shawn Brick, the executive director of student financial support in the UC Office of the President, language surrounding financial aid will be changed to increase understanding. He cited the example of swapping "room and board" for "housing and meals," as well as the creation of a glossary to explain related terms.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 the Public Engagement and Development Committee discussed the UC Emeriti Association, which acts for the protection and improvement of benefits such as healthcare, and UC Natural Reserve System, or UCNRS. The committee also updated the regents on state governmental relations.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Fullerton, associate vice president for state governmental relations, updated the regents on the 2023 state budget. Senate Bill 101 gave the university over $4.8 billion in state funds, and Fullerton talked about bills the university currently supports covering issues such as reproductive healthcare.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Committee also met to discuss UCSF Health's request for authority to acquire Dignity Health's San Francisco hospitals Saint Mary's Medical Center and Saint Francis Memorial Hospital, both of which have been serving the San Francisco community for over 100 years. This acquisition will allow UCSF Health to access immediate bed capacity to better meet patient demand, affirm the continuity of critical community programs in San Francisco and mitigate the disruption to the Parnassus campus during the upcoming six years of construction.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amazing opportunity for us to advance the health of the San Francisco community, preserve essential, unique (and) valuable services at both these institutions that have a long history in the city and also allow UCSF Health to meet unprecedented demands on our capacity in a way that benefits the community and allows greater access for citizens of not only San Francisco but the entire Bay Area," said president and CEO of UCSF Health Suresh Gunasekaran.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UCSF will substantially maintain the existing employed physician and staff workforce and maintain critical programs in adolescent and adult behavioral health, burn, gender-affirming care and acute rehabilitation.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steps stated are to finalize due diligence and have both UCSF and Dignity Health affiliated leaders, staff, and faculty begin the integration planning. Over the next several months, they will finalize negotiating agreements. They expect to transition hospitals in 2024.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AFSCME 3299 representatives expressed discontent over the acquisition, in the context of unsatisfactory wages for UC frontline workers.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clearly isn't a question of money," said AFSCME 3299 President Kathryn Lybarger. "It's about priorities."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the National Laboratories Committee met to approve the annual spend plan request, which Vice President of UC Labs Craig Leasure said included the estimated fees earned from Los Alamos National Laboratory and Lawrence Livermore National Laboratory, and the allocations for those fees.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members also recommended Regent Jay Sures as the incoming voting director and chair of the board of directors of Triad National Security, LLC effective Jan. 1, 2024. Leasure explained that the operating agreement of the operation of Los Alamos National Laboratory, the Triad Company that operates the lab, is structured so the regents appoint the chair of Triad's board of directors.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regents will reconvene Thursday to hear from public commenters and other UC committees.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Chesney Evert, Sania Choudhary, Ratul Mangal, Laurel Spear and Lily Button contributed to this report.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12"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58"/>
      </w:pPr>
    </w:p>
    <w:p>
      <w:pPr>
        <w:pStyle w:val="Normal58"/>
      </w:pPr>
      <w:r>
        <w:pict>
          <v:shape id="_x0000_i121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Three's not a crowd for these union leaders; Meet the co-presidents behind hotel workers' strike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8"/>
        <w:keepNext w:val="0"/>
        <w:spacing w:after="0" w:line="240" w:lineRule="atLeast"/>
        <w:ind w:right="0"/>
        <w:jc w:val="both"/>
      </w:pPr>
      <w:bookmarkStart w:id="117" w:name="Bookmark_59"/>
      <w:bookmarkEnd w:id="117"/>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Los Angeles Times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58"/>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14"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red-shirted sea of hundreds of striking hotel workers marching through downtown Los Angeles on the Fourth of July,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Susan Minato and Kurt Petersen were just faces in the crowd.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spread across the width of Olympic Boulevard -- Minato on the left, Petersen to the right and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in the center -- about five rows back from a massive banner that read "ON STRIKE."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walked alone. Minato held her arms in a "V" for victory whenever passing cars honked. Petersen gently pushed marchers back with caution tape to shield them from traffic.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trio clapped along to the deafening beats of pans and drums. Mostly, they stayed silent and took in the scene, part of the largest hotel workers' strike in U.S. history.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march stopped in front of the JW Marriott Los Angeles, they left the masses and climbed onto a makeshift stage.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Buenos dias -- good morning -- everybody!"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her blue-rimmed glasses notable from far away. "I'm one of three co-presidents of Unite Here Local 11. How do we feel?"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 not just for the cause but also the leaders before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Minato and Petersen have run Unite Here Local 11 -- which represents more than 32,000 workers in Southern California and Arizona -- since 2017 and will be sworn in for their third term later this month. They head what is believed to be the only union in U.S. labor history to have more than one president at the same time.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what to say about it, because it's so unprecedented," said University of Rhode Island labor historian Erik Loomis. He noted that American unions have historically relied on charismatic leaders "that stay in office forever. But however the three of them work and manage all of their egos -- and I imagine there's the occasional blowup -- obviously it's working."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watch of the triumvirate, Unite Here Local 11 has continued a tradition of fusing labor and political power kick-started by former president, now-state Sen. Maria Elena Durazo in the 1990s that transformed L.A. politics -- and has arguably made it more influential than ever.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which represents workers across 60 hotels in the Southland, successfully pushed for a 2018 ballot measure in Long Beach that required hotels with more than 50 rooms to provide so-called panic buttons to workers in case a guest tried to sexually assault them. It persuaded politicians to raise the minimum wage for hotel workers in 2021 in West Hollywood and to reduce workloads for hotel employees in Los Angeles last year. In Anaheim, members gathered enough signatures to force a special election this fall on whether to raise the city's minimum wage for hotel workers to $25 an hour.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Minato was part of the most recent Los Angeles City Council Redistricting Commission;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is the chair of the Democratic Party of Orange County. Unite Here's political action committee spent around $364,000 to support the successful L.A. council run of one of its organizers, Hugo Soto-Martinez, who attended the Tuesday rally.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addressed the crowd, they offered glimpses into how they split up the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as comfortable with the rank and file as she is with elected officials, spoke the longest. Minato, a former lawyer who spearheaded a Unite Here political campaign that helped flip Arizona to Joe Biden in 2020, offered short remarks. Petersen, looking like an uncle on vacation in a long-sleeved shirt, cream khakis, sneakers, sunglasses and a baseball cap, led the crowd in a call-and-response chant that name-checked the 19 hotels across Southern California whose workers had walked off the job Saturday.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Petersen cracked, his voice hoarse from days of chanting. "It's mucho."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strike ended the following day, I interviewed the three via Zoom.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and Minato spoke from their home offices; Petersen joined us from his cellphone as he drove back from the Fairmont Century Plaza Hotel. He had just met with Unite Here members who claimed they weren't being allowed back to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feeling more powerful than ever," he told us. "Because they stood toe-to-toe with the boss, and they won."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pushing for an immediate $5 hourly wage increase and $3-an-hour raises for each of the next three years. The hotels have responded with an offer of a $2.50-an-hour raise over the first 12 months, going up to $6.25 an hour after four years.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strikes could follow throughout the summer, Unite Here promises.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spoke of the past week as a "blur," the three leaders showed no signs of fatigue. They hyped up one another to me like the longtime friends they are. When I disclosed that Loomis described their power-sharing agreement as "unprecedented," everyone smiled.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Minato replied.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you share power can be scary to leaders," Petersen added. "But frankly, given what's in front of us, there's really no other option but to share leadership and allow other people to step up and fight."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how easy it would be for a top leader of a union to accept [co-presidents] unless it was already up and down the organization,"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"It works for us -- it doesn't feel foreign for us because that's the way we learned how to do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met in the 1990s, when each worked at different Southern California locals for Unite Here's predecessor, the Hotel Employees and Restaurant Employees Union --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in Orange County, Petersen in Santa Monica, Minato in Los Angeles.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was a Nicaraguan refugee whose family ended up in San Pedro. Minato, who is Japanese American, grew up in New Jersey, where her parents resettled after being unjustly incarcerated by the U.S. government during World War II. Petersen, a Chicago native, attended Yale Law School but never got a degree after becoming involved in the farmworker movement.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complete believers in rank-and-file power," Durazo remembered of her first impressions of the three. "That was the commonality. That's what they were looking for."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Durazo and her husband, the late Miguel Contreras, had transformed Local 11 from a traditional top-down union to one with a flattened command structure to better tap into a new generation of immigrant Latino workers. "Usually, there's such a finite number of leadership positions that people lose their motivation," she said. "We had to have this continuous opportunity available to new leaders."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Minato and Petersen plugged into this system under Durazo, then continued their rise after she left in 2006 to head the Los Angeles County Federation of Labor. By the time Durazo's successor, Thomas Walsh, retired in 2017,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was secretary-treasurer, Minato the executive vice president and Petersen a vice president.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received Walsh's blessing to take over his position together.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gotta admit, I don't know who to go to sometimes," Durazo said. "Usually, you go to the person with the top title. But those outside of their day-to-day, we're the ones thrown off. That's not the worst thing in the world if you're being successful."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Soto-Martinez went to Florida to moonlight at another Unite Here local, he told a fellow organizer about the co-presidency -- or co-co-presidency. "And he told me, 'What the hell?!'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member said workers had always viewed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Minato and Petersen as "very powerful, but they didn't have the titles. When they got it, it wasn't going to be, ' Yo soy el chingon' [I'm going to be the badass]. It was very clear to us! 'This is the way we do things different.' A level of transparency and solidarity reinforced from the bottom to the top."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generally split responsibilities based on their strengths --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on the ground, Minato behind the scenes, Petersen as the "strategy genius" -- but seamlessly trade off tasks as needed. They check in every Friday with a meeting.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run unopposed in the last two elections. After the first one, members also approved their suggestion to change Unite Here's bylaws and make the co-president model permanent.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admitted that it can "get contentious and difficult. But we pull through because we believe in the collective, and we believe in what we've done together."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we move to five next time. In case we get into an argument, you have to have an odd number," Petersen deadpanned.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Minato and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laughed.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never had,"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with a grin, "a two-to-one kind of situation."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staff writer Helen Li contributed to this report</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15" style="position:absolute;z-index:25178726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SUSAN MINATO, left, one of three co-presidents of Unite Here Local 11, attends a 2019 news conference in Inglewood as Sen. Elizabeth Warren (D-Mass.) speaks.  PHOTOGRAPHER:Brian van der Brug Los Angeles Times PHOTO: KURT PETERSEN, a co-president of Local 11, attended Yale Law School but never got a degree after becoming involved in the farmworker movement.  PHOTOGRAPHER:Francine Orr Los Angeles Times PHOTO: STRIKING MEMBERS of Unite Here Local 11 rally outside the JW Marriott and Ritz-Carlton hotels in downtown L.A. on Monday. The union represents workers across 60 hotels in the Southland.  PHOTOGRAPHER:Luis Sinco Los Angeles Times PHOTO: "WE HAVE never had a two-to-one kind of situation," says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one of the three co-presidents of Unite Here Local 11.  PHOTOGRAPHER:Don Leach Times Community News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1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59"/>
      </w:pPr>
    </w:p>
    <w:p>
      <w:pPr>
        <w:pStyle w:val="Normal59"/>
      </w:pPr>
      <w:r>
        <w:pict>
          <v:shape id="_x0000_i121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Three's not a crowd. Meet the co-presidents of the union behind the hotel workers' strike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 Online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 12:00 PM EST</w:t>
      </w:r>
    </w:p>
    <w:p>
      <w:pPr>
        <w:pStyle w:val="Normal59"/>
        <w:keepNext w:val="0"/>
        <w:spacing w:after="0" w:line="240" w:lineRule="atLeast"/>
        <w:ind w:right="0"/>
        <w:jc w:val="both"/>
      </w:pPr>
      <w:bookmarkStart w:id="119" w:name="Bookmark_60"/>
      <w:bookmarkEnd w:id="119"/>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Los Angeles Times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59"/>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18"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red-shirted sea of hundreds of striking hotel workers marching through downtown Los Angeles on the Fourth of July,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Susan Minato and Kurt Petersen were just faces in the crowd.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spread across the width of Olympic Boulevard - Minato on the left, Petersen to the right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in the center - about five rows back from a massive banner that read "ON STRIKE."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walked alone. Minato held her arms in a "V" for Victory whenever passing cars honked. Petersen gently pushed marchers back with caution tape to shield them from oncoming traffic.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trio clapped along to the deafening beats of pans and drums. Mostly, they stayed silent and took in the scene, part of the largest hotel workers' strike in U.S. history.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march stopped in front of the JW Marriott Los Angeles, they left the masses and climbed onto a makeshift stage.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Buenos días</w:t>
      </w:r>
      <w:r>
        <w:rPr>
          <w:rFonts w:ascii="arial" w:eastAsia="arial" w:hAnsi="arial" w:cs="arial"/>
          <w:b w:val="0"/>
          <w:i w:val="0"/>
          <w:strike w:val="0"/>
          <w:noProof w:val="0"/>
          <w:color w:val="000000"/>
          <w:position w:val="0"/>
          <w:sz w:val="20"/>
          <w:u w:val="none"/>
          <w:vertAlign w:val="baseline"/>
        </w:rPr>
        <w:t xml:space="preserve"> - good morning - everybody!"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blue-rimmed glasses notable from far away. "I'm one of three co-presidents of Unite Here Local 11. How do we feel?"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 not just for the cause but also the leaders before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Minato and Petersen have run Unite Here Local 11 - which represents over 32,000 workers in Southern California and Arizona - since 2017 and will be sworn in for their third term later this month. They head what is believed to be the only union in U.S. labor history to have more than one president at the same time.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what to say about it, because it's so unprecedented," said University of Rhode Island labor historian Erik Loomis. He noted that American unions have historically relied on charismatic leaders "that stay in office forever. But however the three of them work and manage all of their egos - and I imagine there's the occasional blowup - obviously it's working."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watch of the triumvirate, Unite Here Local 11 has continued a tradition of fusing labor and political power kick-started by former president, now-state Sen. Maria Elena Durazo in the 1990s that transformed L.A. politics - and has arguably made it more influential than ever.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which represents workers across 60 hotels in the Southland, successfully pushed for a 2018 ballot measure in Long Beach that required hotels with more than 50 rooms to provide so-called panic buttons to workers in case a guest tried to sexually assault them. It convinced politicians to raise the minimum wage for hotel workers in 2021 in West Hollywood and to reduce workloads for hotel employees in Los Angeles last year. In Anaheim, members gathered enough signatures to force a special election this fall on whether to raise the city's minimum wage for hotel workers to $25.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Minato was part of the most recent Los Angeles City Council Redistricting Commission;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the chair of the Democratic Party of Orange County. Unite Here's political action committee spent around $364,000 to support the successful L.A. council run of one of its organizers, Hugo Soto-Martinez, who attended  the Tuesday rally.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addressed the crowd, they offered glimpses into how they split up the work.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as comfortable with the rank and file as she is with elected officials, spoke the longest. Minato, a former lawyer who spearheaded a Unite Here political campaign that helped flip Arizona to Joe Biden in 2020, offered short remarks. Petersen, looking like an uncle on vacation in a long-sleeved shirt, cream khakis, sneakers, sunglasses and a baseball cap, led the crowd in a call-and-response chant that name-checked the 19 hotels across Southern California whose workers had walked off the job Saturday.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lot," Petersen cracked, his voice hoarse from days of chanting. "It's </w:t>
      </w:r>
      <w:r>
        <w:rPr>
          <w:rFonts w:ascii="arial" w:eastAsia="arial" w:hAnsi="arial" w:cs="arial"/>
          <w:b w:val="0"/>
          <w:i/>
          <w:strike w:val="0"/>
          <w:noProof w:val="0"/>
          <w:color w:val="000000"/>
          <w:position w:val="0"/>
          <w:sz w:val="20"/>
          <w:u w:val="none"/>
          <w:vertAlign w:val="baseline"/>
        </w:rPr>
        <w:t>mucho</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strike ended the following day, I interviewed the three via Zoom.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Minato spoke from their home offices; Petersen joined us from his cellphone as he drove back from the Fairmont Century Plaza Hotel. He had just met with Unite Here members who claimed they weren't being allowed back to work.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feeling more powerful than ever," he told us as his video froze. "Because they stood toe-to-toe with the boss, and they won."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pushing for an immediate $5 hourly wage increase and $3-an-hour raises for each of the next three years. The hotels have responded with an offer of a $2.50-an-hour raise over the first 12 months, going up to $6.25 an hour after four years.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strikes could follow throughout the summer, Unite Here promises.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spoke of the past week as a "blur," the three leaders showed no signs of fatigue. They hyped up one another  to me like the longtime friends they are. When I disclosed that Loomis described their power-sharing agreement as "unprecedented," everyone smiled.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Minato replied.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you share power can be scary to leaders," Petersen added. "But frankly, given what's in front of us, there's really no other option but to share leadership and allow other people to step up and fight."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how easy it would be for a top leader of a union to accept [other co-presidents] unless it was already up and down the organization,"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works for us - it doesn't feel foreign for us because that's the way we learned how to do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met in the 1990s, when each worked at different Southern California locals for Unite Here's predecessor, the Hotel Employees and Restaurant Employees Union -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in Orange County, Petersen in Santa Monica, Minato in Los Angeles.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a Nicaraguan refugee whose family ended up in San Pedro. Minato, who is Japanese American, grew up in New Jersey, where her parents resettled after being unjustly incarcerated by the U.S. government during World War II. Petersen, a Chicago native, attended Yale Law School but never got a degree after becoming involved in the farmworker movement.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complete believers in rank-and-file power," Durazo remembered of her first impressions of the three. "That was the commonality. That's what they were looking for."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Durazo and her husband, the late Miguel Contreras, had transformed Local 11 from a traditional top-down union to one with a flattened command structure to better tap into a new generation of immigrant Latino workers. "Usually, there's such a finite number of leadership positions that people lose their motivation," she said. "We had to have this continuous opportunity available to new leaders."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Minato and Petersen plugged into this system under Durazo, then continued their rise after she left in 2006 to head the Los Angeles County Federation of Labor. By the time Durazo's successor, Thomas Walsh, retired in 2017,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secretary-treasurer, Minato the executive vice president and Petersen a vice president.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received Walsh's blessing to take over his position together.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gotta admit, I don't know who to go to sometimes," Durazo said. "Usually, you go to the person with the top title. But those outside of their day-to-day, we're the ones thrown off. That's not the worst thing in the world if you're being successful."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Soto-Martinez went to Florida to moonlight at another Unite Here local, he told a fellow organizer about the co-presidency - or co-co-presidency. "And he told me, 'What the hell?!'"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member said workers had always viewed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Minato and Petersen as "very powerful, but they didn't have the titles. When they got it, it wasn't going to be, '</w:t>
      </w:r>
      <w:r>
        <w:rPr>
          <w:rFonts w:ascii="arial" w:eastAsia="arial" w:hAnsi="arial" w:cs="arial"/>
          <w:b w:val="0"/>
          <w:i/>
          <w:strike w:val="0"/>
          <w:noProof w:val="0"/>
          <w:color w:val="000000"/>
          <w:position w:val="0"/>
          <w:sz w:val="20"/>
          <w:u w:val="none"/>
          <w:vertAlign w:val="baseline"/>
        </w:rPr>
        <w:t>Yo soy el chingón</w:t>
      </w:r>
      <w:r>
        <w:rPr>
          <w:rFonts w:ascii="arial" w:eastAsia="arial" w:hAnsi="arial" w:cs="arial"/>
          <w:b w:val="0"/>
          <w:i w:val="0"/>
          <w:strike w:val="0"/>
          <w:noProof w:val="0"/>
          <w:color w:val="000000"/>
          <w:position w:val="0"/>
          <w:sz w:val="20"/>
          <w:u w:val="none"/>
          <w:vertAlign w:val="baseline"/>
        </w:rPr>
        <w:t>' [I'm going to be the badass]. It was very clear to us! 'This is the way we do things different.' A level of transparency and solidarity reinforced from the bottom to the top."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generally split responsibilities based on their strengths -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on the ground, Minato behind the scenes, Petersen as the "strategy genius" - but seamlessly trade off tasks as needed. They check in every Friday with a meeting that used to include lunch, pre-pandemic - "I guess we should go back to being live with each other," Minato joked.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run unopposed in the past two elections. After the first one, members also approved their suggestion to change Unite Here's bylaws and make the co-president model permanent.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admitted that it can "get contentious and difficult. But we pull through because we believe in the collective, and we believe in what we've done together."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thinking we move to five next time. In case we get into an argument, you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to have an odd number," Petersen deadpanned.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Minato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laughed.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never had,"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with a grin, "a two-to-one kind of situation." </w:t>
      </w:r>
    </w:p>
    <w:p>
      <w:pPr>
        <w:pStyle w:val="Normal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Times staff writer Helen Li contributed to this report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originally appeared in Los Angeles Times.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19" style="position:absolute;z-index:25179033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CA - Striking members of the Unite Here Local 11 hotel workers union make noise on the picket line outside the JW Marriott and Ritz-Carlton hotels in downtown Los Angeles on Monday, July 3, 2023. The strike affects roughly 15,000 cooks, room attendants, dishwashers, servers, bellmen and front-desk agents at hotels in Los Angeles and Orange counties, July 03: in Los Angeles on Monday, July 3, 2023 in Los Angeles, CA. (Luis Sinco / Los Angeles Times)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Sinco/Los Angeles Times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20"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60"/>
      </w:pPr>
    </w:p>
    <w:p>
      <w:pPr>
        <w:pStyle w:val="Normal60"/>
      </w:pPr>
      <w:r>
        <w:pict>
          <v:shape id="_x0000_i122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Trabajadores de hoteles marchan en Los Ángeles decididos a aguantar la huelga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Opinión (Spanish Language)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julio 2023</w:t>
      </w:r>
    </w:p>
    <w:p>
      <w:pPr>
        <w:pStyle w:val="Normal60"/>
        <w:keepNext w:val="0"/>
        <w:spacing w:after="0" w:line="240" w:lineRule="atLeast"/>
        <w:ind w:right="0"/>
        <w:jc w:val="both"/>
      </w:pPr>
      <w:bookmarkStart w:id="121" w:name="Bookmark_61"/>
      <w:bookmarkEnd w:id="121"/>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ProQuest Information and Learning</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Ethnic NewsWatch</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ImpreMedia Operating Company, LLC Derechos reservados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ISSN: 0276590X</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Calif. </w:t>
      </w:r>
    </w:p>
    <w:p>
      <w:pPr>
        <w:pStyle w:val="Normal60"/>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2"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Unos 3,000 trabajadores de hoteles en Los Ángeles amparados por el sindicato Unite Here Local 11 y de todo el sur de California marcharon decididos a aguantar su huelga por el tiempo que sea necesario, a fin de conseguir el objetivo de un aumento de $5,00 por hora y no perder el seguro médico.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“Seguiremos hasta que truene”, dijo Claudia Sandoval, una lavaplatos del Hotel Índigo, donde unos 138 trabajadores se sumaron a la huelga decretada a las 6:01 de la mañana del domingo.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pesar de una temperatura superior a 80 grados en el 4 de julio, los miles de trabajadores desafiaron el calor abrasador y concentraron su manifestación y marcha desde el hotel Intercontinental sobre la calle Figueroa hasta el hotel JW Marriott en L.A. LIVE.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“Lucho por mis derechos” dijo Herminia Ramírez Valencia, de 62 años, de los cuales 37 los ha dedicado a la limpieza de hoteles.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“Aquí, en el hotel (Índigo) llevo dos años”, declaró. “Pero, imagínese, tardé un año para que me aprobaran una cita para hacerme un mamograma”.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los 32,000 trabajadores de hoteles, restaurantes, aeropuertos, estadio deportivos y centros de convenciones que representa el sindicato Unite Here Local 11 en su sur de California y Arizona, unos 3,000 de los 15,000 que están en huelga, salieron a las calles céntricas de la ciudad para protestar por la ausencia de un contrato laboral y para denunciar las condiciones en que se desempeñan en el día a día.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Impremedia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“¡InterContinental escucha, estamos en la lucha!”, ¡Hilton escucha, estamos en la lucha!”, “¡Sin contrato, no hay paz!”, gritaron los huelguistas ante la mirada atónita de huéspedes de los hoteles ubicados en el corazón de la urbe angelina.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contrato entre los hoteles y el sindicato expiró el sábado 30 de junio, a las 12:01 de la madrugada, aunque se logró un acuerdo el miércoles por la noche con el mayor de los empleadores, el Westin Bonaventure Hotel &amp; Suites, que se encuentra en el 404 sur de la calle Figueroa.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“Seremos inteligentes”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gente salió enojada para protestar por las injusticias en los hoteles”, declaró a La Opinión, Kurt Petersen, copresidente de Unite Here Local 11. “Pero marchamos decididos y con la esperanza de que vamos a ganar”.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Petersen expuso que los sindicalistas están preparados para cualquier contingencia durante la huelga, e incluso estar dispuestos a ser arrestados, como lo fueron él y las copresidentas del sindicato: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y Susan Minato.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“Haremos lo necesario para ganar, y creo que los hoteles lo saben. Están derrotados. Sólo necesitan descubrir cómo van a salir de esto”., aseveró.</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paro de labores se está efectuando de manera escalonada y sin previo aviso. En promedio ya son unos 20 hoteles afectados, y podría extenderse a casi 65, en las ciudades de Los Ángeles, Santa Mónica y el condado de Orange.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Petersen destacó que estarán en huelga por el tiempo que sea necesario.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Impremedia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 vamos a ser inteligentes”, advirtió. “Ya salimos en el centro de Los Ángeles y Santa Mónica, y ya hay muchos otros hoteles listos para ir a huelga en cualquier momento. Y lo haremos cuando tengamos que hacerlo”.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lucha sindicalista ha recibido el respaldo de los miembros de la Guía de Escritores que declararon su paro laboral desde el 2 de mayo, además de los dirigentes de la organización Clero y Laicos Unidos por la Justicia Económica (CLUE). el Sindicato Internacional de Empleados de Servicios SEIU-USWW que preside David Huerta, y políticos como la senadora María Elena Durazo, el asambleísta Miguel Santiago y el concejal Hugo Soto Martínez.</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“Acabar con las injusticias”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“Nuestra gente no gana lo suficiente para comprar alimentos y para pagar la renta. Es necesario que las grandes corporaciones que se hacen millonarias a costa del sudor de los trabajadores les paguen un sueldo digno para acabar con las injusticias”, comentó el asambleísta Santiago, a La Opinión.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Frente al hotel JW Marriot, el concejal Hugo Soto Martínez manifestó que la belleza del movimiento sindical se da cuando los trabajadores toman su propio destino en sus manos.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“Somos la gente que hace las camas, que limpia los platos, que hace las comidas y los jardines de todos, y cuando no nos dan respeto, entonces salimos a las calles a pedir que se nos respete”, explicó el concejal Soto.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“Cada día vemos que la gente no puede pagar rentas de $3,000 o gasolina de $6.00 el galón, y quien más sufre es la gente que levanta a este país”.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Quieren $5,00 más por hora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Además del aumento salarial de $5.00 por hora, los trabajadores se oponen a ser obligados a pagar totalmente su seguro médico en el primer año de un probable nuevo contrato. Por ahora, en promedio ganan $18.86 y, de acuerdo con estimaciones del sindicato, para poder vivir en Los Ángeles, necesitarían obtener un sueldo de $39.31.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“Nadie puede vivir con $18 la hora; eso no es justo porque el costo de vida se disparó después de la pandemia”, dijo Florida Santiago, una acapulqueña de 62 años que trabaja en el hotel June de Marina del Rey.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 tengo 39 años trabajando en la limpieza y por lo que me pagan tengo que limpiar 15 cuartos en ocho horas”, narró la mujer. “En este trabajo he dejado los mejores años de mi vida; hace cuatro años me lastimé mis rodillas limpiando las tinas de los baños; me operaron, pero aun así tengo que continuar trabajando”.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 de acuerdo con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vicepresidenta del sindicato, por ahora no se tiene considerada ninguna reunión entre los equipos negociadores del conflicto laboral.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postura empresarial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Grossman, portavoz principal del Grupo de Negociación Coordinada que representa a 44 hoteles de Los Ángeles y del condado de Orange, dio a conocer dos declaraciones emitidas respecto a la huelga, con relación a la cobertura de salud de los empleados.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sindicato no está siendo honesto sobre la cobertura de atención médica de los empleados y lo sabe. La propuesta del Grupo de Negociación asegura que el Fondo de Atención Médica de los Empleados se mantenga muy bien financiado para que los empleados continúen disfrutando de su cobertura de atención médica asequible y de calidad durante los próximos 4 años”.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Grossman, a nombre de varias firmas de abogados, manifestó que el grupo ha negociado con UNITE HERE, Local 11 durante las últimas semanas un nuevo acuerdo laboral para reemplazar el acuerdo actual que venció el 30 de junio. “Desde el principio, el sindicato no ha demostrado ningún deseo de entablar negociaciones productivas y de buena fe con este grupo”.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portavoz hotelero señaló que el Grupo Coordinado ha ofrecido aumentos salariales de $2.50 por hora en los primeros 12 meses y $6.25 durante 4 años.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amas de casa de Beverly Hills y Downtown LA Union, que actualmente ganan $25 por hora, recibirían un aumento salarial del 10 % en 2024 y ganarían más de $31 para enero de 2027”, dio a conocer Grossman.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oferta de los hoteles también garantiza la continuidad de la atención médica asequible y de calidad actual de los empleados para ellos y sus familias; además de seguir contribuyendo a una pensión garantizada”.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Grossman expresó que, como respuesta “a esta significativa oferta, el sindicato canceló una reunión de negociación programada y se ha negado a programar negociaciones adicionales antes de que expirara el contrato actual, eligiendo trucos políticos y de relaciones públicas y preparación de huelgas en lugar de negociaciones de buena 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sindicato no se ha movido de su demanda de apertura desde hace dos meses, de un aumento salarial de hasta el 40% y un aumento de más del 28% en los costos de los beneficios. Aún más problemático, enfatizó, el sindicato continúa insistiendo en propuestas que no son del interés de los empleados del hotel, como exigir que los hoteles acepten un impuesto del 7% sobre los huéspedes del hotel”.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Otra exigencia, sería que los hoteles apoyaran públicamente una medida electoral para albergar a las personas sin hogar en todos los hoteles de Los Ángeles. junto con otros huéspedes, e imponer la sindicalización a los empleados de hoteles no sindicalizados que hasta la fecha han optado por no afiliarse a un sindicato.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“Según las acciones del sindicato, está claro que no se enfocan en los intereses de nuestros empleados y sus miembros y, en cambio, se enfoca en su agenda política”, dijo Grossman.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2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61"/>
      </w:pPr>
    </w:p>
    <w:p>
      <w:pPr>
        <w:pStyle w:val="Normal61"/>
      </w:pPr>
      <w:r>
        <w:pict>
          <v:shape id="_x0000_i122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hotel, event center workers; Sept. 12 special election set on $25 minimum wage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Anaheim Bulletin: Orange County Register weekly (CA)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June 2023</w:t>
      </w:r>
    </w:p>
    <w:p>
      <w:pPr>
        <w:pStyle w:val="Normal61"/>
        <w:keepNext w:val="0"/>
        <w:spacing w:after="0" w:line="240" w:lineRule="atLeast"/>
        <w:ind w:right="0"/>
        <w:jc w:val="both"/>
      </w:pPr>
      <w:bookmarkStart w:id="123" w:name="Bookmark_62"/>
      <w:bookmarkEnd w:id="123"/>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 ; mslaten@scng.com</w:t>
      </w:r>
    </w:p>
    <w:p>
      <w:pPr>
        <w:pStyle w:val="Normal61"/>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25"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will decide later this year if the minimum wage for hotel and event center workers in town should be raised to $25 an hour.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could have outright adopted the minimum wage initiative pushed by the union representing the workers, but in a 5-2 vote last week it decided to give the choice to voters in a special election to take place Sept. 12.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 now on Anaheim voters to determine if the city should have a higher minimum wage than the rest of the state’s $15.50 for service workers as well as implement various new workload regulations. The minimum wage proposal would apply to workers at hotels and event centers larger than 20,000 square feet.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Ashleigh Aitken and Councilmember Carlos Leon opposed moving the initiative to a special election, instead wanting to have voters decide during the 2024 general election, when they already will be going to the polls to decide a slew of local, state and federal races, including president.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the labor union representing service workers that developed the initiative, and hoteliers turned out in large numbers to the meeting  more than 50 people addressed the council. Union representatives argued that waiting until the November 2024 general election would allow for the largest voter turnout. Hoteliers wanted the issue decided as soon as possible, and they cheered triumphantly after the City Council voted.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deserves to be on its own election,” said Marshall Weinstein, general manager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Grand Legacy at the Park hotel. “This is important enough of an issue.”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estimated the special election will cost about $1.5 million. Adding the initiative to the general election would have cost the city around $200,000.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 of Unite Here Local 11, said special elections disenfranchise voters with lower turnout and the use of one in this case could be viewed as “yet another tax giveaway” to Anaheim’s business interests.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dozens of hoteliers raised their signs in the City Council chambers that read “Let Anaheim Vote” on one side and “Special Election Now.”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Participation is why Aitken said she opposed the special election. “I want the largest amount of Anaheim residents to participate and weigh in. Historically, we know this is not the case with special elections.”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had two studies completed ahead of last week’s meeting on the possible effects of the proposed initiative. One, which focused on Anaheim’s hotel tax revenues, said if the minimum wage hike occurs, the city’s general fund should get more money in the short term from taxes on the resulting higher hotel room rates, but not long term.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forecast less investment in the hotel industry over time because profits would fall, likely leaving the city taking in an estimated $4 million less a year by 2027, compared with projections if the minimum wage isn’t raised.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noted the hotel industry in Los Angeles hasn’t grown as fast as Orange County after new laws began limiting workload restrictions for housekeeping in 2015.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report said raising the minimum wage could cost the Anaheim Convention Center $8.6 million a year. Angel Stadium and Honda Center could see their labor costs go up, too, by around 19%.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Ronnie Collins, senior vice president of sales and services for Visit Anaheim, said he is concerned whether Anaheim’s convention business would remain competitive if the initiative became law. He supported a special election.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will be at risk of shows going to other destinations that may not have this type of wage restriction,” he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and event centers could apply for up to a one-year exemption from implementing the wage increase if they prove to the city manager they would have to lay off workers or reduce hours to avoid shutting down.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moved forward on requiring panic buttons at hotels and paid time off for service workers to report incidents to the police. The measure, which Councilmember Natalie Rubalcava asked staffers to prepare, modeled itself after the safety provisions in the larger union-backed proposal.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26"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62"/>
      </w:pPr>
    </w:p>
    <w:p>
      <w:pPr>
        <w:pStyle w:val="Normal62"/>
      </w:pPr>
      <w:r>
        <w:pict>
          <v:shape id="_x0000_i122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Sept. 12 special election set on $25 minimum wage for hotel workers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Thursday</w:t>
      </w:r>
    </w:p>
    <w:p>
      <w:pPr>
        <w:pStyle w:val="Normal62"/>
        <w:keepNext w:val="0"/>
        <w:spacing w:after="0" w:line="240" w:lineRule="atLeast"/>
        <w:ind w:right="0"/>
        <w:jc w:val="both"/>
      </w:pPr>
      <w:bookmarkStart w:id="125" w:name="Bookmark_63"/>
      <w:bookmarkEnd w:id="125"/>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 ; mslaten@scng.com</w:t>
      </w:r>
    </w:p>
    <w:p>
      <w:pPr>
        <w:pStyle w:val="Normal62"/>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28"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will decide later this year if the minimum wage for hotel and event center workers in town should be raised to $25 an hour.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could have outright adopted the minimum wage initiative pushed by the union representing the workers, but in a 5-2 vote late Tuesday night decided to give the choice to voters in a special election to be held on Sept. 12.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 now on Anaheim voters to determine if the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should have a higher minimum wage than the rest of the state’s $15.50 for service workers as well as implement various new workload regulations. The minimum wage proposal would apply to workers at hotels and event centers larger than 20,000 square feet.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Ashleigh Aitken and Councilmember Carlos Leon opposed moving the initiative to a special election, instead wanting to have voters decide during the 2024 general election, when they will already be going to the polls to decide a slew of local, state and federal races, including president.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the labor union representing service workers that developed the initiative, and hoteliers turned out in large numbers to Tuesday’s meeting  more than 50 people addressed the council. Union representatives argued that waiting until the November 2024 general election would allow for the largest voter turnout. Hoteliers wanted the issue decided as soon as possible, and they cheered triumphantly after the City Council voted.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deserves to be on its own election,” said Marshall Weinstein, general manager at the Grand Legacy at the Park hotel. “This is important enough of an issue.”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estimated the special election will cost about $1.5 million. Adding the initiative to the general election would have cost the city around $200,000.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 of Unite Here Local 11, said special elections disenfranchise voters with lower turnout and the use of one in this case could be viewed as “yet another tax giveaway” to Anaheim’s business interests.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dozens of hoteliers raised their signs in the City Council chambers that read “Let Anaheim Vote” on one side and “Special Election Now.”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Participation is why Aitken said she opposed the special election. “I want the largest amount of Anaheim residents to participate and weigh in. Historically, we know this is not the case with special elections.”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had two studies completed ahead of Tuesday’s meeting on the possible effects of the proposed initiative. One, which focused on Anaheim’s hotel tax revenues, said if the minimum wage hike occurs, the city’s general fund should get more money in the short term from taxes on the resulting higher hotel room rates, but not long term.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forecast less investment in the hotel industry over time because profits would fall, likely leaving the city taking in an estimated $4 million less a year by 2027, compared to projections if the minimum wage isn’t raised.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noted the hotel industry in Los Angeles hasn’t grown as fast as Orange County after new laws began limiting workload restrictions for housekeeping in 2015.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report said raising the minimum wage could cost the Anaheim Convention Center $8.6 million a year. Angel Stadium and the Honda Center could see their labor costs go up too by around 19%.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Ronnie Collins, senior vice president of sales and services for Visit Anaheim, said he is concerned whether Anaheim’s convention business would remain competitive if the initiative became law  he supported a special election.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will be at risk of shows going to other destinations that may not have this type of wage restriction,” he said.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and event centers could apply for up to a one-year exemption from implementing the wage increase if they prove to the city manager they would have to lay off workers or reduce hours to avoid shutting down.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moved forward on requiring panic buttons at hotels and paid time off for service workers to report incidents to the police. The measure, which Councilmember Natalie Rubalcava asked staff to prepare, modeled itself after the safety provisions in the larger union-backed proposal.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2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63"/>
      </w:pPr>
    </w:p>
    <w:p>
      <w:pPr>
        <w:pStyle w:val="Normal63"/>
      </w:pPr>
      <w:r>
        <w:pict>
          <v:shape id="_x0000_i123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$25 minimum wage proposal heads to special election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2023</w:t>
      </w:r>
    </w:p>
    <w:p>
      <w:pPr>
        <w:pStyle w:val="Normal63"/>
        <w:keepNext w:val="0"/>
        <w:spacing w:after="0" w:line="240" w:lineRule="atLeast"/>
        <w:ind w:right="0"/>
        <w:jc w:val="both"/>
      </w:pPr>
      <w:bookmarkStart w:id="127" w:name="Bookmark_64"/>
      <w:bookmarkEnd w:id="127"/>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w:t>
      </w:r>
    </w:p>
    <w:p>
      <w:pPr>
        <w:pStyle w:val="Normal63"/>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1"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will decide later this year if the minimum wage for hotel and event center workers in town should be raised to $25 an hour.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could have outright adopted the minimum wage initiative pushed by the union representing the workers, but in a 5-2 vote late Tuesday night decided to give the choice to voters in a special election to be held on Sept. 12.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on Anaheim voters to determine if the city should have a higher minimum wage than the rest of the state's $15.50 for service workers as well as implement various new workload regulations. The minimum wage proposal would apply to workers at hotels and event centers larger than 20,000 square feet.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Ashleigh Aitken and Councilmember Carlos Leon opposed moving the initiative to a special election, instead wanting to have voters decide during the 2024 general election, when they will already be going to the polls to decide a slew of local, state and federal races, including president.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the labor union representing service workers that developed the initiative, and hoteliers turned out in large numbers to Tuesday's meeting – more than 50 people addressed the council. Union representatives argued that waiting until the November 2024 general election would allow for the largest voter turnout. Hoteliers wanted the issue decided as soon as possible, and they cheered triumphantly after the City Council voted.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deserves to be on its own election," said Marshall Weinstein, general manager at the Grand Legacy at the Park hotel. "This is important enough of an issue."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estimated the special election will cost about $1.5 million. Adding the initiative to the general election would have cost the city around $200,000.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 of Unite Here Local 11, said special elections disenfranchise voters with lower turnout and the use of one in this case could be viewed as "yet another tax giveaway" to Anaheim's business interests.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dozens of hoteliers raised their signs in the City Council chambers that read "Let Anaheim Vote" on one side and "Special Election Now."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Participation is why Aitken said she opposed the special election. "I want the largest amount of Anaheim residents to participate and weigh in. Historically we know this is not the case with special elections."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had two studies completed ahead of Tuesday's meeting on the possible effects of the proposed initiative. One, which focused on Anaheim's hotel tax revenues, said if the minimum wage hike occurs, the city's general fund should get more money in the short term from taxes on the resulting higher hotel room rates, but not long term.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forecast less investment in the hotel industry over time because profits would fall, likely leaving the city taking in an estimated $4 million less a year by 2027, compared to projections if the minimum wage isn't raised.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noted the hotel industry in Los Angeles hasn't grown as fast as Orange County after new laws began limiting workload restrictions for housekeeping in 2015.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separate report said raising the minimum wage could cost the Anaheim Convention Center $8.6 million a year. Angel Stadium and the Honda Center could see their labor costs go up too by around 19%.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Ronnie Collins, senior vice president of sales and services for Visit Anaheim, said he is concerned whether Anaheim's convention business would remain competitive if the initiative became law – he supported a special election.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will be at risk of shows going to other destinations that may not have this type of wage restriction," he said.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and event centers could apply for up to a one-year exemption from implementing the wage increase if they prove to the city manager they would have to lay off workers or reduce hours to avoid shutting down.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moved forward on requiring panic buttons at hotels and paid time off for service workers to report incidents to the police. The measure, which Councilmember Natalie Rubalcava asked staff to prepare, modeled itself after the safety provisions in the larger union-backed proposal.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32"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64"/>
      </w:pPr>
    </w:p>
    <w:p>
      <w:pPr>
        <w:pStyle w:val="Normal64"/>
      </w:pPr>
      <w:r>
        <w:pict>
          <v:shape id="_x0000_i123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Propuesta de salario mínimo de $25 en Anaheim se dirige a elección especial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2023</w:t>
      </w:r>
    </w:p>
    <w:p>
      <w:pPr>
        <w:pStyle w:val="Normal64"/>
        <w:keepNext w:val="0"/>
        <w:spacing w:after="0" w:line="240" w:lineRule="atLeast"/>
        <w:ind w:right="0"/>
        <w:jc w:val="both"/>
      </w:pPr>
      <w:bookmarkStart w:id="129" w:name="Bookmark_65"/>
      <w:bookmarkEnd w:id="12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CONDADO DE ORANGE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Slaten</w:t>
      </w:r>
    </w:p>
    <w:p>
      <w:pPr>
        <w:pStyle w:val="Normal64"/>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3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votantes de Anaheim decidirán más adelante este año si el salario mínimo para los trabajadores de hoteles y centros de eventos en la ciudad debe aumentarse a $25 por hora.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Concejo Municipal podría haber adoptado directamente la iniciativa de salario mínimo impulsada por el sindicato que representa a los trabajadores, pero en una votación de 5-2 el martes por la noche decidió dar la opción a los votantes en una elección especial que se realizará el 12 de septiembre.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 PROPIA ELECCION"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Ahora depende de los votantes de Anaheim determinar si la ciudad debe tener un salario mínimo más alto que el resto del estado de $15.50 para los trabajadores de servicios, así como implementar varias regulaciones nuevas sobre la carga de trabajo. La propuesta de salario mínimo se aplicaría a los trabajadores de hoteles y centros de eventos de más de 20,000 pies cuadrados.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alcaldesa Ashleigh Aitken y el concejal Carlos León se opusieron a trasladar la iniciativa a una elección especial y, en cambio, querían que los votantes decidieran durante las elecciones generales de 2024, cuando ya acudirán a las urnas para decidir una gran cantidad de contiendas locales, estatales y federales, incluida la de presidente.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el sindicato que representa a los trabajadores de servicios que desarrollaron la iniciativa, y los hoteleros asistieron en gran número a la reunión del martes: más de 50 personas se dirigieron al consejo. Los representantes sindicales argumentaron que esperar hasta las elecciones generales de noviembre de 2024 permitiría la mayor participación de votantes. Los hoteleros querían que el asunto se resolviera lo antes posible y vitorearon triunfalmente después de que el Concejo Municipal votara.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"Esto merece estar en su propia elección", dijo Marshall Weinstein, gerente general del hotel Grand Legacy at the Park. "Este es un problema lo suficientemente importante".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funcionarios de la ciudad estimaron que la elección especial costará alrededor de $1.5 millones. Agregar la iniciativa a las elecciones generales le habría costado a la ciudad alrededor de $200,000.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copresidenta de Unite Here Local 11, dijo que las elecciones especiales privan de sus derechos a los votantes con menor participación y que el uso de una en este caso podría verse como "otro regalo de impuestos" a los intereses comerciales de Anaheim.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Cuando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habló, decenas de hoteleros levantaron sus carteles en las cámaras del Concejo Municipal que decían "Dejemos que Anaheim vote" en un lado y "Elección especial ahora".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participación es la razón por la cual Aitken dijo que se opuso a la elección especial. "Quiero que la mayor cantidad de residentes de Anaheim participe y opine. Históricamente, sabemos que este no es el caso con las elecciones especiales".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SOPESAN EFECTOS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Ayuntamiento tenía dos estudios completados antes de la reunión del martes sobre los posibles efectos de la iniciativa propuesta. Uno, que se centró en los ingresos por impuestos hoteleros de Anaheim, dijo que si se produce el aumento del salario mínimo, el fondo general de la ciudad podría obtener más dinero a corto plazo de los impuestos sobre las tarifas de habitación de hotel más altas resultantes, pero no a largo plazo.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estudio pronosticó menos inversión en la industria hotelera con el tiempo porque las ganancias caerían, lo que probablemente dejaría a la ciudad recibiendo aproximadamente $4 millones menos al año para 2027, en comparación con las proyecciones si no se aumenta el salario mínimo.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informe señaló que la industria hotelera en Los Ángeles no ha crecido tan rápido como el condado de Orange después de que las nuevas leyes comenzaron a limitar las restricciones de carga de trabajo para el servicio de limpieza en 2015.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informe separado dijo que aumentar el salario mínimo podría costarle al Centro de Convenciones de Anaheim $8.6 millones al año. El Angel Stadium y el Honda Center también podrían ver aumentar sus costos laborales en alrededor de un 19%.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Ronnie Collins, vicepresidente senior de ventas y servicios de Visit Anaheim, dijo que le preocupa que el negocio de convenciones de Anaheim siga siendo competitivo si la iniciativa se convierte en ley; apoyó una elección especial.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correrá el riesgo de que los espectáculos vayan a otros destinos que pueden no tener este tipo de restricción salarial", dijo.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hoteles y centros de eventos podrían solicitar una exención de hasta un año de implementar el aumento salarial si le demuestran al administrador de la ciudad que tendrían que despedir trabajadores o reducir las horas para evitar un cierre.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Ayuntamiento avanzó en exigir botones de pánico en los hoteles y pagó tiempo libre a los trabajadores del servicio para denunciar incidentes a la policía. La medida, que la concejal Natalie Rubalcava pidió al personal que preparara, se inspiró en las disposiciones de seguridad de la propuesta más grande respaldada por el sindicato.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story in English language: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$25 minimum wage proposal heads to special election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3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65"/>
      </w:pPr>
    </w:p>
    <w:p>
      <w:pPr>
        <w:pStyle w:val="Normal65"/>
      </w:pPr>
      <w:r>
        <w:pict>
          <v:shape id="_x0000_i123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Elections; Orange County Republicans prepare for 2024 by focusing on local races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Coastal Current: Newport Beach, Costa Mesa, Laguna Beach (CA)</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May 2023</w:t>
      </w:r>
    </w:p>
    <w:p>
      <w:pPr>
        <w:pStyle w:val="Normal65"/>
        <w:keepNext w:val="0"/>
        <w:spacing w:after="0" w:line="240" w:lineRule="atLeast"/>
        <w:ind w:right="0"/>
        <w:jc w:val="both"/>
      </w:pPr>
      <w:bookmarkStart w:id="131" w:name="Bookmark_66"/>
      <w:bookmarkEnd w:id="131"/>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65"/>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37"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 is aiming to expand its House majority and flip the Senate in 2024, Orange County Republicans are prioritizing races in their backyard.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next year ’s election, the Republican Party of Orange County is launching Run Red, a county-level candidate training program for local Orange County seats  and the first piece of its political plan for 2024, Executive Director Randall Avila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Taught by local industry experts, consultants and local elected officials, the comprehensive program will feature several courses, including fundraising, field operations, voter contact, communications, digital messaging, mail programs and policy.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said the local Republican Party decided to launch Run Red after receiving feedback from candidates, voters, volunteers and elected officials on how it can improve its ground game in the next cycle. A big focus for this election cycle is making sure all the candidates in an area work together as a unit.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vertical ticket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make sure that candidates are on what we call a vertical ticket, where a candidate running for city council works with the congressional candidate, the state Senate candidate, the state Assembly candidate down to the school board candidate,” he said. “We’re really focusing on this because of the feedback we got of: How do we make sure everyone on the team is as equipped and ready to go as possible?”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which elected a new conservative City Council majority last year, is the O.C. GOP’s prime example of successful vertical ticket collaboration, Avila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Tony Strickland had not run with Scott Baugh, Janet Nguyen, Diane Dixon and they hadn’t been a whole team, maybe we wouldn’t have swept Huntington Beach,” he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Nguyen and Dixon won their mayoral, state Senate and state Assembly races, respectively, while Baugh narrowly lost to Democratic Rep. Katie Porter in California’s 47th Congressional District.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running for city council or local office, you can’t typically afford a big consultant and a huge team, the way maybe a congressional candidate can,” Avila continued. “Local candidates don’t have the infrastructure to hit as many houses and talk to as many voters as congressional candidates. A vertical ticket makes the entire group more successful, because they can share those resources and work as a unit to get out there.”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Training candidates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to train 100 local candidates before the general election, Avila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Republican ticket from top to bottom is critical to the success of Republicans across Orange County,” O.C. GOP chairman Fred Whitaker said in an email.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Republicans in Orange County increased their city council majorities by flipping the Huntington Beach and Seal Beach city councils. Though Democrats in Orange County have a 4.5 percentage point% voter registration advantage over Republicans, O.C. voters preferred Republicans in a number of state races; they voted for Republican challenger Brian Dahle over incumbent Gov. Gavin Newsom as well as Republican candidates for U.S. senator, lieutenant governor, secretary of state, controller, treasurer, attorney general and insurance commissioner.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Run Red, the O.C. GOP aims to maintain momentum while laser-focusing on races where Republicans didn’t do so well, Avila said. These include the County Board of Supervisors and Irvine City Council, both of which flipped to Democratic control last year.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you see some of those city council seats where we weren’t as successful, a lot of it was because either a lack of top-to-bottom collaboration or the lack of resources for some of those candidates,” Avila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 Habra, Eric Ching did very well for the voter registration disadvantage we have there. Maybe he would have done better if we had stronger local candidates as well, because that whole team then becomes stronger.”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Ching, who ran in California’s 38th congressional district, lost to Rep. Linda Sanchez, D-Whittier, by a 2.24 percentage point margin in Orange County.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Red, in a way, is taking a page from the Democrats’ playbook  local Democrats have had a comprehensive training program for years,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chairwoman of O.C. Democrats.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looked at their training program, but maybe something the Democrats have done well is work as a unit,” Avila said. “We have to work together in order to cover more ground and win more of these seats.”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National Democratic Training Committee comes in and hosts in-person and online trainings to help local candidates. She said candidates are paired with elected officials to learn how to fund-raise, knock on doors and engage with voters.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at the ground level, right? For us, reaching voters and meeting them where they’re at are incredibly important,” she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Democrats will host a training boot camp this month for candidates interested in running for local office, including county and municipal seats.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 GOP has received over 20 applications since announcing the program last week, Avila said. The first session of Run Red will kick off in June.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38"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66"/>
      </w:pPr>
    </w:p>
    <w:p>
      <w:pPr>
        <w:pStyle w:val="Normal66"/>
      </w:pPr>
      <w:r>
        <w:pict>
          <v:shape id="_x0000_i123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Hospitality worker bill of rights heads to City Council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County News-Tribune (Fullerton, Brea La Habra, Placentia, Yorba Linda, CA)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May 2023</w:t>
      </w:r>
    </w:p>
    <w:p>
      <w:pPr>
        <w:pStyle w:val="Normal66"/>
        <w:keepNext w:val="0"/>
        <w:spacing w:after="0" w:line="240" w:lineRule="atLeast"/>
        <w:ind w:right="0"/>
        <w:jc w:val="both"/>
      </w:pPr>
      <w:bookmarkStart w:id="133" w:name="Bookmark_67"/>
      <w:bookmarkEnd w:id="133"/>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 ; kvsmith@scng.com</w:t>
      </w:r>
    </w:p>
    <w:p>
      <w:pPr>
        <w:pStyle w:val="Normal66"/>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0"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seeking higher wages and workplace protections for Anaheim hotel and event center workers is ready to place a hospitality worker bill of rights ordinance before the City Council for a vote.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’s mostly non-union hospitality workers gathered more than 26,000 valid signatures for the UNITE HERE Local 11-led initiative  far more than the 16,643 that were needed. The council is tentatively scheduled to consider the measure Tuesday.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will have the option of adopting the ordinance, sending it back for economic review or denying it. If it denies the ordinance, it will be placed before voters as a ballot initiative.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hospitality ordinances in recent years, and Irvine became the first Orange County city to do so in 2022.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by the City Council, the ordinance would provide: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$25 minimum wage for hotel housekeepers and other hotel and event center workers, with an annual increase in wage to reflect the cost of living.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adopt the ordinance comes as workers across the hospitality sector say they have been forced to perform increasingly burdensome workloads without fair pay as business returns to pre-pandemic levels.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hotel industry’s profits are soaring as pricing for hotel rooms exceeds the rate of inflation, the union said, and the industry’s revenue per room has surpassed pre-pandemic levels.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Inflation’s sting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represents a small portion of the city’s hospitality workers and many of the non-unionized employees are hurting, union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them are couch surfing or living in their cars,” she said. “They are one paycheck away from homelessness. They are really getting squeezed right now.”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Unionized hospitality workers who feel their existing benefits are superior can have their labor contract supersede the ordinance, the union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law is approved by Anaheim’s City Council, hospitality workers who make beds, cook meals, serve coffee, wash dishes and cater to the thousands of guests who travel to Anaheim’s tourist attractions such as Disneyland and Honda Center could afford to live in the city where they work,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Anaheim to know that all hotel workers have the right to protections and fair pay for heavy workloads,” Torrez said in a statement. “Housekeepers want to feel respected by having fair pay for our hard work and a wage that accounts for the rising cost of living.”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4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67"/>
      </w:pPr>
    </w:p>
    <w:p>
      <w:pPr>
        <w:pStyle w:val="Normal67"/>
      </w:pPr>
      <w:r>
        <w:pict>
          <v:shape id="_x0000_i124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Elections; OC Republicans prep for ’24 with eye on local races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May 2023</w:t>
      </w:r>
    </w:p>
    <w:p>
      <w:pPr>
        <w:pStyle w:val="Normal67"/>
        <w:keepNext w:val="0"/>
        <w:spacing w:after="0" w:line="240" w:lineRule="atLeast"/>
        <w:ind w:right="0"/>
        <w:jc w:val="both"/>
      </w:pPr>
      <w:bookmarkStart w:id="135" w:name="Bookmark_68"/>
      <w:bookmarkEnd w:id="135"/>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67"/>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43"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 is aiming to expand its House majority and flip the Senate in 2024, Orange County Republicans are prioritizing races in their backyard.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next year’s election, the Republican Party of Orange County is launching Run Red, a county-level candidate training program for local Orange County seats  and the first piece of its political plan for 2024, Executive Director Randall Avila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Taught by local industry experts, consultants and local elected officials, the comprehensive program will feature several courses, including fundraising, field operations, voter contact, communications, digital messaging, mail programs and policy.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said the local Republican Party decided to launch Run Red after receiving feedback from candidates, voters, volunteers and elected officials on how it can improve its ground game in the next cycle. A big focus for this election cycle is making sure all the candidates in an area work together as a unit.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vertical ticket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make sure that candidates are on what we call a vertical ticket, where a candidate running for city council works with the congressional candidate, the state Senate candidate, the state Assembly candidate down to the school board candidate,” he said. “We’re really focusing on this because of the feedback we got of: How do we make sure everyone on the team is as equipped and ready to go as possible?”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which elected a new conservative City Council majority last year, is the O.C. GOP’s prime example of successful vertical ticket collaboration, Avila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Tony Strickland had not run with Scott Baugh, Janet Nguyen, Diane Dixon and they hadn’t been a whole team, maybe we wouldn’t have swept Huntington Beach,” he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Nguyen and Dixon won their mayoral, state Senate and state Assembly races, respectively, while Baugh narrowly lost to Democratic Rep. Katie Porter in California’s 47th Congressional District.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running for city council or local office, you can’t typically afford a big consultant and a huge team, the way maybe a congressional candidate can,” Avila continued. “Local candidates don’t have the infrastructure to hit as many houses and talk to as many voters as congressional candidates. A vertical ticket makes the entire group more successful, because they can share those resources and work as a unit to get out there.”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Training candidates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to train 100 local candidates before the general election, Avila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Republican ticket from top to bottom is critical to the success of Republicans across Orange County,” O.C. GOP chairman Fred Whitaker said in an email.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Republicans in Orange County increased their city council majorities by flipping the Huntington Beach and Seal Beach city councils. Though Democrats in Orange County have a 4.5 percentage point% voter registration advantage over Republicans, O.C. voters preferred Republicans in a number of state races; they voted for Republican challenger Brian Dahle over incumbent Gov. Gavin Newsom as well as Republican candidates for U.S. senator, lieutenant governor, secretary of state, controller, treasurer, attorney general and insurance commissioner.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Run Red, the O.C. GOP aims to maintain momentum while laser-focusing on races where Republicans didn’t do so well, Avila said. These include the County Board of Supervisors and Irvine City Council, both of which flipped to Democratic control last year.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you see some of those city council seats where we weren’t as successful, a lot of it was because either a lack of top-to-bottom collaboration or the lack of resources for some of those candidates,” Avila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 Habra, Eric Ching did very well for the voter registration disadvantage we have there. Maybe he would have done better if we had stronger local candidates as well, because that whole team then becomes stronger.”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Ching, who ran in California’s 38th congressional district, lost to Rep. Linda Sanchez, D-Whittier, by a 2.24 percentage point margin in Orange County.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Red, in a way, is taking a page from the Democrats’ playbook  local Democrats have had a comprehensive training program for years,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chairwoman of O.C. Democrats.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looked at their training program, but maybe something the Democrats have done well is work as a unit,” Avila said. “We have to work together in order to cover more ground and win more of these seats.”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National Democratic Training Committee comes in and hosts in-person and online trainings to help local candidates. She said candidates are paired with elected officials to learn how to fund-raise, knock on doors and engage with voters.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at the ground level, right? For us, reaching voters and meeting them where they’re at are incredibly important,” she said.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Democrats will host a training boot camp later this month for candidates interested in running for local office, including county and municipal seats.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GOP has received over 20 applications since announcing the program last week, Avila said. The first session of Run Red will kick off in June.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 to the races and hoping that this program can help as many people and candidates as possible,” he said.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44"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68"/>
      </w:pPr>
    </w:p>
    <w:p>
      <w:pPr>
        <w:pStyle w:val="Normal68"/>
      </w:pPr>
      <w:r>
        <w:pict>
          <v:shape id="_x0000_i124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 OC GOP looks to 2024 by training candidates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Friday</w:t>
      </w:r>
    </w:p>
    <w:p>
      <w:pPr>
        <w:pStyle w:val="Normal68"/>
        <w:keepNext w:val="0"/>
        <w:spacing w:after="0" w:line="240" w:lineRule="atLeast"/>
        <w:ind w:right="0"/>
        <w:jc w:val="both"/>
      </w:pPr>
      <w:bookmarkStart w:id="137" w:name="Bookmark_69"/>
      <w:bookmarkEnd w:id="137"/>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68"/>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46"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 is aiming to expand its House majority and flip the Senate in 2024, Orange County Republicans are prioritizing races in their backyard.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next year ’s election, the Republican Party of Orange County is launching Run Red, a county-level candidate training program for local Orange County seats  and the first piece of its political plan for 2024, Executive Director Randall Avila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Taught by local industry experts, consultants and local elected officials, the comprehensive program will feature several courses, including fundraising, field operations, voter contact, communications, digital messaging, mail programs and policy.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said the local Republican Party decided to launch Run Red after receiving feedback from candidates, voters, volunteers and elected officials on how it can improve its ground game in the next cycle. A big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focus for this election cycle is making sure all the candidates in an area work together as a unit.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make sure that candidates are on what we call a vertical ticket, where a candidate running for city council works with the congressional candidate, the state Senate candidate, the state Assembly candidate down to the school board candidate,” he said. “We’re really focusing on this because of the feedback we got of: How do we make sure everyone on the team is as equipped and ready to go as possible?”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which elected a new conservative City Council majority last year, is the OC GOP’s prime example of successful “vertical ticket” collaboration, Avila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Tony Strickland had not run with Scott Baugh, Janet Nguyen, Diane Dixon and they hadn’t been a whole team, maybe we wouldn’t have swept Huntington Beach,” 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Nguyen and Dixon won their mayoral, state Senate and state Assembly races, respectively, while Baugh narrowly lost to Rep. Katie Porter in California’s 47th Congressional District.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running for city council or local office, you can’t typically afford a big consultant and a huge team, the way maybe a congressional candidate can,” Avila continued. “Local candidates don’t have the infrastructure to hit as many houses and talk to as many voters as congressional candidates. A vertical ticket makes the entire group more successful, because they can share those resources and work as a unit to get out there.”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to train 100 local candidates before the general election, Avila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Republican ticket from top to bottom is critical to the success of Republicans across Orange County,” OC GOP chairman Fred Whitaker said in an email.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Republicans in Orange County increased their city council majorities by flipping the Huntington Beach and Seal Beach city councils. And while Democrats in Orange County have a 4.5% voter registration advantage over Republicans, Orange County voters preferred Republicans in a number of state races; they voted for Republican challenger Brian Dahle over incumbent Gov. Gavin Newsom as well as Republican candidates for U.S. Senator, lieutenant governor, secretary of state, controller, treasurer, attorney general and insurance commissioner.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Run Red, the OC GOP aims to maintain momentum while laser-focusing on races where Republicans didn’t do so well, Avila said. These include the County Board of Supervisors and Irvine City Council, both of which flipped to Democratic control last year.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you see some of those city council seats where we weren’t as successful, a lot of it was because either a lack of top-to-bottom collaboration or the lack of resources for some of those candidates,” Avila said. “In La Habra, Eric Ching did very well for the voter registration disadvantage we have there. Maybe he would have done better if we had stronger local candidates as well, because that whole team then becomes stronger.”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Ching, who ran in California’s 38th congressional district, lost to Rep. Linda Sanchez, D-Whittier, by a 2.24 percentage point margin in Orange County.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Red, in a way, is taking a page from the Democrats’ playbook  local Democrats have had a comprehensive training program for years,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chairwoman of OC Democrats.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looked at their training program, but maybe something the Democrats have done well is work as a unit,” Avila said. “We have to work together in order to cover more ground and win more of these seats.”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National Democratic Training Committee comes in and hosts in-person and online trainings to help local candidates.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candidates are paired with elected officials to learn how to fundraise, knock on doors and engage with voters.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at the ground level, right? For us, reaching voters and meeting them where they’re at are incredibly important,” she said.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Democrats will host a training boot camp later this month for candidates interested in running for local office, including county and municipal seats.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GOP has received over 20 applications since announcing the program last week, Avila said. The first session of Run Red will kick off in June.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 to the races and hoping that this program can help as many people and candidates as possible,” he said.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4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69"/>
      </w:pPr>
    </w:p>
    <w:p>
      <w:pPr>
        <w:pStyle w:val="Normal69"/>
      </w:pPr>
      <w:r>
        <w:pict>
          <v:shape id="_x0000_i124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Hotel workers’ bill goes to city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Inland Valley Daily Bulletin (Ontario, California)</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w:t>
      </w:r>
    </w:p>
    <w:p>
      <w:pPr>
        <w:pStyle w:val="Normal69"/>
        <w:keepNext w:val="0"/>
        <w:spacing w:after="0" w:line="240" w:lineRule="atLeast"/>
        <w:ind w:right="0"/>
        <w:jc w:val="both"/>
      </w:pPr>
      <w:bookmarkStart w:id="139" w:name="Bookmark_70"/>
      <w:bookmarkEnd w:id="139"/>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Inland Valley Daily Bulletin. All rights reserved. Reproduced with the permission of Media NewsGroup, Inc. by NewsBank, Inc. </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10</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w:t>
      </w:r>
    </w:p>
    <w:p>
      <w:pPr>
        <w:pStyle w:val="Normal69"/>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49"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seeking higher wages and workplace protections for Anaheim hotel and event center workers is ready to place a “hospitality worker bill of rights” ordinance before the city council for a vote.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mostly non-union hospitality workers gathered more than 26,000 valid signatures for the Unite Here Local 11-led initiative  far more than the 16,643 that were needed. The city council is tentatively scheduled to consider the measure May 16.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will have the option of adopting the ordinance, sending it back for economic review or denying it. If it opts to deny the ordinance, the measure will be placed before voters as a ballot initiative.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hospitality ordinances in recent years while Irvine became the first Orange County city to do so in 2022.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by the city council, the ordinance would provide: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$25 minimum wage for hotel housekeepers and other hotel and event center workers with an annual increase in wage to reflect the cost of living.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adopt the ordinance comes as workers across the hospitality sector say they have been forced to perform increasingly burdensome workloads without fair pay as business returns to pre-pandemic levels.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hotel industry’s profits are soaring as pricing for hotel rooms exceeds the rate of inflation, the union said, and the industry’s revenue per room has surpassed pre-pandemic levels.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represents a small portion of the city’s hospitality workers and many of the non-unionized employees are hurting, union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them are couch surfing or living in their cars,” she said. “They are one paycheck away from homelessness. They are really getting squeezed right now.”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Unionized hospitality workers who feel their existing benefits are superior can have their labor contract supersede the ordinance, the union said.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law is approved by Anaheim’s council, hospitality workers who make beds, cook meals, serve coffee, wash dishes and cater to the thousands of guests who travel to Anaheim’s tourist attractions such as Disneyland and the Honda Center could afford to live in the city where they work,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Anaheim to know that all hotel workers have the right to protections and fair pay for heavy workloads,” Torrez said in a statement. “Housekeepers want to feel respected by having fair pay for our hard work and a wage that accounts for the rising cost of living.”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kvsmith@scng.com</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250"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70"/>
      </w:pPr>
    </w:p>
    <w:p>
      <w:pPr>
        <w:pStyle w:val="Normal70"/>
      </w:pPr>
      <w:r>
        <w:pict>
          <v:shape id="_x0000_i125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'hospitality worker bill of rights' heads to city leaders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2023</w:t>
      </w:r>
    </w:p>
    <w:p>
      <w:pPr>
        <w:pStyle w:val="Normal70"/>
        <w:keepNext w:val="0"/>
        <w:spacing w:after="0" w:line="240" w:lineRule="atLeast"/>
        <w:ind w:right="0"/>
        <w:jc w:val="both"/>
      </w:pPr>
      <w:bookmarkStart w:id="141" w:name="Bookmark_71"/>
      <w:bookmarkEnd w:id="141"/>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w:t>
      </w:r>
    </w:p>
    <w:p>
      <w:pPr>
        <w:pStyle w:val="Normal70"/>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52"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seeking higher wages and workplace protections for Anaheim hotel and event center workers is ready to place a "hospitality worker bill of rights" ordinance before the city council for a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mostly non-union hospitality workers gathered more than 26,000 valid signatures for the UNITE HERE Local 11-led initiative  far more than the 16,643 that were needed. The city council is tentatively scheduled to consider the measure on May 16.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will have the option of adopting the ordinance, sending it back for economic review or denying it. If it opts to deny the ordinance, the measure will be placed before voters as a ballot initiative.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Hotel workers to rally for higher pay, better working conditions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hospitality ordinances in recent years, while Irvine became the first Orange County city to do so in 2022.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by the City Council, the ordinance would provide: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$25 minimum wage for hotel housekeepers and other hotel and event center workers with an annual increase in wage to reflect the cost of living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adopt the ordinance comes as workers across the hospitality sector say they have been forced to perform increasingly burdensome workloads without fair pay as business returns to pre-pandemic levels.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hotel industry's profits are soaring as pricing for hotel rooms exceeds the rate of inflation, the union said, and the industry's revenue per room has surpassed pre-pandemic levels.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impacts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 Hillan, a spokesman for the California Hotel &amp; Lodging Association, says the proposed ordinance will have heavy economic impacts for small family-owned hotels in the city and Anaheim's overall budget.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go to an immediate $25 minimum wage, that's a 63% increase from the current minimum of $15.50 an hour," he said. "That's an extraordinary amount. It would lead to higher costs at small hotels and put some of them at risk of going out of business."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Hillen said Anaheim's hotels – most of which are small, family run businesses – generate 58% of the city's general fund.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advocating that the city send this back for an economic study," he said.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Inflation's sting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represents a small portion of the city's hospitality workers and many of the non-unionized employees are hurting, union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them are couch surfing or living in their cars," she said. "They are one paycheck away from homelessness. They are really getting squeezed right now."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Janitors say they're understaffed, overworked at Irvine Co.-owned properties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Unionized hospitality workers who feel their existing benefits are superior can have their labor contract supersede the ordinance, the union said.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law is approved by Anaheim's city Council, hospitality workers who make beds, cook meals, serve coffee, wash dishes and cater to the thousands of guests who travel to Anaheim's tourist attractions such as Disneyland and the Honda Center could afford to live in the city where they work,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Anaheim to know that all hotel workers have the right to protections and fair pay for heavy workloads," Torrez said in a statement. "Housekeepers want to feel respected by having fair pay for our hard work and a wage that accounts for the rising cost of living."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25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71"/>
      </w:pPr>
    </w:p>
    <w:p>
      <w:pPr>
        <w:pStyle w:val="Normal71"/>
      </w:pPr>
      <w:r>
        <w:pict>
          <v:shape id="_x0000_i125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Republicans prepare for 2024 by focusing on local races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2023</w:t>
      </w:r>
    </w:p>
    <w:p>
      <w:pPr>
        <w:pStyle w:val="Normal71"/>
        <w:keepNext w:val="0"/>
        <w:spacing w:after="0" w:line="240" w:lineRule="atLeast"/>
        <w:ind w:right="0"/>
        <w:jc w:val="both"/>
      </w:pPr>
      <w:bookmarkStart w:id="143" w:name="Bookmark_72"/>
      <w:bookmarkEnd w:id="143"/>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71"/>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55"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 is aiming to expand its House majority and flip the Senate in 2024, Orange County Republicans are prioritizing races in their backyard.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next year's election, the Republican Party of Orange County is launching Run Red, a county-level candidate training program for local Orange County seats  and the first piece of its political plan for 2024, said executive director Randall Avila.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Taught by local industry experts, consultants and local elected officials, the comprehensive program will feature several courses including fundraising, field operations, voter contact, communications, digital messaging, mail programs and policy.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said the local Republican Party decided to launch Run Red after receiving feedback from candidates, voters, volunteers and elected officials on how it can improve its ground game in the next cycle. A big focus for this election cycle is making sure all the candidates in one area work together as a unit.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make sure that candidates are on what we call a vertical ticket, where a candidate running for city council works with the congressional candidate, the state Senate candidate, the state Assembly candidate down to the school board candidate," he said. "We're really focusing on this because of the feedback we got of: How do we make sure everyone on the team is as equipped and ready to go as possible?"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which elected a new conservative City Council majority last year, is the OC GOP's prime example of successful "vertical ticket" collaboration, Avila said.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Tony Strickland had not run with Scott Baugh, Janet Nguyen, Diane Dixon and they hadn't been a whole team, maybe we wouldn't have swept Huntington Beach," he said.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Nguyen and Dixon won their mayoral, state Senate and state Assembly races, respectively, while Baugh narrowly lost to Rep. Katie Porter in California's 47th congressional district.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you're running for city council or local office, you can't typically afford a big consultant and a huge team, the way maybe a congressional candidate can," Avila continued. "Local candidates don't have the infrastructure to hit as many houses and talk to as many voters as congressional candidates. A vertical ticket makes the entire group more successful, because they can share those resources and work as a unit to get out there."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to train 100 local candidates before the general election, Avila said.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 Republican ticket from top to bottom is critical to the success of Republicans across Orange County," OC GOP chairman Fred Whitaker said in an email.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Republicans in Orange County increased their city council majorities by flipping the Huntington Beach and Seal Beach city councils. And while Democrats in Orange County have a 4.5% voter registration advantage over Republicans, Orange County voters preferred Republicans in a number of state races; they voted for Republican challenger Brian Dahle over incumbent Gov. Gavin Newsom as well as Republican candidates for U.S. Senator, lieutenant governor, secretary of state, controller, treasurer, attorney general and insurance commissioner.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Run Red, the OC GOP aims to maintain momentum while laser-focusing on races where Republicans didn't do so well, Avila said. These include the County Board of Supervisors and Irvine City Council, both of which flipped to Democratic control last year.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when you see some of those city council seats where we weren't as successful, a lot of it was because either a lack of top-to-bottom collaboration or the lack of resources for some of those candidates," Avila said. "In La Habra, Eric Ching did very well for the voter registration disadvantage we have there. Maybe he would have done better if we had stronger local candidates as well, because that whole team then becomes stronger."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Ching, who ran in California's 38th congressional district, lost to Rep. Linda Sanchez, D-Whittier, by a 2.24 percentage point margin in Orange County.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 Red, in a way, is taking a page from the Democrats' playbook  local Democrats have had a comprehensive training program for years,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chairwoman of OC Democrats.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looked at their training program, but maybe something the Democrats have done well is work as a unit," Avila said. "We have to work together in order to cover more ground and win more of these seats."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National Democratic Training Committee comes in and hosts in-person and online trainings to help local candidates, who are paired with elected officials to learn how to fundraise, knock on doors and engage with voters.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at the ground level, right? For us, reaching voters and meeting them where they're at are incredibly important," she said.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Democrats will host a training boot camp later this month for candidates interested in running for local office, including county and municipal seats.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 GOP has received over 20 applications since announcing Run Red last week, Avila said. The first session of Run Red will kick off in June.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off to the races and hoping that this program can help as many people and candidates as possible," he said.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56"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72"/>
      </w:pPr>
    </w:p>
    <w:p>
      <w:pPr>
        <w:pStyle w:val="Normal72"/>
      </w:pPr>
      <w:r>
        <w:pict>
          <v:shape id="_x0000_i125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Automatic voter registration at DMV not helping turnout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April 2023</w:t>
      </w:r>
    </w:p>
    <w:p>
      <w:pPr>
        <w:pStyle w:val="Normal72"/>
        <w:keepNext w:val="0"/>
        <w:spacing w:after="0" w:line="240" w:lineRule="atLeast"/>
        <w:ind w:right="0"/>
        <w:jc w:val="both"/>
      </w:pPr>
      <w:bookmarkStart w:id="145" w:name="Bookmark_73"/>
      <w:bookmarkEnd w:id="145"/>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72"/>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58"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Randall Avila paid a visit to his local Department of Motor Vehicles a couple of years ago to renew his driver ’s license, he was presented with a question at the end of his transaction: “Are you a U.S. citizen?”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the executive director of the Republican Party of Orange County, knew the question was for California’s Motor Voter program. Officially launched in 2018, the program automatically registers eligible Californians completing a driver’s license, state identification or change of address transaction through the DMV to vote, unless they choose to opt out.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great program for voter registration,” Avila said. “But I think we have to see what it becomes in terms of actively getting people to cast a ballot.”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has become the top method for Californians to register to vote for the first time or update an existing registration, according to a new analysis of voter registration and voting behavior in the 2016, 2018 and 2020 general elections from USC’s Center for Inclusive Democracy. But it has not translated to a higher rate of voter turnout, the study found.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43% of new eligible voters registered at the DMV since the program’s implementation, and 58.7% of eligible voters updated their registration at the DMV to reflect a name or address change or an update to their political party affiliation. That’s higher than any other registration method, the study found. And it’s also an increase from 2016, when only about 3.3% of eligible voters used the DMV to register to vote.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found it is the most-used voter registration method for Asian American, Black and Latino first-time registrants. Prior to the program’s implementation, the report says, fewer than 1% of Asian American registrants were either new DMV registrants or re-registrants, but that number spiked to 31.6% in 2020.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younger voters, those between 18 and 24 years old, saw the largest increase in registered voter turnout across all age groups since California Motor Voter was implemented, 13.5 percentage points, according to the report.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people who were automatically registered to vote through the DMV turned out in lower rates in the 2020 general election than those who registered online, regardless of race and ethnicity, according to the report.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turnout gap between voters who registered at the DMV and those who registered online was starkest among voters between the ages of 18 and 24: 218,397 out of 375,576, or 58% of new DMV registrants in this age group voted in the 2020 general election, compared with 364,286 out of 444,800, or 81.9% of new online registrants.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widely understood that after you get somebody registered, you still have to get them out to vote. And clearly, by the lower registered voter turnout numbers, it may be an additional challenge for people who register through the DMV,” said Mindy Romero, the director of the Center for Inclusive Democracy. “We are emphasizing that outreach and voter registration efforts might be even more important for the DMV.”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political leaders on both sides of the aisle share the belief: Voter outreach shouldn’t stop at the DMV.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program has been successful in terms of registering voters, which is always a good thing,” said Avila. “We always want people to be registered.”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program, he said, has made voter registration “a passive activity, as opposed to someone actively saying, ‘I want to register to vote.’ ”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“couldn’t be more thrilled” about the success of the program in terms of registering voters, but she, too, maintains that is only the first of many steps to get people to cast ballots.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the ability to be automatically enrolled at the DMV gives an opportunity for more Americans, especially for disenfranchised communities, to participate in the political process,”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“But we have the responsibility to teach voters how crucial their voices are  via phone, knocking on their doors, reaching out to them one-on-one.”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recorded an all-time high of voter turnout in 2020 at 87.3%. Turnout was also high in 2018 when 71% of registered voters participated in the midterm election.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number went down in the recent 2022 midterms, when voter turnout in Orange County was 54.7%, according to data from the California secretary of state.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OCGOP holds in-person voter registration drives at community events as well as naturalization ceremonies, Avila said, but since automatic voter registration at the DMV has gone into play, the effectiveness of in-person drives has decreased, he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a lot of people who are already registered, and there isn’t a big pool of folks attending these events who aren’t registered,” Avila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Orange County have a 4.5% voter registration advantage over Republicans, an advantage they’ve maintained in the county since 2019.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didn’t necessarily translate into more ballots cast for Democratic candidates in last year’s midterm: Orange County voters preferred Republican challenger Brian Dahle over incumbent Gov. Gavin Newsom as well as Republican candidates for lieutenant governor, secretary of state, controller, treasurer, attorney general and insurance commissioner.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 voters also chose Republican challenger Mark Meuser over incumbent U.S. Sen. Alex Padilla, who sponsored Motor Voter when he was secretary of state.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vote is much higher in presidential years,”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“We’re obviously always working to change that.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every chance that we have to make the process easier, whether it’s more voting locations, whether it’s adding more hours, whether it’s having the DMV register voters, is crucial to have more people have a voice in our democracy,” she said.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25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73"/>
      </w:pPr>
    </w:p>
    <w:p>
      <w:pPr>
        <w:pStyle w:val="Normal73"/>
      </w:pPr>
      <w:r>
        <w:pict>
          <v:shape id="_x0000_i126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automatically registering people to vote at the DMV impacted voting in California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East Bay Times (California)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2023 Monday</w:t>
      </w:r>
    </w:p>
    <w:p>
      <w:pPr>
        <w:pStyle w:val="Normal73"/>
        <w:keepNext w:val="0"/>
        <w:spacing w:after="0" w:line="240" w:lineRule="atLeast"/>
        <w:ind w:right="0"/>
        <w:jc w:val="both"/>
      </w:pPr>
      <w:bookmarkStart w:id="147" w:name="Bookmark_74"/>
      <w:bookmarkEnd w:id="147"/>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MediaNews Group, Inc. and ANG Newspapers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the Motor Voter program has increased the number of people who are registered to vote, it hasn't translated to a higher turnout rate.</w:t>
      </w:r>
    </w:p>
    <w:p>
      <w:pPr>
        <w:pStyle w:val="Normal73"/>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61"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Randall Avila paid a visit to his local Department of Motor Vehicles a couple of years ago to renew his driver's license, he was presented with a question at the end of his transaction: "Are you a U.S. citizen?"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 the executive director of the Republican Party of Orange County, knew the question was for California's Motor Voter program. Officially launched in 2018, completing a driver's license, state identification or change of address transaction through the DMV to vote, unless they choose to opt-out.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program for voter registration," Avila said. "But I think we have to see what it becomes in terms of actively getting people to cast a ballot."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become the top method for Californians to register to vote for the first time or update an existing registration, according to a from USC's Center for Inclusive Democracy.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not translated to a higher rate of voter turnout, the study found.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43% of new, eligible voters registered at the DMV since the program's implementation, and 58.7% of eligible voters updated their registration at the DMV to reflect a name or address change or an update to their political party affiliation. That's higher than any other registration method, the study found. And it's also an increase from 2016 when only about 3.3% of eligible voters used the DMV to register to vote.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it is the most-used voter registration method for Asian American, Black and Latino first-time registrants. Prior to the program's implementation, the report says, less than 1% of Asian American registrants were either new DMV registrants or re-registrants, but that number spiked to 31.6% in 2020.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younger voters, those between 18 and 24 years old, saw the largest increase in registered voter turnout across all age groups since California Motor Voter was implemented, 13.5 percentage points, according to the report.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who were automatically registered to vote through the DMV turned out in lower rates in the 2020 general election than those who registered online, regardless of race and ethnicity, according to the report.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turnout gap between voters who registered at the DMV and those who registered online was starkest among voters between the ages of 18 and 24: 218,397 out of of 375,576, or 58% of new DMV registrants in this age group voted in the 2020 general election, compared to 364,286 out of 444,800, or 81.9% of new online registrants.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widely understood that after you get somebody registered, you still have to get them out to vote. And clearly, by the lower registered voter turnout numbers, it may be an additional challenge for people who register through the DMV," said Mindy Romero, the director of the Center for Inclusive Democracy. "We are emphasizing that outreach and voter registration efforts might be even more important for the DMV."</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political leaders on both sides of the aisle share the belief: Voter outreach shouldn't stop at the DMV.</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program has been successful in terms of registering voters, which is always a good thing," said Avila. "We always want people to be registered."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program, he said, has made voter registration "a passive activity, as opposed to someone actively saying, 'I want to register to vote.'"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"couldn't be more thrilled" about the success of the program in terms of registering voters, but she, too, maintains that is only the first of many steps to get people to cast ballots.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the ability to be automatically enrolled at the DMV gives an opportunity for more Americans, especially for disenfranchised communities, to participate in the political process,"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"But we have the responsibility to teach voters how crucial their voices are - via phone, knocking on their doors, reaching out to them one-on-one."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recorded an . Turnout was also high in 2018 when 71% of registered voters participated in the midterm election.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number went down in the recent 2022 midterms, when voter turnout in Orange County was 54.7%, according to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 GOP holds in-person voter registration drives at community events as well as naturalization ceremonies, Avila said, but since automatic voter registration at the DMV has gone into play, the effectiveness of in-person drives has decreased,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lot of people who are already registered, and there isn't a big pool of folks attending these events who aren't registered," Avila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Orange County have a - an advantage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 Orange County voters preferred Republican challenger Brian Dahle over incumbent Gov. Gavin Newsom as well as Republican candidates for lieutenant governor, secretary of state, controller, treasurer, attorney general and insurance commissioner.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 voters also chose Republican challenger Mark Meuser over incumbent Sen. Alex Padilla, who sponsored Motor Voter when he was secretary of state.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vote is much higher in presidential years. We're obviously always working to change that,"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every chance that we have to make the process easier, whether it's more voting locations, whether it's adding more hours, whether it's having the DMV register voters, is crucial to have more people have a voice in our democracy,"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262"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74"/>
      </w:pPr>
    </w:p>
    <w:p>
      <w:pPr>
        <w:pStyle w:val="Normal74"/>
      </w:pPr>
      <w:r>
        <w:pict>
          <v:shape id="_x0000_i126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DMV top way to register to vote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74"/>
        <w:keepNext w:val="0"/>
        <w:spacing w:after="0" w:line="240" w:lineRule="atLeast"/>
        <w:ind w:right="0"/>
        <w:jc w:val="both"/>
      </w:pPr>
      <w:bookmarkStart w:id="149" w:name="Bookmark_75"/>
      <w:bookmarkEnd w:id="14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Kang ; hkang@scng.com</w:t>
      </w:r>
    </w:p>
    <w:p>
      <w:pPr>
        <w:pStyle w:val="Normal74"/>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6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Randall Avila paid a visit to his local Department of Motor Vehicles a couple of years ago to renew his driver’s license, he was presented with a question at the end of his transaction: “Are you a U.S. citizen?”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the executive director of the Republican Party of Orange County, knew the question was for California’s Motor Voter program. Officially launched in 2018, the program automatically registers eligible Californians completing a driver’s license, state identification or change of address transaction through the DMV to vote, unless they choose to opt out.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great program for voter registration,” Avila said. “But I think we have to see what it becomes in terms of actively getting people to cast a ballot.”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has become the top method for Californians to register to vote for the first time or update an existing registration, according to a new analysis of voter registration and voting behavior in the 2016, 2018 and 2020 general elections from USC’s Center for Inclusive Democracy. But it has not translated to a higher rate of voter turnout, the study found.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43% of new eligible voters registered at the DMV since the program’s implementation, and 58.7% of eligible voters updated their registration at the DMV to reflect a name or address change or an update to their political party affiliation. That’s higher than any other registration method, the study found. And it’s also an increase from 2016 when only about 3.3% of eligible voters used the DMV to register to vote.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found it is the most-used voter registration method for Asian American, Black and Latino first-time registrants. Prior to the program’s implementation, the report says, fewer than 1% of Asian American registrants were either new DMV registrants or re-registrants, but that number spiked to 31.6% in 2020.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younger voters, those between 18 and 24 years old, saw the largest increase in registered voter turnout across all age groups since California Motor Voter was implemented, 13.5 percentage points, according to the report.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people who were automatically registered to vote through the DMV turned out in lower rates in the 2020 general election than those who registered online, regardless of race and ethnicity, according to the report.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turnout gap between voters who registered at the DMV and those who registered online was starkest among voters between the ages of 18 and 24: 218,397 out of 375,576, or 58% of new DMV registrants in this age group voted in the 2020 general election, compared with 364,286 out of 444,800, or 81.9% of new online registrants.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widely understood that after you get somebody registered, you still have to get them out to vote. And clearly, by the lower registered voter turnout numbers, it may be an additional challenge for people who register through the DMV,” said Mindy Romero, the director of the Center for Inclusive Democracy. “We are emphasizing that outreach and voter registration efforts might be even more important for the DMV.”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political leaders on both sides of the aisle share the belief: Voter outreach shouldn’t stop at the DMV.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program has been successful in terms of registering voters, which is always a good thing,” said Avila. “We always want people to be registered.”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program, he said, has made voter registration “a passive activity, as opposed to someone actively saying, ‘I want to register to vote.’ ”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“couldn’t be more thrilled” about the success of the program in terms of registering voters, but she, too, maintains that is only the first of many steps to get people to cast ballots.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the ability to be automatically enrolled at the DMV gives an opportunity for more Americans, especially for disenfranchised communities, to participate in the political process,”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“But we have the responsibility to teach voters how crucial their voices are  via phone, knocking on their doors, reaching out to them one-on-one.”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recorded an all-time high of voter turnout in 2020 at 87.3%. Turnout was also high in 2018 when 71% of registered voters participated in the midterm election.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number went down in the recent 2022 midterms, when voter turnout in Orange County was 54.7%, according to data from the California secretary of state.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OCGOP holds in-person voter registration drives at community events as well as naturalization ceremonies, Avila said, but since automatic voter registration at the DMV has gone into play, the effectiveness of in-person drives has decreased, he said.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a lot of people who are already registered, and there isn’t a big pool of folks attending these events who aren’t registered,” Avila said.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Orange County have a 4.5% voter registration advantage over Republicans, an advantage they’ve maintained in the county since 2019.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didn’t necessarily translate into more ballots cast for Democratic candidates in last year’s midterm: Orange County voters preferred Republican challenger Brian Dahle over incumbent Gov. Gavin Newsom as well as Republican candidates for lieutenant governor, secretary of state, controller, treasurer, attorney general and insurance commissioner.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 voters also chose Republican challenger Mark Meuser over incumbent U.S. Sen. Alex Padilla, who sponsored Motor Voter when he was secretary of state.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vote is much higher in presidential years,”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“We’re obviously always working to change that.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every chance that we have to make the process easier, whether it’s more voting locations, whether it’s adding more hours, whether it’s having the DMV register voters, is crucial to have more people have a voice in our democracy,” she said.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26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75"/>
      </w:pPr>
    </w:p>
    <w:p>
      <w:pPr>
        <w:pStyle w:val="Normal75"/>
      </w:pPr>
      <w:r>
        <w:pict>
          <v:shape id="_x0000_i126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Katie Porter Will Tell You What She Thinks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Republic (Online)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Monday 10:01 AM EST</w:t>
      </w:r>
    </w:p>
    <w:p>
      <w:pPr>
        <w:pStyle w:val="Normal75"/>
        <w:keepNext w:val="0"/>
        <w:spacing w:after="0" w:line="240" w:lineRule="atLeast"/>
        <w:ind w:right="0"/>
        <w:jc w:val="both"/>
      </w:pPr>
      <w:bookmarkStart w:id="151" w:name="Bookmark_76"/>
      <w:bookmarkEnd w:id="151"/>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New Republic, LLC  All Rights Reserved</w:t>
      </w:r>
    </w:p>
    <w:p>
      <w:pPr>
        <w:pStyle w:val="Normal75"/>
        <w:keepNext w:val="0"/>
        <w:spacing w:before="120" w:after="0" w:line="220" w:lineRule="atLeast"/>
        <w:ind w:left="0" w:right="0" w:firstLine="0"/>
        <w:jc w:val="left"/>
      </w:pPr>
      <w:r>
        <w:br/>
      </w:r>
      <w:r>
        <w:pict>
          <v:shape id="_x0000_i1267" type="#_x0000_t75" style="width:0;height:0"/>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Segers</w:t>
      </w:r>
    </w:p>
    <w:p>
      <w:pPr>
        <w:pStyle w:val="Normal75"/>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6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FREE-FOR-ALL HELLSCAPE.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term was written in black marker on a small whiteboard, held—as whiteboards in House Oversight Committee hearings often are—by Representative Katie Porter. The words FREE-FOR-ALL were scrawled in lower case; HELLSCAPE was rendered in dramatic capitalization, accentuating its apocalyptic connotations.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February hearing  on Twitter’s response to the Hunter Biden laptop story was a priority for the  new Republican majority . But Porter, typically known for her pointed grilling of hapless witnesses, kept her comments concise, asking no questions. Instead, she ended her remarks by  quoting  Twitter owner Elon Musk, who said in October that the site “cannot become a free-for-all hellscape.”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Oversight Committee, like Twitter, or any other social media company for that matter, cannot become a ‘free-for-all hellscape’ where anything goes,” Porter concluded with a flourish, pulling out the whiteboard to punctuate her words, as if the term “free-for-all hellscape” could not truly be understood without a helpful visual aid and portentous capitalization.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contribution befitted a hearing that she and her fellow Democrats viewed as a  ridiculous waste of time . But the scribbled words were less important than the whiteboard itself, a prop that has become inextricably linked to the California congresswoman’s identity. In the Monopoly board of political success, Porter’s avatar would be a whiteboard, passing “Go” for every government bureaucrat or corporate official she questions, collecting social media clout and liberal adoration along the way. That February afternoon, the whiteboard fulfilled its purpose: A  tweet  from Porter’s official account with a clip of her remarks went mildly viral, receiving thousands of likes and hundreds of thousands of views.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Porter in her Orange County campaign office the week after the free-for-all hellscape of a hearing. She told me that she employed the whiteboard judiciously, depending on the subject of the hearing “and what kind of message I want to get across in that moment to the witness.” She acknowledged that it had become somewhat of a calling card: “There are definitely people like, ‘Sign my whiteboard.’ I mean, there are definitely people who, they’re captivated by it. They’re like, ‘You’re the whiteboard lady!’” Porter told me. “I think that’s a sign you’re connecting with people. So I try to be thoughtful about when to use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Representative  Jamie Raskin , the ranking member of the House Oversight Committee, told me that, as a former law professor, Porter—who specialized in bankruptcy law—is “uniquely suited to teaching bureaucrats in the country a lesson about how power works.” He continued: “That’s the effectiveness of her whiteboard. Has whiteboard, will travel.”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Porter’s prominence is unusual for a representative who just began her third term, but her sharp, precisely worded questions, authoritative mien, and savvy prop usage in hearings—not typically thrilling arenas for political jousting—have continued to propel her notoriety. She has a shrewd eye for powerful symbolism; the congresswoman  garnered attention  in January for wearing a bright orange dress while reading the book </w:t>
      </w:r>
      <w:r>
        <w:rPr>
          <w:rFonts w:ascii="arial" w:eastAsia="arial" w:hAnsi="arial" w:cs="arial"/>
          <w:b w:val="0"/>
          <w:i/>
          <w:strike w:val="0"/>
          <w:noProof w:val="0"/>
          <w:color w:val="000000"/>
          <w:position w:val="0"/>
          <w:sz w:val="20"/>
          <w:u w:val="none"/>
          <w:vertAlign w:val="baseline"/>
        </w:rPr>
        <w:t>The Subtle Art of Not Giving a F*ck</w:t>
      </w:r>
      <w:r>
        <w:rPr>
          <w:rFonts w:ascii="arial" w:eastAsia="arial" w:hAnsi="arial" w:cs="arial"/>
          <w:b w:val="0"/>
          <w:i w:val="0"/>
          <w:strike w:val="0"/>
          <w:noProof w:val="0"/>
          <w:color w:val="000000"/>
          <w:position w:val="0"/>
          <w:sz w:val="20"/>
          <w:u w:val="none"/>
          <w:vertAlign w:val="baseline"/>
        </w:rPr>
        <w:t xml:space="preserve"> during the many speakership votes of Kevin McCarthy—a tome that happens to have a bright orange cover, the same shade as her outfit. (Porter later insisted that the choice of book had been purely coincidental.)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embarks  on a high-profile and likely high-cost run for the California Senate seat soon to be vacated by retiring Senator Dianne Feinstein, Porter’s whiteboard is a distinguishing feature, an embodiment of her belief that the powerful should be accountable to the powerless in one clear symbol. Porter was the  first Democrat to launch her Senate campaign  in January, anticipating (and perhaps precipitating) Feinstein’s  retirement announcement . She was quickly followed into the race by fellow Representatives  Adam Schiff  and  Barbara Lee , two established and respected lawmakers with longer résumés.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has leaned into the branding: The cover of the congresswoman’s new book,  I Swear , features an illustration of Porter holding a whiteboard. A two-page spread is even dedicated to explaining to readers “how to whiteboard anyone about anything.” But while the whiteboard represents some of Porter’s greatest political assets—sharp intelligence, ability to break down complex ideas into digestible bites, canny political instincts—it also highlights some of her hurdles as a representative and a candidate. Some of her colleagues in the House see Porter’s questions as a performance, intended to elevate her national profile for personal gain. “The whiteboard, man. What is that about?” said one Democratic member of Congress from California, who requested anonymity to speak candidly. “You do more legislating by keeping your head down and building relationships.”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Iowa Representative Cindy Axne, who served with Porter on the Financial Services Committee, joked that she had acted as Porter’s Vanna White during one hearing, by holding her whiteboard—and as such, she can confirm the prop is not merely a stunt. “Katie’s a workhorse. If she’s also able to hold a whiteboard, and get more people engaged at the same time, well, good for her,” Axne told me. “If she was just a showboat, I would be telling you, because there’s plenty of just-showboats out there. That’s not Katie. She’s getting the work done.”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work of Congress will jostle against the work of campaigning against formidable opponents in California. Porter and her supporters will learn whether the whiteboard is big enough for those high-profile committee hearings at the Capitol, and the intensive campaigning that a highly competitive Senate run in the nation’s most populous state will require.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Porter only has one speed, her former law professor, Elizabeth Warren, told me: “Full speed ahead.” Warren ascended from academia to the halls of Congress six years before Porter and has  remained  a mentor and enthusiastic supporter of her erstwhile student and research assistant. (Porter’s daughter, Betsy, is named for Warren.) Warren has  endorsed  Porter’s Senate campaign, quipping in a video, “We need her and her whiteboard in the United States Senate.”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attended  Warren’s class on bankruptcy law at Harvard Law School in fall of 2000, after reading an  article in Time magazine  that quoted the professor. She distinguished herself in the difficult morning class characterized by bleary-eyed students cringing at the prospect of being called upon by Warren. After giving a mediocre response, she visited Warren after class and requested that the professor call on her again so she could provide a better answer next time. “She ended up, of course, making one of the highest grades in the class,” Warren told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chose Porter as a research assistant to aid in a project analyzing the reasons ordinary citizens file for bankruptcy. She recalled to me how Porter was greatly affected by the work, after spending time at a Boston bankruptcy court asking filers to fill out a research questionnaire.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comes back a couple of hours later and sits down across from me, and starts to talk about the people in the bankruptcy courthouse, and how awful the stories are, and how stressed and how broken many of these folks are,” Warren said. “She has a big heart for kids and her friends, but she also has a big heart for people who struggle, people who try their best and can’t always pull it together.”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childhood in Iowa was deeply formative for the congresswoman, who saw her father go from being a farmer to working for a community bank, where his job was to collect collateral on unpaid loans—a busy profession during the 1980s farm crisis , a time when Midwestern farmers saw a precipitous drop in farmland values and a dramatic increase in foreclosures. A teenage Porter would ride along with her father as he repossessed cars and drove the repo vehicle after it was collected.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stint in private practice, during which she continued to conduct bankruptcy research, Porter entered the world of academia as a bankruptcy law professor in her own right. In her first brush with the national spotlight, a  2007 New York Times article  cited Porter’s research on the questionable practices of mortgage companies benefiting from foreclosures. “I had found a problem and I had gotten front-page publicity for it. What I hadn’t done was anything to fix it,” Porter writes in her book. Her star continued to rise in the circumscribed world of bankruptcy law, as she testified before Congress and wrote articles and textbooks.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Porter  moved  from the University of Iowa to the University of California, Irvine. Bob Solomon, a law professor at UC Irvine who worked alongside Porter, described her as a dedicated teacher, well-liked by her students and respected by her colleagues. The two exchanged papers, each offering feedback for the other’s research. “You will not be surprised to hear she was quite candid with her thoughts on all subjects, and was proud of it,” Solomon said with a laugh.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after joining Irvine, she was chosen by California Attorney General Kamala Harris to monitor the statewide implementation of a national settlement by several large banks to end predatory mortgage lending practices. Despite having no actual legal authority, Porter helped hold banks accountable for their misconduct. “My approach to oversight got noticed,” Porter writes in her book, citing newspaper articles and awards that followed her success; this taste of oversight responsibility, and the tantalizing accolades that accompanied it, augured the trend of her congressional career.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Mobilized , like many other Democratic women, by the 2016 election of Donald Trump, Porter launched her candidacy for Congress in 2017. Orange County had long been a  conservative stronghold  in California, but Porter spotted the crest of an impending blue wave. Warren and Harris, by now both senators, endorsed Porter almost immediately; she also earned  early support  from national groups like EMILY’s List. Porter prevailed in a contentious primary, whose candidates included a fellow Irvine professor, Dave Min, and she squeaked out a  victory  against incumbent Republican Representative Mimi Walters. (Min was later elected state senator and is now  running  for the congressional seat Porter will vacate, with her endorsement.) During the 2018 race, “nobody thought that we could win,”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the chair of the Democratic Party of Orange County. “And now she’s held it, and the reason why is because she has found a way to inspire her base and her constituents,”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continued.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Beckmann, a professor of political science at UC Irvine and a neighbor of Porter’s, told me that he had been surprised when she decided to run for Congress. Being a well-respected and tenured law professor is a “good gig,” after all. Thus her former colleagues back home found her rapid rise in the House notable. “It’s hard as a freshman to become well-known. You go from being this kind of big-deal law professor to being a lone freshman representative. And now all of a sudden, it’s like, she’s getting famous, not for saying crazy things or doing [crazy things], but for oversight,” Beckmann said. “This is hard to get my head around. Katie from two doors down is on TV, famous for doing oversight hearings.”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small, unassuming campaign office is tucked into a back corridor of a labyrinthine co-working space in Irvine. While this purgatory of bland professionalism is not an obvious locale for a would-be insurgent campaign, splashes of color rebelled against the drab surroundings: Porter’s eggplant-colored dress, a bright wall hanging, a few awards arrayed on small shelves, the can of Black Razzberry La Croix that Porter nursed throughout our conversation. I sat across from her desk in a chair borrowed from the adjoining conference room, feeling somewhat like a student visiting a professor during office hours.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book, Porter sniffs that reporters mistakenly ask why someone is running for office, when obviously the purpose of running is to get elected: It is better instead to ask a candidate why they want to be in Congress. Seeking to thwart any expectations of another milquetoast campaign interview, I posed this corrected question to Porter. On Valentine’s Day, just hours ahead of our conversation, Feinstein formally  announced  that she would be vacating that seat at the end of her term, lending her answer some new urgency.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stronger fighters. I think we need people who think differently about government,” Porter replied, a ready and confident answer, if more scripted than I had hoped to prompt. “I think, having been in Congress for five years, and having brought some fresh ideas about how can we connect with people—rethinking some of the assumptions, I would say, about politics as usual. And I think we need some of that energy in the Senate,” she continued. Porter is roughly 40 years younger than Feinstein, an iconic lawmaker and the longest-serving Democrat in the Senate, who has been  dogged  in recent years by reports of mental decline.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believes the Senate would grant her a “bigger and different platform” to conduct oversight, her great legislative passion. “You can serve on more committees, you can work more deeply, and you have a bigger staff,” she said. “The Senate really is a body that can focus better on oversight, because it’s a multiyear process to dig in on those issues.”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transparency charmed supporters during the pandemic, as she spoke about the trials of working from home as a single mother, and the stresses of having three kids—one each in elementary, middle, and high school—trying to school-from-home at the same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transparency charmed supporters during the height of the coronavirus pandemic, when she spoke openly about the trials of working from home as a  single mother , and the stresses of having her three children—one each in elementary, middle, and high school—trying to school-from-home at the same time. “People can jokingly say, ‘Tell us what you really think,’” she told me. “And I try to be honest about what I think, and I think that my constituents and voters respect that and deserve that.”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candor that endears her to progressives and strikes fear in the hearts of unprepared witnesses may also occasionally alienate colleagues or sting subordinates. (Characteristic of a workplace wholly reliant on relationships, many of the House members and staffers I spoke with for this piece would offer criticism of Porter anonymously, or would only talk off the record.)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Representative Alexandria Ocasio-Cortez, who served with Porter on the Financial Services Committee in their first term and  continues  to work alongside her on the Oversight Committee, praised Porter’s use of the whiteboard. “A major part of our job is building relationships with the public and building faith in this institution. And what she does, alongside many progressives in Congress, is really trying to breathe life into our committee process,” Ocasio-Cortez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use of props in hearings occasionally  grated  on the Democratic chair of the Financial Services Committee, Representative Maxine Waters, a longtime member of the California delegation and an ally of former Speaker Nancy Pelosi. When Porter was not selected to serve on the Financial Services Committee in her second term, despite sending a letter to Pelosi requesting she remain, some Porter supporters  blamed  retaliation. Democratic leadership allies  counter  that Porter had not prioritized remaining on the Financial Services Committee over other committees she had selected, Oversight and Natural Resources. Two years later, Porter told me that she was “glad” she had tried to stay on the Financial Services Committee despite her lack of success, and that she had “no insight into how those final decisions were made.” “I have tremendous respect for what Maxine Waters does,” Porter said, adding that she felt prepared to lead a subcommittee in part because she “learned so much from watching Maxine run a committee.”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experience left a sour taste with some in leadership. By annoying Pelosi during the brouhaha over the Financial Services Committee, a former Democratic leadership aide told me, Porter undermined her own statewide ambitions. “Leadership is led by Pelosi, and everyone in the [California] delegation is firmly a Pelosi person,” the former aide said. While Porter’s performance in hearings is “very effective,” the aide continued, “it can be a little too much, and I think it can turn off other members.”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a  longtime  ally and mentor of Schiff, has endorsed him for the Senate, as have  well over a third  of members in the California delegation. Rather than weigh in directly on Porter or her campaign, Representative Jared Huffman, a California progressive who is supporting Schiff, responded to a question for this piece by noting that Schiff works “in a way that’s collaborative.” “He’s a really strong and decisive leader, but he brings others along, and he’s super respectful of others. And people just appreciate that,” Huffman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of Porter’s congressional allies privately acknowledged to me that her talents do not lie in diplomacy with other members. Or, as Beckmann, the political science professor at UC Irvine and Porter’s neighbor, wryly observed: “If the choice is to make friends or get results, she’s going to get results.”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attributes some disagreements with her colleagues to differences in generation, tax bracket, and in the competitiveness of her purple congressional district. “There’s a different voter engagement pattern, because you just are running a full-on field campaign,” Porter told me. “That’s a lot of input that we got from our constituents about how I’m doing, and what I’m doing, and what they’re concerned about, that, I think, if you don’t have a competitive race, you may not necessarily get.”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allies in the House, particularly those elected to competitive districts in 2018, laud her willingness to challenge the status quo. “I really honestly don’t even know how many times I’ve seen Katie Porter push back against leadership, because it’s been so many. And it’s not to cause problems, it’s to move an agenda forward that she’s right about, one that’s more focused on working-class families in this country,” said Axne, who narrowly lost reelection in 2022.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Representative  Abigail Spanberger , a friend who also flipped a red district in 2018, argued that Porter came to Congress with a sense of urgency that countered the established method of legislating preferred by leadership. “You have such a strong, sassy woman who’s so incredibly smart and doesn’t do things to hide it, right? [She] doesn’t do the one hundred ‘thank-yous’ at the beginning of a meeting,” Spanberger said. “People are like, ‘No, no, no, we want you here, we just don’t always want to hear from you.’ And people like Katie were like, ‘Yeah, but I’ve got a lot to say, and I’m going to say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high-octane, no-bullshit style also characterizes the atmosphere of her office: The congresswoman has a widely known reputation as a difficult and an overly demanding boss. In late December, the Twitter and Instagram  account  Dear White Staffers, which chronicles allegations of hostile work environments from current and former Hill aides, posted  several  anonymous messages from alleged former Porter staffers highlighting instances of inappropriate or even abusive behavior. (In 2020, Porter had the second-highest staff turnover rate in the House.)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staffers, Sasha Georgiades, has gone  on the record  about her experiences as a fellow in Porter’s district office. Porter castigated Georgiades over Signal for not testing immediately for Covid-19 when she began to feel unwell and blamed her own positive diagnosis on Georgiades. Georgiades, a veteran who had been employed through the Wounded Warrior Program, insists that she did not know at the time she came to the office that she had the virus, and that she followed protocol after testing positive. Nonetheless, she was banned from returning to the district office for the remainder of her fellowship.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Georgiades, who now works as a contractor (but would not specify in which industry), told me that she witnessed multiple instances of Porter being short-tempered toward her aides. “If you treat your staff like that, if you can be so cruel to people that you work with every day and that do nothing but give their time and their dedication and their effort—and literally sweat, blood, and tears—and you can still be that dismissive to them, then how are you going to act now that you’re [running for] the Senate?” Georgiades said, arguing that Porter had “lost what the purpose is of why she’s actually there.”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“I just think she got a taste of what it was like to be more than just another person in Orange County. And she wants to stay more than another person in Orange County.” (This was not the first time that texts sent by Porter have come under media scrutiny; she  berated  the mayor of Irvine over text after the man Porter was living with was arrested for allegedly punching a Trump supporter at a town hall event.)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Porter told me that she had maintained protocol. “We have office policies for a reason,” she said. “When people break policies, they can’t come back to the office and put others at risk. I don’t think I’d be being good to my employees if I took a different attitude.” Porter also attributed “most of what you’ve seen and heard” to the growing pains of her first term in office: “I don’t think any of us were having fun.”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discusses her relationship with staffers in her book, a sort of mutual codependency. One chapter describes a frenetic interaction between Porter and her staffers early in her first term, after she failed to speak quickly enough to complete her thoughts in a one-minute speech on the House floor. “I trusted these staffers, and they let me down,” Porter writes. “I was always going to be the one standing there doing it wrong when they made mistakes.”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perspective of herself and several staffers—Porter wrote the recollected conversation but consulted with participants for accuracy—the congresswoman describes how her staff figured out how many words she spoke per minute, and therefore how to adjust her remarks. After much agita, Porter was given a fresh copy of the speech, and was able to deliver it within a five-minute time frame the next 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told me that the choice of anecdote was deliberate. “I’m certain I could have picked a moment in which, like, I was the hero. But to do that is to suggest that I’m not saved by my staff a million thousand times a day in a bunch of different ways, by their dedication, their hard work,” Porter told me. “I think that’s what hard work looks like. That’s what grit looks like, is being able to say, ‘That was not it.’ Like, what did we do wrong? How do we fix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staff can also be on the receiving end of some of Porter’s more acerbic zingers. One two-page spread in </w:t>
      </w:r>
      <w:r>
        <w:rPr>
          <w:rFonts w:ascii="arial" w:eastAsia="arial" w:hAnsi="arial" w:cs="arial"/>
          <w:b w:val="0"/>
          <w:i/>
          <w:strike w:val="0"/>
          <w:noProof w:val="0"/>
          <w:color w:val="000000"/>
          <w:position w:val="0"/>
          <w:sz w:val="20"/>
          <w:u w:val="none"/>
          <w:vertAlign w:val="baseline"/>
        </w:rPr>
        <w:t>I Swear</w:t>
      </w:r>
      <w:r>
        <w:rPr>
          <w:rFonts w:ascii="arial" w:eastAsia="arial" w:hAnsi="arial" w:cs="arial"/>
          <w:b w:val="0"/>
          <w:i w:val="0"/>
          <w:strike w:val="0"/>
          <w:noProof w:val="0"/>
          <w:color w:val="000000"/>
          <w:position w:val="0"/>
          <w:sz w:val="20"/>
          <w:u w:val="none"/>
          <w:vertAlign w:val="baseline"/>
        </w:rPr>
        <w:t xml:space="preserve"> outlines various “Katie-isms,” that is, ways to respond to mistakes or shortcomings by aides. When a staffer spills Diet Dr Pepper on Porter’s dress, for example, the reactive Katie-ism would be: “It’s a good thing for you that I believe in gun violence prevention.” Porter told me that she had sourced that section by asking her staff to brainstorm their recollections of Katie-isms, and that “the ride is bumpy,” but her aides know “we’re in it together.” She added: “I do have a sense of humor. And do I think humor always lands? Well, no. That’s partly why it’s humor, right?”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narrowly defeating  Walters in the blue wave election of 2018, Porter earned the distinction of a  “frontline” Democrat , in the vernacular of the Democratic Congressional Campaign Committee: an endangered incumbent in a hotly contested seat. Porter, who has served as  deputy chair  of the Congressional Progressive Caucus, is also frequently cited as an unapologetic progressive who could nonetheless win in a swing district without compromising her ideals.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Ronald Reagan  once joked , is where “the good Republicans go before they die.” But the political winds have changed in recent decades, and those good Republicans are now outnumbered by registered Democrats. Porter’s district includes a large portion of the county, encompassing multiple demographic interests: wealthy beachfront conservatives in Newport Beach and Huntington Beach and wealthy academic progressives in Irvine, with a significant contingent of Asian American voters and a population of university students.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district say that, despite her brief career in the House, she has revitalized local party efforts. “It makes a world of a difference when you have a candidate like Katie at the top of the ticket,” said Cassius Rutherford, the chair of the Costa Mesa Democratic Club, in a town in Porter’s district. Volunteer enthusiasm around Porter’s campaign benefited candidates for citywide office.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the Democratic Party of Orange County chair, also told me that Porter “helped us build a bench” by supporting and campaigning for local women candidates who won their elections in 2022. “It takes a lot of knocking on doors in order to get across that finish line. And that is something that is really understood by the congresswoman,”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 a very strong field and ground game.”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ground game was sorely tested in 2022, after Porter  ran  for a new, redistricted seat that now included the more conservative Newport Beach and Huntington Beach. Porter  defeated  Republican Scott Baugh by only 3 percentage points, and she  spent  roughly $28 million to ensure that hard-fought victory. Baugh received significant support from two Republican-aligned super PACs, the Congressional Leadership Fund and Club for Growth, which hammered Porter on inflation and crime. One  ad  by Club for Growth even employed Porter’s signature prop, featuring women holding their own whiteboards challenging her economic record.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potential benefit of launching her Senate campaign in January is having the extra time to recoup those spent funds; when she announced, Porter had  roughly  $7 million in her coffers, compared to  $20 million  in cash on hand for Schiff. Many of Porter’s supporters in the district understand her rationale for seeking higher office: “It’s not like Katie’s going to go from representing us in Congress to the thin air. She’s actually going to be able to represent us far more effectively in the Senate,” Rutherford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insisted to me that she will not abandon the base that she has so successfully galvanized. Moreover, those talents for fieldwork will be brought to task in races across the state, not just in Orange County: “By really running a robust campaign, I will help turn out people in the primary and the general, and that will help us win,” Porter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people say, ‘Oh, it’ll be nice to run every six years,’ and I may be on the ballot once every six years, but the ballots go out every two. And that is not something I will forget,” Porter told me later in our conversation. “I intend to be on the ground every two years, making a big difference in California and around the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has already used her progressive clout to support other candidates.  Representative Robert Garcia , a freshman California lawmaker whose district borders Porter’s, noted that she was the first member of Congress to endorse him. “Early on, we talked a lot about her trailblazing around not taking corporate PAC money,” said Garcia, who did not take corporate PAC money in his own campaign. “She gave great advice, and I respect her greatly for that.” Porter’s own PAC,  Truth to Power , supports candidates who she believes will stand up to special interests.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has been considered a prospective Senate candidate for years; she was  floated  as a potential choice to fill Harris’s vacated seat in 2021 when she became vice president. Porter  declined  to run against incumbent Senator Alex Padilla, the eventual choice, in 2022, but anyone paying attention to California politics could intuit that Porter would be interested in a Senate bid.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entry into the Senate race before Feinstein’s official announcement  rankled  some who argued that the senator should get to retire on her own terms. (Feinstein released  statements  welcoming Porter’s and Schiff’s candidacies before she formally announced she would step down at the end of her term.) But Porter defended her timing, telling me that she needed to jump into the race as quickly as possible in order to reach potential supporters. “A shadow campaign, a whisper campaign, doesn’t let you connect with voters,” Porter told me. “I think the most respectful thing to do with regard to Senator Feinstein was to let her know that I was running.”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grassroots network that Porter has built nationally, seen in microcosm in the volunteer enthusiasm in her Orange County community, was quick to activate. The day after her announcement, Porter’s campaign reported that she had  raised  roughly $1.3 million in small-dollar donations in the first 24 hours. A Quinnipiac  poll  released at the beginning of March showed that 39 percent of voters would be “enthusiastic” if Porter became the next senator for California, compared to 35 percent for Schiff and 34 percent for Lee. “This Senate primary will be good for California, will be good for democracy in California,” Porter said, rapping her fist on her desk as she spoke. “I think we can have a primary that creates momentum to help our next senator accomplish those downstream and across-the-country political effects.”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Porter is quick to note, she is one of only a handful of single moms of school-age kids serving in the House. Motherhood is intrinsic to Porter’s behavior as a lawmaker and a candidate for Senate: It is both key to her appeal, lending authenticity to her public persona, and a daily reality.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engenders a certain excitement from local Democrats, and especially from women, said Luette Forrest, a retired veterinarian who worked at UC Irvine and has been involved with Democratic politics in the area for decades. Part of that popularity stems from that appearance of authenticity; she fully embodies the persona of a mom with a minivan because she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 mom with a minivan. “She’s a regular human being. She’s as advertised, as far as I can tell,” Forrest said. “She’s not living a double life. People see her in the grocery store.”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Democratic members may privately feel as if Porter is patronizing in her admonitions to colleagues about the stresses of inflation or everyday costs, her perspective comes from experience. “When I say this or that about the price of groceries, I’m the only one there is. So we know who gets the groceries in my house; it’s me. We know who figures out the childcare in my house; it’s me,” Porter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hardly  designed to accommodate parents of young children, and particularly not single parents. Porter expressed frustration with late vote times and inconsistent committee schedules, arguing in favor of block schedules for hearings. (Porter  took  particular advantage of the proxy voting that was in place from 2020 through January 2023.) “If we want a Congress that looks more like America, then we have to think about creating a workplace that accommodates different kinds of people and workers,” Porter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end of her book, Porter recalls how her frankness with a reporter earned her a distinction in a 2020  profile  in </w:t>
      </w:r>
      <w:r>
        <w:rPr>
          <w:rFonts w:ascii="arial" w:eastAsia="arial" w:hAnsi="arial" w:cs="arial"/>
          <w:b w:val="0"/>
          <w:i/>
          <w:strike w:val="0"/>
          <w:noProof w:val="0"/>
          <w:color w:val="000000"/>
          <w:position w:val="0"/>
          <w:sz w:val="20"/>
          <w:u w:val="none"/>
          <w:vertAlign w:val="baseline"/>
        </w:rPr>
        <w:t>Elle</w:t>
      </w:r>
      <w:r>
        <w:rPr>
          <w:rFonts w:ascii="arial" w:eastAsia="arial" w:hAnsi="arial" w:cs="arial"/>
          <w:b w:val="0"/>
          <w:i w:val="0"/>
          <w:strike w:val="0"/>
          <w:noProof w:val="0"/>
          <w:color w:val="000000"/>
          <w:position w:val="0"/>
          <w:sz w:val="20"/>
          <w:u w:val="none"/>
          <w:vertAlign w:val="baseline"/>
        </w:rPr>
        <w:t xml:space="preserve"> magazine: “Being Everywoman was described as my superpower.” With Everywoman superpower, however, comes Everywoman responsibility. Being a single parent is difficult, even with an annual salary of $174,000 and university-provided housing; Porter is currently on leave from UC Irvine, and her living situation has earned her criticism from right-wing outlets. Being a single mom and trying to supervise her children from almost 3,000 miles away, spending 14 to 18 hours per week on a plane when the House is in session, make full-time parenting incredibly difficult. Then there is the balance of emotional labor, attending to the needs of children and of hundreds of thousands of constituents.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are my toughest constituents. They’re also my kids. So they feel free to chime in on everything from, ‘You forgot to buy the Cinnamon Toast Crunch, and this is the third time I’ve reminded you,’ to ‘Mom, why would you ever vote for the NDAA?’” Porter told me, adding that she did  not , in fact, vote in favor of the recent National Defense Authorization 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has survived difficult primary and general elections before, but never on a statewide scale. The race between Porter, Schiff, and Lee, as well as any other candidate who hops in, will involve major political players and PACs, inviting new levels of scrutiny over more than a year of campaigning. (One of the groups that supported Porter’s 2018 campaign is now assisting a pro-Schiff PAC.) California’s  jungle primary , in which the top two vote-getters advance—a free-for-all hellscape, if you will—isn’t until June 2024.</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words scribbled on a whiteboard, Porter’s identity has been clearly telegraphed. Voters now have more than a year to decide whether the mom in a minivan actually embodies the image she has cultivated—and, if she does, whether it is enough.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Authenticity in politics can be a trap, particularly for women; the more one tries to come across as genuine, the less real it feels. The one-liners of an exhausted but effective mother can occasionally seem like a shield—and at worst a calculation—when that single mom with a minivan is also seeking an incredibly powerful position in the nation’s most populous state. “Ambition in political life is a constant and a given. The question is, what kinds of public ambitions are your personal ambitions linked to?” said Raskin, who has not made an endorsement in the California Senate race. “In Katie’s case, her personal ambitions are connected to a belief that the government has got to be in service of a cognizable public interest.”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words scribbled on a whiteboard, Porter’s identity has been clearly telegraphed. Voters now have more than a year to decide whether the mom in a minivan actually embodies the image she has cultivated—and, if she does, whether it is enough.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or leave me,” Porter writes in her book, “but know me.”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26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76"/>
      </w:pPr>
    </w:p>
    <w:p>
      <w:pPr>
        <w:pStyle w:val="Normal76"/>
      </w:pPr>
      <w:r>
        <w:pict>
          <v:shape id="_x0000_i127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¿Cómo el registro automático en el DMV influyó la votación en California?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2023</w:t>
      </w:r>
    </w:p>
    <w:p>
      <w:pPr>
        <w:pStyle w:val="Normal76"/>
        <w:keepNext w:val="0"/>
        <w:spacing w:after="0" w:line="240" w:lineRule="atLeast"/>
        <w:ind w:right="0"/>
        <w:jc w:val="both"/>
      </w:pPr>
      <w:bookmarkStart w:id="153" w:name="Bookmark_77"/>
      <w:bookmarkEnd w:id="153"/>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EFE</w:t>
      </w:r>
    </w:p>
    <w:p>
      <w:pPr>
        <w:pStyle w:val="Normal76"/>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71"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Cuando Randall Avila visitó el Departamento de Vehículos Motorizados de su localidad hace un par de años para renovar su licencia de conducir, se le hizo una pregunta al final de su transacción: "¿Es usted ciudadano estadounidense?"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Ávila, el director ejecutivo del Partido Republicano del Condado de Orange, sabía que la pregunta era para el programa Motor Voter de California. Lanzado oficialmente en 2018, el programa registra automáticamente a los californianos elegibles que completen una transacción de licencia de conducir, identificación estatal o cambio de dirección a través del DMV para votar, a menos que opten por no participar.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un gran programa para el registro de votantes", dijo Ávila. "Pero creo que tenemos que ver en qué se convierte en términos de lograr que la gente emita su voto de forma activa".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programa se ha convertido en el principal método para que los californianos se registren para votar por primera vez o actualicen un registro existente, según un nuevo análisis del registro de votantes y el comportamiento electoral en las elecciones generales de 2016, 2018 y 2020 del Centro para la Democracia Inclusiva de la USC.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no se ha traducido en una mayor tasa de participación electoral, encontró el estudio.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Más del 43 % de los nuevos votantes elegibles se registraron en el DMV desde la implementación del programa, y el 58,7 % de los votantes elegibles actualizaron su registro en el DMV para reflejar un cambio de nombre o dirección o una actualización de su afiliación a un partido político. Eso es más alto que cualquier otro método de registro, encontró el estudio. Y también es un aumento desde 2016 cuando solo alrededor del 3.3% de los votantes elegibles usaron el DMV para registrarse para votar.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informe también encontró que es el método de registro de votantes más utilizado para los asiáticoamericanos, negros y latinos que se registran por primera vez. Antes de la implementación del programa, dice el informe, menos del 1 % de los asiáticos estadounidenses registrados eran nuevos registrados en el DMV o reinscritos, pero ese número aumentó al 31,6 % en 2020.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votantes más jóvenes de California, entre 18 y 24 años, vieron el mayor aumento en la participación de votantes registrados en todos los grupos de edad desde que se implementó California Motor Voter, 13.5 puntos porcentuales, según el informe.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las personas que se registraron automáticamente para votar a través del DMV resultaron en tasas más bajas en las elecciones generales de 2020 que las que se registraron en línea, independientemente de su raza y etnia, según el informe.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Además, la brecha de participación entre los votantes que se registraron en el DMV y los que se registraron en línea fue más marcada entre los votantes de 18 a 24 años: 218,397 de 375,576, o el 58 % de los nuevos registrados en el DMV en este grupo de edad votaron en el 2020 elección general, en comparación con 364.286 de 444.800, o el 81,9% de los nuevos registrados en línea.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entiende ampliamente que después de registrar a alguien, todavía tiene que sacarlo a votar. Y claramente, por los números más bajos de participación de votantes registrados, puede ser un desafío adicional para las personas que se registran a través del DMV", dijo Mindy Romero. , el director del Centro para la Democracia Inclusiva. "Estamos enfatizando que los esfuerzos de divulgación y registro de votantes podrían ser aún más importantes para el DMV".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líderes políticos locales de ambos lados del pasillo comparten la creencia: el alcance de los votantes no debe detenerse en el DMV.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"Obviamente, el programa ha tenido éxito en términos de registro de votantes, lo que siempre es bueno", dijo Ávila. "Siempre queremos que la gente esté registrada".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el programa, dijo, ha hecho del registro de votantes "una actividad pasiva, en lugar de que alguien diga activamente: 'Quiero registrarme para votar'".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del Partido Demócrata del Condado de Orange, "no podría estar más emocionada" por el éxito del programa en términos de registro de votantes, pero ella también sostiene que es solo el primero de muchos pasos para lograr que la gente emitir votos.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"Tener la capacidad de inscribirse automáticamente en el DMV brinda una oportunidad para que más estadounidenses, especialmente para las comunidades marginadas, participen en el proceso político",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"Pero tenemos la responsabilidad de enseñarles a los votantes cuán cruciales son sus voces: por teléfono, llamando a sus puertas, comunicándonos con ellos uno a uno".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condado de Orange registró un máximo histórico de participación electoral en 2020 con un 87,3 %. La participación también fue alta en 2018 cuando el 71 % de los votantes registrados participaron en las elecciones de mitad de mandato.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ese número se redujo en las recientes elecciones intermedias de 2022, cuando la participación electoral en el Condado de Orange fue del 54,7 %, según datos de la Secretaría de Estado de California.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 GOP realiza campañas de registro de votantes en persona en eventos comunitarios, así como en ceremonias de naturalización, dijo Ávila, pero dado que el registro automático de votantes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el DMV ha entrado en juego, la efectividad de las unidades en persona ha disminuido, dijo.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"Vemos a muchas personas que ya están registradas, y no hay un gran grupo de personas que asistan a estos eventos que no estén registradas", dijo Ávila.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demócratas del condado de Orange tienen una ventaja de registro de votantes del 4,5 % sobre los republicanos, una ventaja que han mantenido en el condado desde 2019.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eso no se tradujo necesariamente en más boletas emitidas para los candidatos demócratas en la mitad del período del año pasado: los votantes del condado de Orange prefirieron al retador republicano Brian Dahle sobre el actual gobernador Gavin Newsom, así como a los candidatos republicanos para vicegobernador, secretario de estado, controlador, tesorero, fiscal general y comisionado de seguros.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votantes de OC también eligieron al retador republicano Mark Meuser sobre el actual senador Alex Padilla, quien patrocinó a Motor Voter cuando era secretario de estado.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voto demócrata es mucho más alto en los años presidenciales. Obviamente, siempre estamos trabajando para cambiar eso",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 creo que cada oportunidad que tenemos de facilitar el proceso, ya sea con más lugares de votación, ya sea agregando más horas, ya sea haciendo que el DMV registre a los votantes, es crucial para que más personas tengan una voz en nuestra democracia", dijo. dicho.</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272"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1"/>
          <w:headerReference w:type="default" r:id="rId472"/>
          <w:footerReference w:type="even" r:id="rId473"/>
          <w:footerReference w:type="default" r:id="rId474"/>
          <w:headerReference w:type="first" r:id="rId475"/>
          <w:footerReference w:type="first" r:id="rId476"/>
          <w:pgSz w:w="12240" w:h="15840"/>
          <w:pgMar w:top="840" w:right="1000" w:bottom="840" w:left="1000" w:header="400" w:footer="400"/>
          <w:pgNumType w:fmt="decimal"/>
          <w:cols w:space="720"/>
          <w:titlePg w:val="0"/>
        </w:sectPr>
      </w:pPr>
    </w:p>
    <w:p>
      <w:pPr>
        <w:pStyle w:val="Normal77"/>
      </w:pPr>
    </w:p>
    <w:p>
      <w:pPr>
        <w:pStyle w:val="Normal77"/>
      </w:pPr>
      <w:r>
        <w:pict>
          <v:shape id="_x0000_i127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Hospitality workers sign bill of rights petition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Anaheim Bulletin: Orange County Register weekly (CA)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March 2023</w:t>
      </w:r>
    </w:p>
    <w:p>
      <w:pPr>
        <w:pStyle w:val="Normal77"/>
        <w:keepNext w:val="0"/>
        <w:spacing w:after="0" w:line="240" w:lineRule="atLeast"/>
        <w:ind w:right="0"/>
        <w:jc w:val="both"/>
      </w:pPr>
      <w:bookmarkStart w:id="155" w:name="Bookmark_78"/>
      <w:bookmarkEnd w:id="155"/>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 ; kvsmith@scng.com</w:t>
      </w:r>
    </w:p>
    <w:p>
      <w:pPr>
        <w:pStyle w:val="Normal77"/>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74"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workers in Anaheim have gathered signatures for a hospitality worker bill of rights aimed at boosting wages and protecting them from sexual assault on the job.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nonunion workers say they’ve tallied 25,000 signatures, which they plan to present to the city. A total of 16,643 valid signatures are needed to approve the measure. If enough are deemed valid, Anaheim would have the option of adopting the measure as a city ordinance.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city chooses not to, it would be placed before voters, allowing them to decide.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with the Anaheim/Orange County Hotel &amp; Lodging Association could not be reached for comment.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ordinances in recent years, and Irvine became the first Orange County city to do so in 2022.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Anaheim measure would provide: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minimum wage for hotel housekeepers and other hotel workers, with annual wage hikes to reflect the cost of living.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their workplaces.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comes as workers across the hospitality sector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 they have been forced to perform increasingly burdensome workloads without fair pay as business returns to pre-pandemic levels.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Anaheim to know that all hotel workers have the right to protections and fair pay for heavy workloads,” Torrez said in a statement. “Housekeepers want to feel respected by having fair pay for our hard work and a wage that accounts for the rising cost of living.”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added panic buttons in 2019.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City Council voted in June to adopt an initiative to increase wages for the city’s hotel workers, while also providing increased protection against sexual assault and other threats they may face on the job.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Worker Protection Initiative, backed by Unite Here Local 11, came in response to the industry’s attempt to increase workloads and cut labor costs by eliminating daily room cleaning during the pandemic.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Moran, who worked as a housekeeper at the famed Chateau Marmont hotel in Los Angeles before being laid off when business plummeted during the early days of the health crisis, knows firsthand how badly panic buttons are needed.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guest tried to grope me when I was cleaning a room and another guest offered me $100 to be with him,” the 57-year-old Glendora resident said last year. “I was scared.”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with Chateau Marmont said all of its housekeepers are equipped with personal security devices as outlined in the initiative, adding that it supports the use of those devices at all hotels.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 of Unite Here Local 11, said Anaheim “should look to Irvine as an example and adopt the housekeepers initiative.”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tourism industry’s workforce is tired of feeling overworked and underpaid as business returns to pre-pandemic levels,”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27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78"/>
      </w:pPr>
    </w:p>
    <w:p>
      <w:pPr>
        <w:pStyle w:val="Normal78"/>
      </w:pPr>
      <w:r>
        <w:pict>
          <v:shape id="_x0000_i127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Workers present petition for rights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78"/>
        <w:keepNext w:val="0"/>
        <w:spacing w:after="0" w:line="240" w:lineRule="atLeast"/>
        <w:ind w:right="0"/>
        <w:jc w:val="both"/>
      </w:pPr>
      <w:bookmarkStart w:id="157" w:name="Bookmark_79"/>
      <w:bookmarkEnd w:id="157"/>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 ; kvsmith@scng.com</w:t>
      </w:r>
    </w:p>
    <w:p>
      <w:pPr>
        <w:pStyle w:val="Normal78"/>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77"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workers in Anaheim have gathered signatures for a “hospitality worker bill of rights” aimed at boosting wages and protecting them from sexual assault on the job.</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nonunion workers say they’ve tallied 25,000 signatures, which they plan to present to the city. A total of 16,643 valid signatures are needed to approve the measure. If enough are deemed valid, Anaheim would have the option of adopting the bill as a city ordinance.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city chooses not to, it would be placed before voters, allowing them to decide.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with the Anaheim/Orange County Hotel &amp; Lodging Association could not be reached for comment.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ordinances in recent years, and Irvine became the first Orange County city to do so in 2022.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Anaheim measure would provide: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minimum wage for hotel housekeepers and other hotel workers with annual wage hikes to reflect the cost of living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their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workplaces.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comes as workers across the hospitality sector say they have been forced to perform increasingly burdensome workloads without fair pay as business returns to pre-pandemic levels.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Anaheim to know that all hotel workers have the right to protections and fair pay for heavy workloads,” Torrez said in a statement. “Housekeepers want to feel respected by having fair pay for our hard work and a wage that accounts for the rising cost of living.”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added panic buttons in 2019.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City Council voted in June to adopt an initiative to increase wages for the city’s hotel workers, while also providing increased protection against sexual assault and other threats they may face on the job.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Worker Protection Initiative, backed by Unite Here Local 11, came in response to the industry’s attempt to increase workloads and cut labor costs by eliminating daily room cleaning during the pandemic.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Moran, who worked as a housekeeper at the famed Chateau Marmont hotel in Los Angeles before being laid off when business plummeted during the early days of the health crisis, knows firsthand how badly panic buttons are needed.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guest tried to grope me when I was cleaning a room and another guest offered me $100 to be with him,” the 57-year-old Glendora resident said last year. “I was scared.”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with Chateau Marmont said all of its housekeepers are equipped with personal security devices as outlined in the initiative, adding that it supports the use of those devices at all hotels.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co-president of Unite Here Local 11, said Anaheim “should look to Irvine as an example and adopt the housekeepers initiative.”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tourism industry’s workforce is tired of feeling overworked and underpaid as business returns to pre-pandemic levels,”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278"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79"/>
      </w:pPr>
    </w:p>
    <w:p>
      <w:pPr>
        <w:pStyle w:val="Normal79"/>
      </w:pPr>
      <w:r>
        <w:pict>
          <v:shape id="_x0000_i127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employees a step closer to 'hospitality worker bill of rights'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2023</w:t>
      </w:r>
    </w:p>
    <w:p>
      <w:pPr>
        <w:pStyle w:val="Normal79"/>
        <w:keepNext w:val="0"/>
        <w:spacing w:after="0" w:line="240" w:lineRule="atLeast"/>
        <w:ind w:right="0"/>
        <w:jc w:val="both"/>
      </w:pPr>
      <w:bookmarkStart w:id="159" w:name="Bookmark_80"/>
      <w:bookmarkEnd w:id="159"/>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Smith</w:t>
      </w:r>
    </w:p>
    <w:p>
      <w:pPr>
        <w:pStyle w:val="Normal79"/>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80"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workers in Anaheim have gathered signatures for a "hospitality worker bill of rights" aimed at boosting wages and protecting them from sexual assault on the job.</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non-union workers say they've tallied 25,000 signatures, which they plan to present to the city. A total of 16,643 signatures are needed to approve the measure. If enough are deemed valid, Anaheim would have the option of adopting the bill as a city ordinance.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city chooses not to, it would be placed before voters, allowing them to decide.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with the Anaheim/Orange County Hotel &amp; Lodging Association could not be reached for comment.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Long Beach, Santa Monica, Glendale and West Hollywood have adopted similar ordinances in recent years, while Irvine became the first Orange County city to do so in 2022.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Anaheim measure would provide: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Panic buttons with a security guard on call, mandatory training and security protocols to protect hotel housekeepers from sexual assault and threatening conduct by guests and others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pay when housekeepers are assigned heavy workloads, and a prohibition on mandatory overtime after 10 hours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minimum wage for hotel housekeepers and other hotel workers with annual wage hikes to reflect the cost of living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Protections ensuring workers are retained when new owners or operators take over their workplaces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comes as workers across the hospitality sector say they have been forced to perform increasingly burdensome workloads without fair pay as business returns to pre-pandemic levels.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Irayda Torrez, who has worked as a housekeeper at the Hilton Anaheim hotel for 33 years, applauded the measure.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Anaheim to know that all hotel workers have the right to protections and fair pay for heavy workloads," Torrez said in a statement. "Housekeepers want to feel respected by having fair pay for our hard work and a wage that accounts for the rising cost of living."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added panic buttons in 2019.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City Council voted in June 2022 to adopt an initiative to increase wages for the city's hotel workers, while also providing increased protection against sexual assault and other threats they may face on the job.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Worker Protection Initiative, backed by Unite Here Local 11, came in response to the industry's attempt to increase workloads and cut labor costs by eliminating daily room cleaning during the COVID-19 pandemic.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Moran, who worked as a housekeeper at the famed Chateau Marmont hotel in Los Angeles before being laid off when business plummeted during the early days of the health crisis, knows first-hand how badly panic buttons are needed.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guest tried to grope me when I was cleaning a room and another guest offered me $100 to be with him," the 57-year-old Glendora resident said last year. "I was scared."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with Chateau Marmont said all of its housekeepers are equipped with personal security devices as outlined in the initiative, adding that it supports the use of those devices at all hotels.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co-president of Unite Here Local 11, said Anaheim "should look to Irvine as an example and adopt the housekeepers initiative."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tourism industry's workforce is tired of feeling overworked and underpaid as business returns to pre-pandemic levels,"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28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80"/>
      </w:pPr>
    </w:p>
    <w:p>
      <w:pPr>
        <w:pStyle w:val="Normal80"/>
      </w:pPr>
      <w:r>
        <w:pict>
          <v:shape id="_x0000_i128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Club welcomes new officers, starts collecting donations, gets ready for anti-hate rally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January 2023</w:t>
      </w:r>
    </w:p>
    <w:p>
      <w:pPr>
        <w:pStyle w:val="Normal80"/>
        <w:keepNext w:val="0"/>
        <w:spacing w:after="0" w:line="240" w:lineRule="atLeast"/>
        <w:ind w:right="0"/>
        <w:jc w:val="both"/>
      </w:pPr>
      <w:bookmarkStart w:id="161" w:name="Bookmark_81"/>
      <w:bookmarkEnd w:id="161"/>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Orange County Register</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80"/>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83"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Democratic Club’s meeting Jan. 17, new club officers were elected, sworn in and installed by the chair of the Democratic Party of Orange County,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officers are President Sue Dearing, 1st Vice President Rebeca Gilad, 2nd Vice President Nancy Hensey, Treasurer Pat Leftwich and Secretary Allan Feldman.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at-large directors were elected: Jonathan Adler, Janice Burstin, Ray Dapp, Debra David, Jeanne Lepowsky, Maureen Mehler, Deborah Orrill, Mary Ribando and Kate Van Camp.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Retiring directors Heide Krueger-Gerson and Dana Barraclough were honored with small gifts.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Hurts Us All street rallies resume Friday, Jan. 27, from 3 to 4 p.m. on El Toro Road, between Olive Garden and City Hall. All residents are welcome to participate and stand up against hate. Signs will be available, or bring your own. Contact Activism Chair Janice Burstin with questions at 949-636-0501.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Club’s first food drive of 2023 for South County Outreach takes place today through Sunday, Jan. 26-29, at 907 Ronda Sevilla Unit O. Nonperishable breakfast and sandwich items are requested. Checks (made out to SCO) and cash will also be gratefully received.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Village TV at 2 p.m. Wednesdays in February for a DPOC update with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DPOC Executive Director Ajay Mohan.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in Laguna Woods” airs Sunday, Jan. 29, at 3:30 p.m., with former Village resident Dr. Fran Williams, who discusses the differences and similarities between being Black in rural versus suburban California.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the Democratic Club at lwdemoclub@yahoo.com or call Sue Dearing at 949-855-6965 for information on how to join the club.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club ’s page on the Village website and on Facebook. Email lwdemoclub@yahoo.com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284"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81"/>
      </w:pPr>
    </w:p>
    <w:p>
      <w:pPr>
        <w:pStyle w:val="Normal81"/>
      </w:pPr>
      <w:r>
        <w:pict>
          <v:shape id="_x0000_i128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New directors to be installed by OC Democratic Party chair next week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January 2023</w:t>
      </w:r>
    </w:p>
    <w:p>
      <w:pPr>
        <w:pStyle w:val="Normal81"/>
        <w:keepNext w:val="0"/>
        <w:spacing w:after="0" w:line="240" w:lineRule="atLeast"/>
        <w:ind w:right="0"/>
        <w:jc w:val="both"/>
      </w:pPr>
      <w:bookmarkStart w:id="163" w:name="Bookmark_82"/>
      <w:bookmarkEnd w:id="163"/>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1"/>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86"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Club’s regular monthly meetings resume the third Tuesday of the month at 7 p.m. in the Main Lounge of Clubhouse 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Jan. 17 meeting features an update from the Democratic Party of Orange County with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and Executive Director Ajay Mohan. Members admitted free, guests for $3. Come early, at 6:30 p.m., to socialize. Light refreshments provided.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agenda includes the club election and installation of directors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Two new at-large directors are on the slate proposed by the board: Kate Van Camp for hospitality and Ray Dapp for fundraising.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 Historian Heide Krueger-Gerson and Bylaws Chair Dana Barraclough will be stepping off the board but will continue serving the club in those capacities. The club is very grateful for their service.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Village TV in January on Wednesdays at 2 p.m. for the introduction and first four episodes of “Crash Course in Black History” with narrator Dr. Clint Smith.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in Laguna Woods” airs Sundays in January at 3:30 p.m. with former resident Dr. Fran Williams, who discusses the differences and similarities between being Black in rural versus suburban California.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time to register to vote in person for California Democratic Party Assembly District delegates on Saturday, Jan. 21.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registered Democrats are urged to sign up to vote at adem.cadem.org.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Laguna Woods has three candidates for ADD: Allan Feldman, Rima Nashashibi and Mary Ribando. Register and vote to give Laguna Woods a voice in the California Democratic Party’s endorsement process.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signed up for vote by mail ballots, those should be arriving soon.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the Democratic Club at lwdemoclub@yahoo.com or call Sue Dearing at 949-855-6965 for information on how to join the club.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club ’s page on the Village website and on Facebook.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lwdemoclub@yahoo.com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28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82"/>
      </w:pPr>
    </w:p>
    <w:p>
      <w:pPr>
        <w:pStyle w:val="Normal82"/>
      </w:pPr>
      <w:r>
        <w:pict>
          <v:shape id="_x0000_i128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Party leaders will give update and install directors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January 2023</w:t>
      </w:r>
    </w:p>
    <w:p>
      <w:pPr>
        <w:pStyle w:val="Normal82"/>
        <w:keepNext w:val="0"/>
        <w:spacing w:after="0" w:line="240" w:lineRule="atLeast"/>
        <w:ind w:right="0"/>
        <w:jc w:val="both"/>
      </w:pPr>
      <w:bookmarkStart w:id="165" w:name="Bookmark_83"/>
      <w:bookmarkEnd w:id="165"/>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The Orange County Register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82"/>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89"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Club’s regular monthly meetings resume the third Tuesday of the month at 7 p.m. in the Main Lounge of Clubhouse 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Jan. 17 meeting features an update from the Democratic Party of Orange County with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and Executive Director Ajay Mohan. The agenda includes the club election and installation of directors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admitted free, guests for $3. Come early at 6:30 p.m. to socialize. Light refreshments are included.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leadership for the past four years, Democrats took the lead as the largest political party in Orange County. The first immigrant to lead the DPOC, she also serves as a member of the Democratic National Committee and was one of the OC Register’s 100 Most Influential People from 2018-2020.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Mohan is responsible for much of the day-to-day political work done by the DPOC. He is the youngest person and first Indian American to hold this position and was one of the OC Register’s 125 Most Influential People in 2021.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Village TV in January on Wednesdays at 2 p.m. for the introduction and first four episodes of “Crash Course in Black History” with narrator Dr. Clint Smith.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in Laguna Woods” airs Sundays in January at 3:30 p.m. with former resident Dr. Fran Williams, who discusses the differences and similarities between being Black in rural versus suburban California.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already registered to vote by mail in the Jan. 21 Democratic Party Assembly District election, all registered Democrats are urged to sign up to vote in person for Assembly District delegates at adem.cadem.org. Laguna Woods has three candidates for ADD: Allan Feldman, Rima Nashashibi and Mary Ribando. Register and vote to give Laguna Woods a voice in the California Democratic Party’s endorsement process.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Membership renewal has begun. We have over 500 members. Contact the club at lwdemoclub@yahoo.com or call Sue Dearing at 949-855-6965 for information on how to join the club.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Democratic Club ’s page on the Village website and on Facebook. Email lwdemoclub@yahoo.com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290"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83"/>
      </w:pPr>
    </w:p>
    <w:p>
      <w:pPr>
        <w:pStyle w:val="Normal83"/>
      </w:pPr>
      <w:r>
        <w:pict>
          <v:shape id="_x0000_i129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labor; City OKs protections for hotel workers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December 2022</w:t>
      </w:r>
    </w:p>
    <w:p>
      <w:pPr>
        <w:pStyle w:val="Normal83"/>
        <w:keepNext w:val="0"/>
        <w:spacing w:after="0" w:line="240" w:lineRule="atLeast"/>
        <w:ind w:right="0"/>
        <w:jc w:val="both"/>
      </w:pPr>
      <w:bookmarkStart w:id="167" w:name="Bookmark_84"/>
      <w:bookmarkEnd w:id="167"/>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Robinson ; arobinson@scng.com</w:t>
      </w:r>
    </w:p>
    <w:p>
      <w:pPr>
        <w:pStyle w:val="Normal83"/>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292"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that represents hospitality workers won a victory in Irvine, which just adopted a new law requiring hotels to give workers panic buttons for safety and limiting how many rooms per day housekeepers must clean. The next city in its sights is Anaheim.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with Unite Here Local 11  which has backed similar laws in Los Angeles, Glendale, Long Beach and other cities  say the goal is to keep workers safe, not only from harassment and assault on the job but also from exploitation. But some opponents see the campaign as more about arm twisting to get more hotels unionized, and they argue the rules could cause more financial and staffing hardships to an industry still recovering from pandemic losses.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members were celebrating last week after the Irvine City Council gave final approval to the new rules, which also say hotel workers must be paid double time for cleaning any rooms beyond their quota, and that they can ’t be forced to work a shift longer than 10 hours unless they consent.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Smaller hotels (those with fewer than 45 rooms) are exempt from Irvine’s new rules, there’s a waiver process for “adverse economic impact,” and the rules can be avoided by hotels that bargain with workers represented by a union.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spectacular win for us,”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has been pushing the same types of rules around the country, she said, but it was especially urgent to get them in place in Irvine after “a big spike of issues” reported by hotel workers in the city, some of whom said they saw hotel guests expose themselves or that they were groped.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interview, Maria Balderas said she’s had guests expose themselves in front of her, so she’s excited and happy for the new protections. (Balderas spoke in Spanish with a Unite Here spokeswoman translating.)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Balderas, who has worked as a housekeeper at an Irvine hotel for 17 years, also called the rules “a big relief” because they’ll guarantee she’s paid fairly when given a heavier workload. In the past, managers “didn’t care if I didn’t see my kids  all they cared about was for me to get the rooms done,” she said.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Irvine hoteliers have said many already have strong safety measures in place to protect their employees and the rules for workloads  written without their opportunity for input  will exacerbate staffing shortages and could take hotel rooms out of rotation because they can’t be cleaned on a timely basis.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campaign to help hotel workers hasn’t been welcomed everywhere. Laguna Beach voters firmly rejected an initiative on the Nov. 8 ballot that included the same worker safety provision and workload limits as Irvine, plus an $18 minimum wage for hotel workers. And Anaheim hoteliers may be gearing up for a fight if Unite Here gets enough signatures to put a measure before voters in that city.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Irvine Councilmember Anthony Kuo was one of two “no” votes on the Irvine rules. He said that he would have supported the safety provision on its own, even though he believes some of the claims about workers being assaulted are overblown and include cases where police noted the incident, but didn’t find a crime was committed.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concern is they’re combining that, which is a public safety issue, with a wage issue,” he said. Even though Irvine’s new rules don’t include a minimum wage, they create a new requirement that housekeepers be paid extra for larger workloads.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Kuo also wanted more data, such as how much it might cost hotels to implement the new safety provisions, but union leaders said it was urgent to move the proposal forward right away, he said.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this wasn’t even a policy discussion, it was a political maneuver,” he said. “They believe if it’s a union shop, they’ll get agreements even more favorable than this.”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Anaheim, where Disneyland and other attractions draw millions of annual visitors, Unite Here is gathering signatures to try to get two measures on the 2024 ballot: One would set safety and workload guidelines for hotel workers, and the other would raise the minimum wage for workers in larger hotels, the city’s convention center and other big event venues.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Anaheim hotels either already have buttons workers can press in an emergency, or they’ve agreed to implement them, said Tony Bruno, managing director of the Anaheim/Orange County Hotel and Lodging Association.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button initiative is one that has already been in process and hotels are in the process of implementing (it)”, Bruno said. And as to the other proposals, “we think the initiative is far overreaching, but we’ll wait until we see the signatures to comment further.”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“saddened” that Laguna Beach voters rejected the hotel worker measure and she wasn’t sure why, other than a strong campaign against it by hotel operators.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scoffed at the idea that it would be a financial hardship for large hotel chains and high-end resorts to improve workers’ pay, and she pushed back on the suggestion that the real goal is to get more hotels to the bargaining table.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exemption for union shops is to avoid undercutting union contracts, which might be even better for hotel workers than what’s in the ballot measures and city ordinances,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will come up with every excuse in the book not to do what’s correct for people, and that’s why we’re in these difficult circumstances.”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needs nearly 17,000 signatures to qualify for the ballot in Anaheim, and the petitions are due in March and April, city spokesman Mike Lyster said.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29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84"/>
      </w:pPr>
    </w:p>
    <w:p>
      <w:pPr>
        <w:pStyle w:val="Normal84"/>
      </w:pPr>
      <w:r>
        <w:pict>
          <v:shape id="_x0000_i129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labor; Hotel workers claim victory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2022 Friday</w:t>
      </w:r>
    </w:p>
    <w:p>
      <w:pPr>
        <w:pStyle w:val="Normal84"/>
        <w:keepNext w:val="0"/>
        <w:spacing w:after="0" w:line="240" w:lineRule="atLeast"/>
        <w:ind w:right="0"/>
        <w:jc w:val="both"/>
      </w:pPr>
      <w:bookmarkStart w:id="169" w:name="Bookmark_85"/>
      <w:bookmarkEnd w:id="16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Robinson ; arobinson@scng.com</w:t>
      </w:r>
    </w:p>
    <w:p>
      <w:pPr>
        <w:pStyle w:val="Normal84"/>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295"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that represents hospitality workers won a victory in Irvine, which just adopted a new law requiring hotels to give workers “panic buttons” for safety and limiting how many rooms per day housekeepers must clean. The next city in its sights is Anaheim.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with Unite Here Local 11  which has backed similar laws in Los Angeles, Glendale, Long Beach and other cities  say the goal is to keep workers safe, not only from harassment and assault on the job, but also from exploitation. But some opponents see the campaign as more about arm-twisting to get more hotels unionized, and they argue the rules could cause more financial and staffing hardships to an industry still recovering from pandemic losses.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members were celebrating Wednesday, the day after the Irvine City Council gave final approval to the new rules, which also say hotel workers must be paid double time for cleaning any rooms beyond their quota, and that they can’t be forced to work a shift longer than 10 hours unless they consent.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Smaller hotels (those with fewer than 45 rooms) are exempt from Irvine’s new rules, there’s a waiver process for “adverse economic impact,” and the rules can be avoided by hotels that bargain with workers represented by a union.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spectacular win for us,”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has been pushing the same types of rules around the country, she said, but it was especially urgent to get them in place in Irvine after “a big spike of issues” reported by hotel workers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city, some of whom said they saw hotel guests expose themselves or that they were groped.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interview, Maria Balderas said she’s had guests expose themselves in front of her, so she’s excited and happy for the new protections. (Balderas spoke in Spanish with a Unite Here spokeswoman translating.)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Balderas, who has worked as a housekeeper at an Irvine hotel for 17 years, also called the rules “a big relief” because they’ll guarantee she’s paid fairly when given a heavier workload. In the past, managers “didn’t care if I didn’t see my kids  all they cared about was for me to get the rooms done,” she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Irvine hoteliers have said many already have strong safety measures in place to protect their employees and the rules for workloads  written without their opportunity for input  will exacerbate staffing shortages and could take hotel rooms out of rotation because they can’t be cleaned on a timely basis.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campaign to help hotel workers hasn’t been welcomed everywhere. Laguna Beach voters firmly rejected an initiative on the Nov. 8 ballot that included the same worker safety provision and workload limits as Irvine, plus an $18 minimum wage for hotel workers. And Anaheim hoteliers may be gearing up for a fight if Unite Here gets enough signatures to put a measure before voters in that city.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Irvine Councilmember Anthony Kuo was one of two “no” votes on the Irvine rules. He said Wednesday that he would have supported the safety provision on its own, even though he believes some of the claims about workers being assaulted are overblown and include cases where police noted the incident, but didn’t find a crime was committed.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concern is they’re combining that, which is a public safety issue, with a wage issue,” he said. Even though Irvine’s new rules don’t include a minimum wage, they create a new requirement that housekeepers be paid extra for larger workloads.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Kuo also wanted more data, such as how much it might cost hotels to implement the new safety provisions, but union leaders said it was urgent to move the proposal forward right away, he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this wasn’t even a policy discussion, it was a political maneuver,” he said. “They believe if it’s a union shop, they’ll get agreements even more favorable than this.”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Anaheim, where Disneyland and other attractions draw millions of annual visitors, Unite Here is gathering signatures to try to get two measures on the 2024 ballot: One would set safety and workload guidelines for hotel workers, and the other would raise the minimum wage for workers in larger hotels, the city’s convention center and other big event venues.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Anaheim hotels either already have buttons workers can press in an emergency, or they’ve agreed to implement them, said Tony Bruno, managing director of the Anaheim/Orange County Hotel and Lodging Association.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button initiative is one that has already been in process and hotels are in the process of implementing (it)”, Bruno said. And as to the other proposals, “we think the initiative is far overreaching, but we’ll wait until we see the signatures to comment further.”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“saddened” that Laguna Beach voters rejected the hotel worker measure and she wasn’t sure why, other than a strong campaign against it by hotel operators.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scoffed at the idea that it would be a financial hardship for large hotel chains and high-end resorts to improve workers’ pay, and she pushed back on the suggestion that the real goal is to get more hotels to the bargaining table.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exemption for union shops is to avoid undercutting union contracts, which might be even better for hotel workers than what’s in the ballot measures and city ordinances,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will come up with every excuse in the book not to do what’s correct for people, and that’s why we’re in these difficult circumstances.”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needs nearly 17,000 signatures to qualify for the ballot in Anaheim, and the petitions are due in March and April, city spokesman Mike Lyster said.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296"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85"/>
      </w:pPr>
    </w:p>
    <w:p>
      <w:pPr>
        <w:pStyle w:val="Normal85"/>
      </w:pPr>
      <w:r>
        <w:pict>
          <v:shape id="_x0000_i129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OC Democrats Widen Leads in Key Races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 7:59 PM PST</w:t>
      </w:r>
    </w:p>
    <w:p>
      <w:pPr>
        <w:pStyle w:val="Normal85"/>
        <w:keepNext w:val="0"/>
        <w:spacing w:after="0" w:line="240" w:lineRule="atLeast"/>
        <w:ind w:right="0"/>
        <w:jc w:val="both"/>
      </w:pPr>
      <w:bookmarkStart w:id="171" w:name="Bookmark_86"/>
      <w:bookmarkEnd w:id="171"/>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News Service, Inc. All Rights Reserved</w:t>
      </w:r>
    </w:p>
    <w:p>
      <w:pPr>
        <w:pStyle w:val="Normal8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85"/>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29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With all of the votes in Orange County nearly counted today, Democratic and Republican leaders claimed victories.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Katie Porter, D-Irvine, who declared victory Wednesday night, added to her lead after Thursday's tally, prompting The Associated Press to call the race for her over Scott Baugh, a former Orange County Republican Party chairman and assemblyman.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6,920-vote lead on Wednesday increased to 8,250 after Thursday's count. Porter is leading 51.59% to 48.41% in the 47th Congressional District. All the congressional incumbents in Orange County were reelected.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Levin, D-Dana Point, declared victory Wednesday night over Republican Brian Maryott, who issued a statement on Thursday, thanking his supporters and conceding, "we will fall short of running this race for Congress."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Party Chairman Fred Whitaker issued a statement saying Baugh and Maryott "ran incredible campaigns that came down to the wire as some of the last races called in the nation... I could not be prouder of the races they ran, forcing (President) Joe Biden to come to Orange County twice and costing national Democrats millions to protect these seats."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touted how Republicans fared in nonpartisan city council races.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swept critical city councils in Huntington Beach, Newport Beach, Brea, Dana Point, Fountain Valley, Lake Forest, Mission Viejo, San Juan Capistrano, Rancho Santa Margarita, Laguna Hills, Tustin and Yorba Linda. We also protected our council majorities in Laguna Niguel, Orange and San Clemente," Whitaker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her party also flipped many seats in local races.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took a seat in La Palma, took a seat from them in Cypress,"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 have a majority in Stanton and took a seat from them in Irvine, where now it's 4-1 (for Democrats)."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also noted that Democrat Ashleigh Aitken flipped the mayoral seat in Anaheim.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plum for Democrats was winning a majority on the Orange County Board of Supervisors for the first time since the 1970s,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Supervisor Katrina Foley declared victory Wednesday in the Fifth District race.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Foley's lead over Republican state Sen. Patricia Bates, a former supervisor, increased from 4,600 on Wednesday to 5,375 on Thursday, 51.21%-48.79%.</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statistically impossible" for Bates to catch up, Foley told City News Service on Wednesday. "She'd have to get 70% of the vote, which she hasn't gotten in any drop."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Board of Supervisors Chairman Doug Chaffee defeated fellow Democrat Sunny Park, the mayor of Buena Park, leading 55.50%-44.50%, in the 4th District.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Mayor Vicente Sarmiento saw his 2,912-vote lead over Garden Grove City Councilwoman Kim Bernice Nguyen increase to 2,978 on Thursday in the 2nd District race. Sarmiento leads 51.60%-48.40%.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29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86"/>
      </w:pPr>
    </w:p>
    <w:p>
      <w:pPr>
        <w:pStyle w:val="Normal86"/>
      </w:pPr>
      <w:r>
        <w:pict>
          <v:shape id="_x0000_i130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Hall; Irvine is poised to expand hotel worker protections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November 2022</w:t>
      </w:r>
    </w:p>
    <w:p>
      <w:pPr>
        <w:pStyle w:val="Normal86"/>
        <w:keepNext w:val="0"/>
        <w:spacing w:after="0" w:line="240" w:lineRule="atLeast"/>
        <w:ind w:right="0"/>
        <w:jc w:val="both"/>
      </w:pPr>
      <w:bookmarkStart w:id="173" w:name="Bookmark_87"/>
      <w:bookmarkEnd w:id="173"/>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Sheets ; tsheets@scng.com</w:t>
      </w:r>
    </w:p>
    <w:p>
      <w:pPr>
        <w:pStyle w:val="Normal86"/>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01"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are showing support for beefing up on-the-job protections for many of Irvine ’s hotel workers, including requiring safety precautions and limits on workloads.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similar laws are being seen more throughout Southern California, Irvine would be the first in Orange County with an ordinance of this kind if the City Council finalizes it with a second required vote at an upcoming meeting. The new rules would require hotels larger than 44 rooms to give their employees panic buttons, and it would establish limits on the maximum square footage housekeepers could be asked to clean in a day.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laws have been enacted in recent years in Long Beach, Glendale and Los Angeles. In Laguna Beach, voterswere set to decide this week on a measure that would have similar job protection requirements, as well as require an $18 minimum wage for hotel employees. And in Anaheim, language for two similar proposed initiatives has been submitted to likely be on the 2024 ballot.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Council member Tammy Kim said she had been growing concerned over the safety of hotel workers in the city after listening to their stories of on-the-job harassment and instances of existing panic buttons failing.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felt an ordinance establishing some standards was needed, putting it before her colleagues, she said, after “realizing that there was absolutely no codification when it came to how they use these (panic button) devices, how workers were trained, how hoteliers were trained and how they were going to maintain these devices.”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won narrow support in the council’s first vote, which was 3-2 on Oct. 25.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discussion of new rules in Irvine come as travel and hotel stays rebound from the pandemic. While coronavirus-related restrictions have lifted, hotel employees have lamented heavier work loads amid ongoing staffing reductions and fewer daily room cleanings, leaving dirtier hotel suites to be serviced by fewer housekeepers, worker representatives say.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is home to 22 hotels. Tourism in Irvine, as it did everywhere else, took a nose dive in 2020, and travel spending dropped 57% from 2019 to 2020, according to a report for Destination Irvine. Employment in the travel industry declined about 27%, the report says.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Unite Here, the national union representing workers across the service industry including hotel employees, have been campaigning to prevent hotel owners from ending daily room cleaning, which they say would lead to more job cuts and make rooms more difficult to clean for the fewer workers who are assigned to them.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 of Unite Here Local 11, which represents hotel workers throughout Southern California, said staffing is still at reduced levels at many hotels in the region despite recovery within the hospitality industry.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housekeepers who are employed now “have the same amount of time to clean a room that has been occupied for five days or has been occupied for one day,”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much harder, takes a lot of wear and tear and a lot of emotional difficulty because they’re under a very strict timeline to finish rooms. So the quicker they work, the more they harm their bodies,” she said.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housekeepers are also vulnerable to inappropriate behavior from guests, including sexual harassment or assault,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In a 2016 survey by Unite Here of 500 female hospitality workers in Chicago, 49% of housekeepers who responded said they had experienced having guests exposing themselves.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Nusio, a housekeeper at the Irvine Hilton hotel, said she has experienced heavier workloads with the reduction in daily room cleaning and incidents where guests have exposed themselves.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moved to Irvine three years ago, partly because of the city’s reputation for being a safe place to raise a family. Now, with Irvine’s new rules, “being able to have the similar protections in the workplace is going to mean a lot,” Nusio, who speaks Spanish, said through a translator.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aims to address the amount of square footage housekeepers can be required to clean in one shift without a compensation adjustment. For hotels with between 45 and 60 guest rooms, a worker couldn’t be required to clean more than 4,500 square feet in an eight-hour workday, unless they are paid double their hourly rate per hour. Hotels with 60 or more rooms would be capped at 3,500 square feet.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size of the space would be reduced if workers are assigned to multiple hotel buildings or more than two floors. Hotels with less than 45 rooms would be exempt from the floor space provisions.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Irvine is set to enact also would prevents hotels from implementing “any program or policy whereby guest rooms are not sanitized and cleaned after each and every night that they are occupied, including a program under which guests receive a financial incentive to not have their guest room cleaned on a daily basis.”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also mandate training and lays out procedures for using and responding to the panic buttons.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city leaders approve it on the second reading, the provisions limiting the floor space a worker can clean in a shift wouldn’t go into effect for 180 days. The remaining rules would take effect 30 days after the ordinance is adopted.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hotel managers and owners voiced concern during the council’s meeting, saying the process to implement the new rules lacked an opportunity for their input.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 Mohrfeld, president of the California Hotel and Lodging Association, which represents hotel owners and operators across the state, said in a letter to the City Council that Irvine hotels already have taken “strong safety measures” to protect employees, including panic buttons and injury protection programs.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create a “monumental impact on scheduling and workforce management,” Mohrfeld contended, adding that it would “exacerbate” staffing shortage issues and “most likely would require (hotels) to put rooms out of service, because they wouldn’t be able to be cleaned on a timely basis.”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ordinance is simply putting a requirement on protections that hotels have said they are going to implement.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said she hopes Irvine is seen as leading the way “when it comes to worker protection and worker safety.”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values of our city, and I know that our residents believe in this wholeheartedly,” she said. “We believe in economic justice, and protecting worker dignity.”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0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1"/>
          <w:headerReference w:type="default" r:id="rId532"/>
          <w:footerReference w:type="even" r:id="rId533"/>
          <w:footerReference w:type="default" r:id="rId534"/>
          <w:headerReference w:type="first" r:id="rId535"/>
          <w:footerReference w:type="first" r:id="rId536"/>
          <w:pgSz w:w="12240" w:h="15840"/>
          <w:pgMar w:top="840" w:right="1000" w:bottom="840" w:left="1000" w:header="400" w:footer="400"/>
          <w:pgNumType w:fmt="decimal"/>
          <w:cols w:space="720"/>
          <w:titlePg w:val="0"/>
        </w:sectPr>
      </w:pPr>
    </w:p>
    <w:p>
      <w:pPr>
        <w:pStyle w:val="Normal87"/>
      </w:pPr>
    </w:p>
    <w:p>
      <w:pPr>
        <w:pStyle w:val="Normal87"/>
      </w:pPr>
      <w:r>
        <w:pict>
          <v:shape id="_x0000_i130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Porter, Levin, Foley, Increase Leads in Orange County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 7:02 PM PST</w:t>
      </w:r>
    </w:p>
    <w:p>
      <w:pPr>
        <w:pStyle w:val="Normal87"/>
        <w:keepNext w:val="0"/>
        <w:spacing w:after="0" w:line="240" w:lineRule="atLeast"/>
        <w:ind w:right="0"/>
        <w:jc w:val="both"/>
      </w:pPr>
      <w:bookmarkStart w:id="175" w:name="Bookmark_88"/>
      <w:bookmarkEnd w:id="175"/>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News Service, Inc. All Rights Reserved</w:t>
      </w:r>
    </w:p>
    <w:p>
      <w:pPr>
        <w:pStyle w:val="Normal8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87"/>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04"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Democrats widened their slim leads in three Orange County congressional races key races with the latest ballot count tonight.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notable of those races, Rep. Katie Porter, D-Irvine, picked up about 1,400 votes, and now has a 2,970-vote lead over Republican Scott Baugh in the 47th Congressional District.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Baugh told City News Service Wednesday that he feels confident the remaining votes to be counted will tilt in his favor.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our trajectory, we made up 19,000 votes (Tuesday night), so I feel great. We're headed in the right direction," said Baugh, an assemblyman from 1995-2000.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surged to early leads based on early voting, but later Tuesday night the day-of-election vote center ballots favored Republicans, Baugh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Baugh-Porter race will be one of several that are critical to whomever holds the gavel as House Speaker next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it would come down to a race that 10 months ago no one thought could be won by a Republican," Baugh said. "She (Porter) spent $26 million this cycle and a lot of people were afraid of that money, but I always thought she wasn't the right fit for this district so I was not afraid to run against her."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closely watched race, Rep. Mike Levin, D-Dana Point, has a 51.1%-48.1% lead over Republican challenger Brian Maryott in the 49th Congressional District. Levin leads the former San Juan Capistrano mayor by 3,713 votes.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races, Rep. Michelle Steel, R-Huntington Beach, appeared to outdistance Democrat Jay Chen in her bid for a second term in the 45th District, leading 54.8%-45.2% and is 13,414 votes ahead. The two were locked in a bitter campaign with both sides accusing each other of racism.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Young Kim, R-Placentia, defeated Democratic physician Asif Mahmood in her bid for a second term in the 40th District, leading 59%-41%. Rep. Lou Correa, D-Santa Ana, won a fourth term representing the 46th District, defeating Republican attorney Christopher Gonzales, 58.4%-41.6%.</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356,888 votes left to count by the Orange County Registrar of Voters. That does not include all of the ballots dropped in the mail on Election Day or over the weekend. If ballots are postmarked on Tuesday they have until Friday to arrive in the mail.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Registrar still has 1,110 vote-by-mail ballots received on or before Election Day to process. There are 93,581 ballots from drop boxes left to process.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Registrar also has 129,177 vote-by-mail ballots dropped off at vote centers to count.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lead in registered voters in the county with 682,923, compared to 602,172 for Republicans.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Congress, Orange County voters cast ballots Tuesday for three of the five seats on the officially nonpartisan Board of Supervisors.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attention was being focused on the Fifth District race between Democratic incumbent Katrina Foley and Republican state Sen. Patricia Bates, a former supervisor. That race -- which was evenly matched and too close to call early Thursday -- will decide whether Democrats have a majority on the board.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told City News Service Wednesday she was "cautiously optimistic."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trend for vote-by-mail and drop boxes "were in my favor, so who knows? We'll have to wait and see what it 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led by 3,054 votes as of Wednesday evening and increased her lead to 3,613 Thursday evening.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Mayor Vicente Sarmiento held a 48-vote lead over Garden Grove Councilwoman Kim Bernice Nguyen, a fellow Democrat, in the Second District. Nguyen held a 155-vote lead at the conclusion of Wednesday's counting.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Chaffee, the county board chairman, appeared headed for reelection in the Fourth District with a 56.6%-43.4% lead over Buena Park Mayor Sunny Park, a fellow Democrat.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Party Chairman Fred Whitaker said the last few election cycles have shown that Republicans have been voting late, either at vote centers or by mail, so he believes the remaining ballots will favor his party.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the last three cycles that Republicans vote late and intentionally vote late, and we had a big push to get out to the vote to get people to get their ballots in," Whitaker said. "I'm very confident Scott Baugh wins and Pat Bates wins, and I'm pretty darn confident Brian Maryott wins too... The red wave may not have been very strong nationwide, but I think we've performed well here."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from what he saw at the Registrar of Voters on Wednesday, workers were "mostly opening up bags and sorting envelopes by areas. Then they were looking at signatures."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will take awhile so it might not be until Friday to get a handle on the ultimate results, Whitaker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she was "very excited about making sure Democrats have the Board of Supervisors" majority.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I've got to say it's too early to say this is what happened,"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Wednesday. "We'll see some numbers shift a little bit (Wednesday night)... While there's a lot up in the air I'm feeling optimistic. I'm feeling much better than I did three or four days or even yesterday morning."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Pr>
        <w:pStyle w:val="Normal87"/>
      </w:pPr>
    </w:p>
    <w:p>
      <w:pPr>
        <w:pStyle w:val="Normal87"/>
        <w:ind w:left="200"/>
        <w:sectPr>
          <w:type w:val="continuous"/>
          <w:pgMar w:top="840" w:right="1000" w:bottom="840" w:left="1000" w:header="400" w:footer="400"/>
          <w:pgNumType w:fmt="decimal"/>
          <w:cols w:space="720"/>
        </w:sectPr>
      </w:pPr>
      <w:r>
        <w:br/>
      </w:r>
      <w:r>
        <w:pict>
          <v:line id="_x0000_s130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88"/>
      </w:pPr>
    </w:p>
    <w:p>
      <w:pPr>
        <w:pStyle w:val="Normal88"/>
      </w:pPr>
      <w:r>
        <w:pict>
          <v:shape id="_x0000_i130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Congressional Democrats Look to Fend Off Republican Challenges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 5:37 PM PST</w:t>
      </w:r>
    </w:p>
    <w:p>
      <w:pPr>
        <w:pStyle w:val="Normal88"/>
        <w:keepNext w:val="0"/>
        <w:spacing w:after="0" w:line="240" w:lineRule="atLeast"/>
        <w:ind w:right="0"/>
        <w:jc w:val="both"/>
      </w:pPr>
      <w:bookmarkStart w:id="177" w:name="Bookmark_89"/>
      <w:bookmarkEnd w:id="177"/>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News Service, Inc. All Rights Reserved</w:t>
      </w:r>
    </w:p>
    <w:p>
      <w:pPr>
        <w:pStyle w:val="Normal8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88"/>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07"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In some of the state's most closely watched congressional races, Democrats were clinging to leads today in Orange County districts, most notably with Reps. Katie Porter and Mike Levin hoping to fend off Republican challengers.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D-Irvine, squared off Tuesday against former Orange County Republican Party Chairman Scott Baugh in the 47th District race, and returns showed the contest too close to call as vote-counting continued.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Baugh told City News Service he feels confident the remaining votes to be counted will tilt in his favor.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our trajectory, we made up 19,000 votes (Tuesday night), so I feel great. We're headed in the right direction," Baugh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lead increased in an update Wednesday evening to 1,552 votes.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proud of the race we ran and the work we did," according to a statement from Porter's campaign. "Our team knocked (on) 125,000 doors, made over 640,000 phone calls, and engaged people in every part and pocket of the district. There are still tens of thousands of ballots left to be counted, and our campaign respects Orange County voters and will wait patiently for the results. We know from Congresswoman Porter's 2018 race that this process can take several days, and it's essential that every vote be counted."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had surged to early leads based on early voting, but later Tuesday night the day-of-election vote center ballots favored Republicans, Baugh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Baugh-Porter race will be one of several that are critical to whomever holds the gavel as House Speaker next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it would come down to a race that 10 months ago no one thought could be won by a Republican," Baugh said. "She (Porter) spent $26 million this cycle and a lot of people were afraid of that money, but I always thought she wasn't the right fit for this district so I was not afraid to run against 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told her supporters Tuesday night her campaign was a "fight for a better country, one where our economy is fair and our society is just. Thank you from the bottom of my heart."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Baugh said the key issues for voters were inflation, gas prices and crime.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never once came up in conversation while I was out walking precincts," Baugh said. "The only time it came up was when reporters were asking me questions."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Baugh said he believes Republicans "will end up with not a huge margin but 225 or more seats."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49th District, Levin, D-San Juan Capistrano, held a narrow lead Wednesday over Republican Brian Maryott, a former San Juan Capistrano mayor. The seat was another one that Republicans felt they could wrest away from Democrats.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was in front by 3,644 votes as of Wednesday evening.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races, Rep. Michelle Steel, R-Huntington Beach, appeared to outdistance Democrat Jay Chen in her bid for a second term in the 45th District. The two were locked in a bitter campaign with both sides accusing each other of racism.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Young Kim, R-Placentia, was heading toward victory over Democratic physician Asif Mahmood in the 40th District, while Rep. Lou Correa, D-Santa Ana, was besting Republican attorney Christopher Gonzales in the 46th District.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he would not accept any congratulations "until every vote is counted and everything is certified. I've had too many close ones and I've learned to respect the will of the voters the hard way. You can't declare victory until every vote is counted, especially in California."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as the polls closed he had "an ugly feeling in my gut that the red tsunami was going to sweep a lot of people out of office, and that red wave just never materialized. There's still an outside chance Democrats keep the lower house of Congress. Not a big opportunity, but still a glimmer of hope."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he is "used to winning by 70% and I'm at 58% right now. That's still healthy but not my kind of victory, and that tells you that Orange County is not that blue state people talked about. My district is not deep blue. That's important to keep in mind."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404,593 votes left to count by the Orange County Registrar of Voters. That does not include all of the ballots dropped in the mail on election day or over the weekend. If ballots are postmarked on Tuesday they have until Friday to arrive in the mail.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Registrar still has 39,110 vote-by-mail ballots to process, 96,791 ballots from drop boxes and an estimated 129,177 ballots dropped off at vote centers.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lead in registered voters in the county with 682,923, compared to 602,172 for Republicans.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Congress, Orange County voters cast ballots Tuesday for three of the five seats on the county Board of Supervisors. Much attention was being focused on the race between Democratic incumbent Katrina Foley and Republican state Sen. Patricia Bates, a former supervisor. That race -- which was evenly matched and too close to call early Wednesday -- will decide whether Democrats have a majority on the board.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told City News Service she was "cautiously optimistic."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trend for vote-by-mail and drop boxes "were in my favor, so who knows? We'll have to wait and see what it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was out front by 3,054 votes as of Wednesday evening.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 Doug Chaffee, the county board chairman, held a lead over fellow Democrat Sunny Park, while Democratic Santa Ana Mayor Vicente Sarmiento was in a dead heat with fellow Democrat Kim Bernice Nguyen, a Garden Grove councilwoman.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told City News Service, "I am nervous, but cautiously optimistic... It's a toss-up. It's hard to pick a trend here and we don't know what's going to happen. But I worked really hard, ran the best campaign we could."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led by only 155 votes as of Wednesday evening.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Party Chairman Fred Whitaker said the last few election cycles have shown that Republicans have been voting late, either at vote centers or by mail, so he believes the remaining ballots will favor his party.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the last three cycles that Republicans vote late and intentionally vote late, and we had a big push to get out to the vote to get people to get their ballots in," Whitaker said. "I'm very confident Scott Baugh wins and Pat Bates wins, and I'm pretty darn confident Brian Maryott wins too... The red wave may not have been very strong nationwide, but I think we've performed well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from what he saw at the Registrar of Voters on Wednesday, workers were "mostly opening up bags and sorting envelopes by areas. Then they were looking at signatures."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will take awhile so it might not be until Friday to get a handle on the ultimate results, Whitaker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she was "very excited about making sure Democrats have the Board of Supervisors" majority.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I've got to say it's too early to say this is what happened,"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"We'll see some numbers shift a little bit (Wednesday night)... While there's a lot up in the air I'm feeling optimistic. I'm feeling much better than I did three or four days or even yesterday morning."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Irvine political science professor Louis DeSipio agreed that it was too early to tell how things will shake 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mid-terms nationally turned out to be a status quo election as DeSipio predicted.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how little changed with the Senate and the House relative to the norms of a first-year presidential cycle," DeSipio said. "Any concerns Democrats had about a wave or tsunami seems to have been dampened. Republicans may take the House, but we knew that nine months ago. It'll be a narrow margin and that will create problems for (House Minority Leader Kevin) McCarthy. That affects California because he is a Californian."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"was in a nail biter four years ago and the mail ballots kept going in her direction," DeSipio said. "So we'll have a signal on that in the next couple of days... She could end up matching the small Democratic advantage in the end."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30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89"/>
      </w:pPr>
    </w:p>
    <w:p>
      <w:pPr>
        <w:pStyle w:val="Normal89"/>
      </w:pPr>
      <w:r>
        <w:pict>
          <v:shape id="_x0000_i130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Braces for Voter Storm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 8:54 PM PST</w:t>
      </w:r>
    </w:p>
    <w:p>
      <w:pPr>
        <w:pStyle w:val="Normal89"/>
        <w:keepNext w:val="0"/>
        <w:spacing w:after="0" w:line="240" w:lineRule="atLeast"/>
        <w:ind w:right="0"/>
        <w:jc w:val="both"/>
      </w:pPr>
      <w:bookmarkStart w:id="179" w:name="Bookmark_90"/>
      <w:bookmarkEnd w:id="179"/>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News Service, Inc. All Rights Reserved</w:t>
      </w:r>
    </w:p>
    <w:p>
      <w:pPr>
        <w:pStyle w:val="Normal8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89"/>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10"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With election day looming Tuesday, there's at least one thing the heads of the Democratic and Republican parties in Orange County can agree on -- they're hoping the rain doesn't depress turnout.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the rain storm doesn't depress the voter storm," Orange County GOP chairman Fred Whitaker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was out in the rain personally knocking on doors when reached by phone Monday.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it will have an impact,"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of the expected storm Tuesday. "But we've got to push them to vote."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feeling confident as traditionally the party out of power in the White House usually makes gains in Congress in midterm elections and especially in a lagging economy affected by inflation or recession. But Democrats have argued that the Supreme Court ruling overturning abortion rights will boost Democrats.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Irvine political science professor Louis DeSipio said forecasting the election outcomes has been difficult. He said polling is challenging these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races I was confident about a few weeks ago I'm less so confident in now," DeSipio said. "I don't know what's happening nationally, and our elections are pretty nationalized now. Where a few weeks ago I thought (Rep.) Katie Porter was up, and now I think she probably still is, but if there is a Republican wave nationally it will sweep into Orange County as well."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D-Irvine, is squaring off against former Orange County Republican Party Chairman Scott Baugh. Insiders say the race is close.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outside groups have been airing commercials for Baugh indicates the closeness of the race, DeSipio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Baugh is getting national money he wouldn't have gotten if (Minority Leader Kevin) McCarthy or his people didn't think it was a winnable race," DeSipio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between Rep. Mike Levin, D-San Juan Capistrano, and Republican Brian Maryott, a former San Juan Capistrano mayor, is another tight race.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could get swept up in that wave as well," DeSipio said. "If I had to put money on it I think it will be a status quo election and a few could lose, but the incumbents could all win."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gerrymandering and political polarization the days of a broad, sweeping wave have been narrowed, DeSipio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think of a wave as 40 to 60 seats," DeSipio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races countywide, Rep. Michelle Steel, R-Huntington Beach, is facing Democrat Jay Chen in her bid for a second term. The two have been locked in a bitter campaign with both sides accusing each other of racism.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Young Kim, R-Placentia, is facing off against Democratic physician Asif Mahmood.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Lou Correa, D-Santa Ana, is seeking to fend off a challenge from Republican attorney Christopher Gonzales.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he always shies away from making predictions.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with everything else, you should not -- and I do not try to -- speak for the voters," Correa said. "Let's see what the voters have to say for themselves tomorrow."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acknowledged that "at a national level predictions are tough for Democrats. The issues are inflation and the price of gasoline."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noted that the COVID-19 pandemic has disrupted the global economy.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three years of very unprecedented cataclysmic events, we had a pandemic," Correa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in both the Trump and Biden administrations the country has been successful "in preventing a recession and Great Depression... We prevented Americans from going hungry. We kept farms alive. We kept small business alive. We kept renters in their homes, so I believe as Americans we have a lot to be proud of. We did a lot. We stopped the pandemic, a great depression and we continue to enjoy healthy economic growth, but now we have inflation and we couldn't have predicted China would be shut down or the Russian-Ukraine war."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the "polls are very tight. This country continues to be deeply divided and frustrated as they should be, and the outcome for tomorrow is quite up in the air."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Correa said he was "cautiously optimistic" Porter and Levin would win re-election.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he feels confident Republicans will win back Porter's and Levin's seats.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think things look extraordinarily good for us," Whitaker said. "The results we're getting calling people, walking door to door are very positive. I haven't seen this level of enthusiasm in quite some time... Nobody a year ago or six months ago thought we could pull off (Districts) 49 or 47, and I think we're going to pull off both of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"polling is extremely challenging" because many voters are difficult to reach as more people "have migrated to cellphones from land lines."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Whitaker said that early voting results look encouraging for his side.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Republicans were about 100,000 votes behind on the eve of the election, "and we made it all up on election day and pushed Steel and Kim over the top. And, as of today, we're only 12,000 votes behind."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also noted that turnout so far from younger voters, who trend more Democratic, is not as robust this cycle as it was in 2018 and 2020.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acknowledged that the youth vote is "lagging... It's behind. We need our youth to speak."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about 11% of 18-to-34 voters have cast ballots,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Latino voice needs to come up as well -- it's at 14%,"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hopeful," she said. "We have the next 48 hours for people to vote."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lead in registered voters with 682,923, compared with 602,172 for Republicans.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Congress, Orange County voters will also head to the polls to decide three of the five county board supervisors. All eyes will be on the race between Democratic incumbent Katrina Foley and Republican state Sen. Patricia Bates, a former supervisor. That race will decide whether Democrats can have a majority on the board of supervisors.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Doug Chaffee, the county board chairman, is facing a challenge from another Democrat, Sunny Park.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Santa Ana Mayor Vicente Sarmiento is competing with fellow Democrat Kim Bernice Nguyen, a Garden Grove councilwoman.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also cast ballots on Assembly, state Senate, city councils, school districts and judges.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31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90"/>
      </w:pPr>
    </w:p>
    <w:p>
      <w:pPr>
        <w:pStyle w:val="Normal90"/>
      </w:pPr>
      <w:r>
        <w:pict>
          <v:shape id="_x0000_i131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Hall; Irvine set to make new law for hotels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90"/>
        <w:keepNext w:val="0"/>
        <w:spacing w:after="0" w:line="240" w:lineRule="atLeast"/>
        <w:ind w:right="0"/>
        <w:jc w:val="both"/>
      </w:pPr>
      <w:bookmarkStart w:id="181" w:name="Bookmark_91"/>
      <w:bookmarkEnd w:id="181"/>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Sheets ; tsheets@scng.com</w:t>
      </w:r>
    </w:p>
    <w:p>
      <w:pPr>
        <w:pStyle w:val="Normal90"/>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13"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are showing support for beefing up on-the-job protections for many of Irvine ’s hotel workers, including requiring safety precautions and limits on workloads.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similar laws are being seen more throughout Southern California, Irvine would be the first in Orange County with an ordinance of this kind if the City Council finalizes it with a second required vote at an upcoming meeting. The new rules would require hotels larger than 44 rooms to give their employees panic buttons and it would establish limits on the maximum square footage housekeepers could be asked to clean in a day.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laws have been enacted in recent years in Long Beach, Glendale and Los Angeles. In Laguna Beach, voters on Nov. 8 are set to decide on a measure that would have similar job-protection requirements, as well as require an $18 minimum wage for hotel employees. And in Anaheim, language for two similar proposed initiatives have been submitted to likely be on the 2024 ballot.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Councilmember Tammy Kim said she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been growing concerned over the safety of hotel workers in the city after listening to their stories of on-the-job harassment and instances of existing panic buttons failing.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felt an ordinance establishing some standards was needed, putting it before her colleagues, she said, after “realizing that there was absolutely no codification when it came to how they use these (panic button) devices, how workers were trained, how hoteliers were trained, and how they were going to maintain these devices.”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won narrow support in the council’s first vote, which was 3-2 on Oct. 25.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discussion of new rules in Irvine come as travel and hotel stays rebound from the pandemic. While coronavirus-related restrictions have lifted, hotel employees have lamented heavier work loads amid ongoing staffing reductions and fewer daily room cleanings, leaving dirtier hotel suites to be serviced by fewer housekeepers, worker representatives say.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is home to 22 hotels. Tourism in Irvine, as it did everywhere else, took a nose dive in 2020, and travel spending dropped 57% between 2019 and 2020, according to a report for Destination Irvine. Employment in the travel industry declined about 27%, the report says.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Unite Here, the national union representing workers across the service industry including hotel employees, have been campaigning to prevent hotel owners from ending daily room cleaning, which they say would lead to more job cuts and make rooms more difficult to clean for the fewer workers who are assigned to them.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 of Unite Here Local 11, which represents hotel workers throughout Southern California, said staffing is still at reduced levels at many hotels in the region despite recovery within the hospitality industry.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housekeepers who are employed now “have the same amount of time to clean a room that has been occupied for five days or has been occupied for one day,”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much harder, takes a lot of wear and tear and a lot of emotional difficulty because they’re under a very strict timeline to finish rooms. So, the quicker they work, the more they harm their bodies,” she said.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housekeepers are also vulnerable to inappropriate behavior from guests, including sexual harassment or assault,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In a 2016 survey by Unite Here of 500 female hospitality workers in Chicago, 49% of housekeepers who responded said they had experienced having guests exposing themselves.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Nusio, a housekeeper at the Irvine Hilton hotel, said she has experienced heavier workloads with the reduction in daily room cleaning and incidents where guests have exposed themselves. She moved to Irvine three years ago, partly because of the city’s reputation for being a safe place to raise a family. Now, with Irvine’s new rules, “being able to have the similar protections in the workplace is going to mean a lot,” Nusio, who speaks Spanish, said through a translator.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aims to address the amount of square footage housekeepers can be required to clean in one shift without a compensation adjustment. For hotels with between 45 and 60 guest rooms, a worker couldn’t be required to clean more than 4,500 square feet in an eight-hour workday, unless they are paid double their hourly rate per hour. Hotels with 60 or more rooms would be capped at 3,500 square feet.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size of the space would be reduced if workers are assigned to multiple hotel buildings or more than two floors. Hotels with less than 45 rooms would be exempt from the floor space provisions.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Irvine is set to enact would also prevents hotels from implementing “any program or policy whereby guest rooms are not sanitized and cleaned after each and every night that they are occupied, including a program under which guests receive a financial incentive to not have their guest room cleaned on a daily basis.”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also mandate training and lays out procedures for using and responding to the panic buttons.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city leaders approve it on the second reading, the provisions limiting the floor space a worker can clean in a shift wouldn’t go into effect for 180 days. The remaining rules would take effect 30 days after the ordinance is adopted.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hotel managers and owners voiced concern during the council’s meeting, saying the process to implement the new rules lacked an opportunity for their input. Lynn Mohrfeld, president of the California Hotel and Lodging Association, which represents hotel owners and operators across the state, said in a letter to the City Council that Irvine hotels have already taken “strong safety measures” to protect employees, including panic buttons and injury protection programs.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create a “monumental impact on scheduling and workforce management,” Mohrfeld contended, adding that it would “exacerbate” staffing shortage issues and “most likely would require (hotels) to put rooms out of service, because they wouldn’t be able to be cleaned on a timely basis.”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ordinance is simply putting a requirement on protections that hotels have said they are going to implement.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said she hopes Irvine is seen as leading the way “when it comes to worker protection and worker safety.”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values of our city, and I know that our residents believe in this wholeheartedly,” she said. “We believe in economic justice, and protecting worker dignity.”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14"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91"/>
      </w:pPr>
    </w:p>
    <w:p>
      <w:pPr>
        <w:pStyle w:val="Normal91"/>
      </w:pPr>
      <w:r>
        <w:pict>
          <v:shape id="_x0000_i131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Irvine set to be 1st in OC to implement law enhancing hotel worker protections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2022</w:t>
      </w:r>
    </w:p>
    <w:p>
      <w:pPr>
        <w:pStyle w:val="Normal91"/>
        <w:keepNext w:val="0"/>
        <w:spacing w:after="0" w:line="240" w:lineRule="atLeast"/>
        <w:ind w:right="0"/>
        <w:jc w:val="both"/>
      </w:pPr>
      <w:bookmarkStart w:id="183" w:name="Bookmark_92"/>
      <w:bookmarkEnd w:id="183"/>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Sheets</w:t>
      </w:r>
    </w:p>
    <w:p>
      <w:pPr>
        <w:pStyle w:val="Normal91"/>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16"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are showing support for beefing up on-the-job protections for many of Irvine's hotel workers, including requiring safety precautions and limits on workloads.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similar laws are being seen more throughout Southern California, Irvine would be the first in Orange County with an ordinance of this kind if the City Council finalizes it with a second required vote at an upcoming meeting. The new rules would require hotels larger than 44 rooms to give their employees panic buttons and it would establish limits on the maximum square footage housekeepers could be asked to clean in a day.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laws have been enacted in recent years in Long Beach, Glendale and Los Angeles. In Laguna Beach, voters on Nov. 8 are set to decide on a measure that would have similar job-protection requirements, as well as require an $18 minimum wage for hotel employees. And in Anaheim, language for two similar proposed initiatives have been submitted for likely the 2024 ballot.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Councilwoman Tammy Kim said she had been growing concerned over the safety of hotel workers in the city after listening to their stories of on-the-job harassment and instances of existing panic buttons failing.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felt an ordinance establishing some standards was needed, putting it before her colleagues, she said, after "realizing that there was absolutely no codification when it came to how they use these (panic button) devices, how workers were trained, how hoteliers were trained, and how they were going to maintain these devices."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won narrow support in the council's first vote, which was 3-2 on Oct. 25.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discussion of new rules in Irvine come as travel and hotel stays rebound from the pandemic. While coronavirus-related restrictions have lifted, hotel employees have lamented heavier work loads amid ongoing staffing reductions and fewer daily room cleanings, leaving dirtier hotel suites to be serviced by fewer housekeepers, worker representatives say.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is home to 22 hotels. Tourism in Irvine, as it did everywhere else, took a nose dive in 2020, and travel spending dropped 57% between 2019 and 2020, according to a report for Destination Irvine. Employment in the travel industry declined about 27%, the report says.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Unite Here, the national union representing workers across the service industry including hotel employees, have been campaigning to prevent hotel owners from ending daily room cleaning, which they say would lead to more job cuts and make rooms more difficult to clean for the fewer workers who are assigned to them.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 of Unite Here Local 11, which represents hotel workers throughout Southern California, said staffing is still at reduced levels at many hotels in the region despite recovery within the hospitality industry.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housekeepers who are employed now "have the same amount of time to clean a room that has been occupied for five days or has been occupied for one day,"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much harder, takes a lot of wear and tear and a lot of emotional difficulty because they're under a very strict timeline to finish rooms. So, the quicker they work, the more they harm their bodies," she said.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housekeepers are also vulnerable to inappropriate behavior from guests, including sexual harassment or assault,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In a 2016 survey by Unite Here of 500 female hospitality workers in Chicago, 49% of housekeepers who responded said they had experienced having guests exposing themselves.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Nusio, a housekeeper at the Irvine Hilton hotel, said she has experienced heavier workloads with the reduction in daily room cleaning and incidents where guests have exposed themselves. She moved to Irvine three years ago, partly because of the city's reputation for being a safe place to raise a family. Now, with Irvine's new rules, "being able to have the similar protections in the workplace is going to mean a lot," Nusio, who speaks Spanish, said through a translator.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aims to address the amount of square footage housekeepers can be required to clean in one shift without a compensation adjustment. For hotels with between 45 and 60 guest rooms, a worker couldn't be required to clean more than 4,500 square feet in an eight-hour workday, unless they are paid double their hourly rate per hour. Hotels with 60 or more rooms would be capped at 3,500 square feet.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size of the space would be reduced if workers are assigned to multiple hotel buildings or more than two floors. Hotels with less than 45 rooms would be exempt from the floor space provisions.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Irvine is set to enact would also prevents hotels from implementing "any program or policy whereby guest rooms are not sanitized and cleaned after each and every night that they are occupied, including a program under which guests receive a financial incentive to not have their guest room cleaned on a daily basis."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also mandate training and lays out procedures for using and responding to the panic buttons.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city leaders approve it on the second reading, the provisions limiting the floor space a worker can clean in a shift wouldn't go into effect for 180 days. The remaining rules would take effect 30 days after the ordinance is adopted.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hotel managers and owners voiced concern during the council's meeting, saying the process to implement the new rules lacked an opportunity for their input. Lynn Mohrfeld, president of the California Hotel and Lodging Association, which represents hotel owners and operators across the state, said in a letter to the City Council that Irvine hotels have already taken "strong safety measures" to protect employees, including panic buttons and injury protection programs.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would create a "monumental impact on scheduling and workforce management," Mohrfeld contended, adding that it would "exacerbate" staffing shortage issues and "most likely would require (hotels) to put rooms out of service, because they wouldn't be able to be cleaned on a timely basis."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ordinance is simply putting a requirement on protections that hotels have said they are going to implement.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said she hopes Irvine is seen as leading the way "when it comes to worker protection and worker safety."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values of our city, and I know that our residents believe in this wholeheartedly," she said. "We believe in economic justice, and protecting worker dignity."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1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1"/>
          <w:headerReference w:type="default" r:id="rId562"/>
          <w:footerReference w:type="even" r:id="rId563"/>
          <w:footerReference w:type="default" r:id="rId564"/>
          <w:headerReference w:type="first" r:id="rId565"/>
          <w:footerReference w:type="first" r:id="rId566"/>
          <w:pgSz w:w="12240" w:h="15840"/>
          <w:pgMar w:top="840" w:right="1000" w:bottom="840" w:left="1000" w:header="400" w:footer="400"/>
          <w:pgNumType w:fmt="decimal"/>
          <w:cols w:space="720"/>
          <w:titlePg w:val="0"/>
        </w:sectPr>
      </w:pPr>
    </w:p>
    <w:p>
      <w:pPr>
        <w:pStyle w:val="Normal92"/>
      </w:pPr>
    </w:p>
    <w:p>
      <w:pPr>
        <w:pStyle w:val="Normal92"/>
      </w:pPr>
      <w:r>
        <w:pict>
          <v:shape id="_x0000_i131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Irvine approves hotel worker protections; union looks to Anaheim next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2022</w:t>
      </w:r>
    </w:p>
    <w:p>
      <w:pPr>
        <w:pStyle w:val="Normal92"/>
        <w:keepNext w:val="0"/>
        <w:spacing w:after="0" w:line="240" w:lineRule="atLeast"/>
        <w:ind w:right="0"/>
        <w:jc w:val="both"/>
      </w:pPr>
      <w:bookmarkStart w:id="185" w:name="Bookmark_93"/>
      <w:bookmarkEnd w:id="185"/>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Robinson</w:t>
      </w:r>
    </w:p>
    <w:p>
      <w:pPr>
        <w:pStyle w:val="Normal92"/>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19"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that represents hospitality workers won a victory in Irvine, which just adopted a new law requiring hotels to give workers "panic buttons" for safety and limiting how many rooms per day housekeepers must clean – and the next city in its sights is Anaheim.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with Unite Here Local 11 – which has backed similar laws in Los Angeles, Glendale, Long Beach and other cities – say the goal is to keep workers safe, not only from harassment and assault on the job, but also from exploitation. But some opponents see the campaign as more about arm-twisting to get more hotels unionized, and they argue the rules could cause more financial and staffing hardships to an industry still recovering from pandemic losses.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members were celebrating Wednesday, the day after the Irvine City Council gave final approval to the new rules, which also say that hotel workers must be paid double time for cleaning any rooms beyond their quota, and that they can't be forced to work a shift longer than 10 hours unless they consent.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Smaller hotels (those with fewer than 45 rooms) are exempt from Irvine's new rules, there's a waiver process for "adverse economic impact," and the rules can be avoided by hotels that bargain with workers represented by a union.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spectacular win for us,"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has been pushing the same types of rules around the country, she said, but it was especially urgent to get them in place in Irvine after "a big spike of issues" reported by hotel workers in the city, some of whom said they saw hotel guests expose themselves or that they were groped.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interview, Maria Balderas said she's had guests expose themselves in front of her, so she's excited and happy for the new protections. (Balderas spoke in Spanish with a Unite Here spokeswoman translating.)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Balderas, who has worked as a housekeeper at an Irvine hotel for 17 years, also called the rules "a big relief" because they'll guarantee she's paid fairly when given a heavier workload. In the past, managers "didn't care if I didn't see my kids – all they cared about was for me to get the rooms done," she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Irvine hoteliers have said many already have strong safety measures in place to protect their employees and the rules for workloads – written without their opportunity for input – will exacerbate staffing shortages and could take hotel rooms out of rotation because they can't be cleaned on a timely basis.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campaign to help hotel workers hasn't been welcomed everywhere. Laguna Beach voters firmly rejected an initiative on the Nov. 8 ballot that included the same worker safety provision and workload limits as Irvine, plus an $18 minimum wage for hotel workers. And Anaheim hoteliers may be gearing up for a fight if Unite Here gets enough signatures to put a measure before voters in that city.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Outgoing Irvine Councilmember Anthony Kuo was one of two "no" votes on the Irvine rules. He said Wednesday that he would have supported the safety provision on its own, even though he believes some of the claims about workers being assaulted are overblown and include cases where police noted the incident, but didn't find a crime was committed.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concern is they're combining that, which is a public safety issue, with a wage issue," he said. Even though Irvine's new rules don't include a minimum wage, they create a new requirement that housekeepers be paid extra for larger workloads.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Kuo also wanted more data, such as how much it might cost hotels to implement the new safety provisions, but union leaders said it was urgent to move the proposal forward right away, he said.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this wasn't even a policy discussion, it was a political maneuver," he said. "They believe if it's a union shop, they'll get agreements even more favorable than this."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Anaheim, where Disneyland and other attractions draw millions of annual visitors, Unite Here is gathering signatures to try to get two measures on the 2024 ballot: one would set safety and workload guidelines for hotel workers, and the other would raise the minimum wage for workers in larger hotels, the city's convention center and other big event venues.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Anaheim hotels either already have buttons workers can press in an emergency, or they've agreed to implement them, said Tony Bruno, managing director of the Anaheim/Orange County Hotel and Lodging Association.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button initiative is one that has already been in process and hotels are in the process of implementing (it)", Bruno said. And as to the other proposals, "we think the initiative is far overreaching, but we'll wait until we see the signatures to comment further."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"saddened" that Laguna Beach voters rejected the hotel worker measure and she wasn't sure why, other than a strong campaign against it by hotel operators.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scoffed at the idea that it would be a financial hardship for large hotel chains and high-end resorts to improve workers' pay, and she pushed back on the suggestion that the real goal is to get more hotels to the bargaining table.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exemption for union shops is to avoid undercutting union contracts, which might be even better for hotel workers than what's in the ballot measures and city ordinances,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will come up with every excuse in the book not to do what's correct for people and that's why we're in these difficult circumstances."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needs nearly 17,000 signatures to qualify for the ballot in Anaheim, and the petitions are due in March and April, city spokesman Mike Lyster said.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20"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93"/>
      </w:pPr>
    </w:p>
    <w:p>
      <w:pPr>
        <w:pStyle w:val="Normal93"/>
      </w:pPr>
      <w:r>
        <w:pict>
          <v:shape id="_x0000_i132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Irvine podría ser primera en el condado en dar protección a trabajadores hoteleros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2022</w:t>
      </w:r>
    </w:p>
    <w:p>
      <w:pPr>
        <w:pStyle w:val="Normal93"/>
        <w:keepNext w:val="0"/>
        <w:spacing w:after="0" w:line="240" w:lineRule="atLeast"/>
        <w:ind w:right="0"/>
        <w:jc w:val="both"/>
      </w:pPr>
      <w:bookmarkStart w:id="187" w:name="Bookmark_94"/>
      <w:bookmarkEnd w:id="187"/>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CONDADO DE ORANGE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Sheets</w:t>
      </w:r>
    </w:p>
    <w:p>
      <w:pPr>
        <w:pStyle w:val="Normal93"/>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22"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líderes de la ciudad están mostrando su apoyo para reforzar las protecciones en el trabajo para muchos de los trabajadores de hotel de Irvine, lo que incluye exigir precauciones de seguridad y límites en la carga de trabajo.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bien se están viendo más leyes similares en todo el sur de California, Irvine sería el primero en el Condado de Orange con una ordenanza de este tipo si el Concejo Municipal la finaliza con una segunda votación requerida en una próxima reunión. Las nuevas reglas requerirían que los hoteles de más de 44 habitaciones les den a sus empleados botones de pánico y establecerían límites en la cantidad máxima de pies cuadrados que se les podría pedir a las amas de casa que limpien en un día.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OTRAS CIUDADES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han promulgado leyes similares en los últimos años en Long Beach, Glendale y Los Ángeles. En Laguna Beach, los votantes del 8 de noviembre decidirán sobre una medida que tendría requisitos similares de protección laboral, además de exigir un salario mínimo de $18 para los empleados de hoteles. Y en Anaheim, se presentó lenguaje para dos iniciativas propuestas similares para probablemente la boleta electoral de 2024.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concejal de Irvine, Tammy Kim, dijo que estaba cada vez más preocupada por la seguridad de los trabajadores de hoteles en la ciudad después de escuchar sus historias de acoso en el trabajo y casos de fallas en los botones de pánico existentes.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Consideró que se necesitaba una ordenanza que estableciera algunos estándares, y se los presentó a sus colegas, dijo, después de "darse cuenta de que no había absolutamente ninguna codificación en lo que respecta a cómo usan estos dispositivos (botón de pánico), cómo se capacita a los trabajadores, cómo se manejan los hoteleros capacitados, y cómo iban a mantener estos dispositivos".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ordenanza obtuvo un estrecho apoyo en la primera votación del consejo, que fue 3-2 el 25 de octubre.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discusión de las nuevas reglas en Irvine se produce cuando los viajes y las estadías en hoteles se recuperan de la pandemia. Si bien se han levantado las restricciones relacionadas con el coronavirus, los empleados del hotel han lamentado las cargas de trabajo más pesadas en medio de las continuas reducciones de personal y menos limpieza diaria de habitaciones, lo que deja las suites de hotel más sucias para que sean atendidas por menos limpiadoras, dicen los representantes de los trabajadores.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alberga 22 hoteles. El turismo en Irvine, como lo hizo en todas partes, cayó en picada en 2020 y el gasto en viajes cayó un 57% entre 2019 y 2020, según un informe de Destination Irvine. El empleo en la industria de viajes disminuyó alrededor de un 27%, dice el informe.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 DOTACIÓN DE PERSONAL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miembros de Unite Here, el sindicato nacional que representa a los trabajadores de la industria de servicios, incluidos los empleados de hoteles, han estado haciendo campaña para evitar que los propietarios de hoteles dejen de limpiar las habitaciones diariamente, lo que, según dicen, conduciría a más recortes de empleos y haría que las habitaciones sean más difíciles de limpiar para los menos trabajadores que les sean asignados.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 Unite Here Local 11, que representa a los trabajadores hoteleros en todo el sur de California, dijo que la dotación de personal aún se encuentra en niveles reducidos en muchos hoteles de la región a pesar de la recuperación dentro de la industria hotelera.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empleadas que ahora están trabajan "tienen la misma cantidad de tiempo para limpiar una habitación que ha estado ocupada durante cinco días o que ha estado ocupada durante un día",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mucho más difícil, requiere mucho desgaste y mucha dificultad emocional, porque están sujetos a un cronograma muy estricto para terminar las habitaciones. Entonces, cuanto más rápido trabajan, más dañan sus cuerpos", dijo.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amas de llaves de los hoteles también son vulnerables al comportamiento inapropiado de los huéspedes, incluido el acoso o la agresión sexual,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En una encuesta de 2016 realizada por Unite Here a 500 trabajadoras de hotelería en Chicago, el 49% de las que respondieron, dijeron que habían experimentado que los invitados se expusieran.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Nusio, ama de llaves en el hotel Irvine Hilton, dijo que ha experimentado cargas de trabajo más pesadas con la reducción de la limpieza diaria de la habitación y los incidentes en los que los huéspedes se han expuesto. Se mudó a Irvine hace tres años, en parte debido a la reputación de la ciudad como un lugar seguro para formar una familia. Ahora, con las nuevas reglas de Irvine, "poder tener protecciones similares en el lugar de trabajo significará mucho", dijo Nusio en español a través de un traductor.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ordenanza tiene como objetivo abordar la cantidad de pies cuadrados que las amas de casa deben limpiar en un turno sin un ajuste de compensación. Para hoteles con entre 45 y 60 habitaciones, no se le puede exigir a un trabajador que limpie más de 4,500 pies cuadrados en una jornada laboral de ocho horas, a menos que se le pague el doble de su tarifa por hora. Los hoteles con 60 o más habitaciones, tendrían un límite de 3500 pies cuadrados.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tamaño del espacio se reduciría si los trabajadores fueran asignados a varios edificios de hotel o más de dos pisos. Los hoteles con menos de 45 habitaciones estarían exentos de las disposiciones de espacio de piso.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ley que Irvine va a promulgar, también evitaría que los hoteles implementen "cualquier programa o política mediante el cual las habitaciones de los huéspedes no se desinfecten ni limpien después de cada noche que estén ocupadas, incluido un programa en virtud del cual los huéspedes reciben un incentivo financiero para no tener su habitación limpiada a diario."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los líderes de la ciudad lo aprueban en la segunda lectura, las disposiciones que limitan el espacio del piso que un trabajador puede limpiar en un turno, no entrarían en vigencia hasta dentro de 180 días. Las reglas restantes entrarían en vigor 30 días después de que se adopte la ordenanza.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 EN INGLÉS: Irvine set to be 1st in OC to implement law enhancing hotel worker protections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Irvine set to be 1st in OC to implement law enhancing hotel worker protections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2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94"/>
      </w:pPr>
    </w:p>
    <w:p>
      <w:pPr>
        <w:pStyle w:val="Normal94"/>
      </w:pPr>
      <w:r>
        <w:pict>
          <v:shape id="_x0000_i132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IRVINE; AOC set to fire up voters in SoCal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2022 Friday</w:t>
      </w:r>
    </w:p>
    <w:p>
      <w:pPr>
        <w:pStyle w:val="Normal94"/>
        <w:keepNext w:val="0"/>
        <w:spacing w:after="0" w:line="240" w:lineRule="atLeast"/>
        <w:ind w:right="0"/>
        <w:jc w:val="both"/>
      </w:pPr>
      <w:bookmarkStart w:id="189" w:name="Bookmark_95"/>
      <w:bookmarkEnd w:id="18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94"/>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25"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is headed to Orange County this weekend.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media-savvy progressive congresswoman from New York is slated to speak at UC Irvine on Sundayin an effort to galvanize young voters in the upcoming midterm elections.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high turnout must continue for Democrats to keep control of Congress and to win state races around the country  where choice, climate and justice are on the ballot,” said a release teasing the event.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is the second high-profile Democrat to visit Irvine, where Democratic Rep. Katie Porter is up for reelection, in as many weeks. President Joe Biden visited Irvine Valley College last week and touted his administration’s efforts to combat inflation and cut down on rising drug costs  while also praising Porter’s work in Congress.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Ocasio-Cortez’s visit is a “continuation of what we’ve seen … and what we’ve been building up” in Orange County,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see statewide elected officials stop by, like (Attorney General) Rob Bonta and (Gov.)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Gavin Newsom, and the president,”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“It’s a continuation of people understanding Orange County is so crucial for the nation.”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Beckmann, a UCI political science professor, said Biden and Ocasio-Cortez “have a star power that will shine a light on local Democrats and put a little wind into the turnout sails.”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stereotype of Orange County as a conservative bastion has been overplayed for many years now. Now, though, everyone knows we are home to several ‘swing’ districts,” Beckmann said. “Whereas politics have long dropped into Orange County for fundraising, they now also take the time to help buoy fellow partisans in competitive areas.”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Ocasio-Cortez, those scheduled to speak are: Tommy Vietor, co-founder of Crooked Media and host of Pod Save America; Costa Mesa Councilwoman Arlis Reynolds; UCI professor Kathleen Treseder; and Iris “Nini” Wu of the Orange County Young Democrats.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voter turnout is a sign of a healthy community, so I’m all in for events that bring awareness and interest in local elections  especially among our young adults who will live with the impacts of our decisions longer than the rest of us,” Reynolds said.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faces Republican Scott Baugh in the 47th District race this fall. The Cook Political Report has ranked the race as “lean Democrat.”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1.8 million active voters registered in Orange County, according to the latest data from the registrar of voters. About 682,000 are registered Democrats, 602,000 are registered Republicans and nearly 427,000 have no party preference.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26"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95"/>
      </w:pPr>
    </w:p>
    <w:p>
      <w:pPr>
        <w:pStyle w:val="Normal95"/>
      </w:pPr>
      <w:r>
        <w:pict>
          <v:shape id="_x0000_i132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Nov. 8 election; parents in politics want to be involved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2022 Friday</w:t>
      </w:r>
    </w:p>
    <w:p>
      <w:pPr>
        <w:pStyle w:val="Normal95"/>
        <w:keepNext w:val="0"/>
        <w:spacing w:after="0" w:line="240" w:lineRule="atLeast"/>
        <w:ind w:right="0"/>
        <w:jc w:val="both"/>
      </w:pPr>
      <w:bookmarkStart w:id="191" w:name="Bookmark_96"/>
      <w:bookmarkEnd w:id="191"/>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95"/>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2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desire to raise literacy rates to concerns about teaching materials, the 120 people running for more than 40 school board seats in Orange County offer a wide range of reasons for wanting the job.</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Lisa Wozab, a mother of three who has worked with a variety of education and youth-related nonprofits, her bid for the open seat on Fullerton School District Trustee Area 4 is about a desire for better communication between school officials and parents.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“Parental rights, input, and collaboration are really important. And when we get to issues that may not be in line with how parents feel is developmentally appropriate, we need to make sure we are very clear, and give par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ents opt-out opportunities,” Wozab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have targeted school board elections as opportunities for civic engagement, particularly in recent years, in an effort to push back on what they view as detrimental lockdowns during the COVID-19 pandemic and what they view as cultural and political indoctrination in school curriculum.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were many parents frustrated with how long their children were out of school, but many of them became upset when they had the opportunity to see firsthand what was included in many of their children’s lesson plans,” said Dan Schnur, a former campaign consultant who teaches about political messaging at UC Berkeley and USC.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parent might have been vaguely aware that their local school was not teaching in a way that they’d find acceptable. But during COVID, they got to see it close up.”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are running because they support introducing students to a wide array of materials that promote critical thinking.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school students must develop the ability to research topics from all points of view, consider all arguments, and reach conclusions independently,” said Katie McEwen, an Irvine Unified School District candidate.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must also support critical thinking skills by encouraging students to explore a variety of authors and books and facilitating open and fair discussions. At a time when students often depend on unreliable social media resources for their information, it is more critical than ever to provide students access to books with varying viewpoints.”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Register posed questionnaires to about five dozen school board candidates across Orange County. Many expressed concerns about age-appropriate books in libraries or the teaching of so-called “critical race theory” in schools.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22-year background as a public school counselor, I hold firm in my stance that critical race theory should not be taught to students and will draft a board resolution stating as much,” said Reina Shebesta, a candidate for Newport-Mesa Unified School District.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“Determining curriculum is crucial and a vital role of the Placentia-Yorba Linda School Board. However, the power should be with the parents,” Steve Slawson, a Placentia-Yorba Linda Unified School District candidate, said. “I am with the parents, against critical race theory, and in favor of getting back to the basics such as math, reading, and writing.”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Jim Glantz, a Capistrano Unified School District contender, said board members should read and weigh in on books students are reading.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“Trustees should require the removal of books that contain critical race theory or sexually-inappropriate content,” Glantz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other candidates, especially incumbents, maintained that critical race theory is not taught in K-12 schools in Orange County. Simply put, critical race theory is an academic and legal study of how racism has impacted the U.S. It’s become a hot-button issue in recent years, with some opponents expanding the definition of “CRT” to include any teachings on race or even gender-related issues in the classroom.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“Critical race theory is not part of our district,” said incumbent Fullerton Joint Union High School District Trustee Lauren Katzker.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“CRT is a law school course. It is not in the state standards and does not have a curriculum approved by the state and therefore is not approved by the board,” Huntington Beach City School District Trustee Diana Marks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test scores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driver for school board candidates is test scores and helping schools make up ground lost during the pandemic, when online education was the rule and many students fell behind.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over the last two years in particular  California schools have continued to fall down the list when it comes to literacy,” California Republican Party Chairwoman Jessica Millan Patterson said. “This has been something that has been an ongoing problem, but parents got a front-row seat to it during the pandemic.”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data has suggested California ranks last among states in terms of literacy rates.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across the political spectrum support more tutoring and after-school learning programs. Many also support access to mental health services, and for increasing opportunities for community and parental involvement in schools.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“Investing in additional hours of staff intervention time with our students on campus is helping to bridge gaps in academic learning as well as social-emotional learning and mental health support,” said Katelyn Brazer Aceves, a candidate for a seat on the Santa Ana Unified School District.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 Quoc Nguyen, a Garden Grove Unified School District trustee, argued that learning losses have varied among students, and suggested that catch-up programs be tailored to meet their individual needs.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Anderson, a Newport-Mesa Unified School District trustee, noted the pandemic also sidelined projects that encourage site-based parental engagement, multilingual academic opportunities, and increased classroom funding.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Placenta-Yorba Linda Unified Trustee Carrie Buck suggested that school staff also get access to health and wellness programs, something that ultimately would benefit students.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students do not need extra work to catch up,” Buck said. “They need highly skilled teachers, data-driven curriculum, and excellent programs to address learning loss from the last two years that has impacted our students.”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benches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Gov. Glenn Youngkin’s upset win over Democrat Terry McAuliffe in Virginia in 2021 was widely viewed as a referendum on the political importance of education. Parents care about schools, and parents vote.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idea certainly hasn’t gone unnoticed by either party.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California, the state GOP launched a program called Parent Revolt. It’s a statewide effort to galvanize candidates for local education-related positions who are focused on “giving parents a voice along with providing quality education to children.”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huge opportunity with these local races,” Patterson, who has helmed the state Republican Party for nearly four years, said. The party offers training and other resources to “help build that infrastructure … so these candidates who truly care about making a difference in their local communities have every resource they need to get across that finish line,” she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Orange County Democratic Party, the focus is on protecting traditional public schools and stopping an influx of charters.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part of “saving public education,” is electing school board candidates who would not support a “critical race theory ban” like the one in Placentia-Yorba Unified that led to Cal State Fullerton halting its student teacher program,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most important seats if you think about it,”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take care of our children, they take care of the future of today. We feel really good that it’s a good place to build our bench.”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2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96"/>
      </w:pPr>
    </w:p>
    <w:p>
      <w:pPr>
        <w:pStyle w:val="Normal96"/>
      </w:pPr>
      <w:r>
        <w:pict>
          <v:shape id="_x0000_i133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Newer, bluer Orange County welcomes Biden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pStyle w:val="Normal96"/>
        <w:keepNext w:val="0"/>
        <w:spacing w:after="0" w:line="240" w:lineRule="atLeast"/>
        <w:ind w:right="0"/>
        <w:jc w:val="both"/>
      </w:pPr>
      <w:bookmarkStart w:id="193" w:name="Bookmark_97"/>
      <w:bookmarkEnd w:id="193"/>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96"/>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31"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once quipped that Orange County is where all good Republicans go to die. We gave the world Richard Nixon, the unabashed Red-Baiter who became the first president to resign and was reborn a noble elder statesman. We gave the world B-1 Bob Dornan, the firebrand who outed a fellow U.S. Representative as gay on the House floor.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GOP hopeful could survive without the backing (and money) of Orange County’s powerful Republican machinery.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O.C. I landed in nearly 30 years ago, with Republicans outnumbering Democrats by dizzying margins and Laguna Beach a lone outpost for the other team. But here we are, now, in rather beige Irvine with a surprisingly colorful President Joe Biden, who’s talking about lowering drug prices and helping American families and, riffing off the “Free Iran” T-shirts in the crowd, channeling righteous outrage over how women’s rights are trampled around the globe.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wondering … why? Why did Uncle Joe venture behind the Orange Curtain for this bit of political theater?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every shot in a well-made movie, it means something. It’s saying, everything’s different now. This ain’t your grandpa’s  or the Republican Party’s  Orange County anymore.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us making profound change every election cycle that we have,” said an excited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hours before Biden took the stage at Irvine Valley College on Friday. “We’re more than 80,000 voter registrations in the lead. We took all seven congressional races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and in 2020, we flipped more than 20 seats to Democrats on the local level. We’re close to taking the majority on the Board of Supervisors. We’re shaking it.”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voter registration was a crushing 56% Republican to 34% Democrat, with independents leaning Republican.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voter registration is 38% Democrat to 33% Republican, with independents leaning Democratic.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is not going to go away,” said former county supervisor William Steiner, a self-described political junkie from the moderate wing of the Grand Old Party. “O.C. is no longer a graveyard for Democratic candidates, but it’s still an ATM for Republican candidates.”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was 65% White, 23% Hispanic, 10% Asian and 2% Black, according to the U.S. Census.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is 38% White, 34% Hispanic, 22% Asian and, still, 2% Black.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new reality because of changing demographics that I believe is here to stay,” Steiner said. “And despite the best intentions of the O.C. Republican Party, we’re not going to return to the ‘good old days.’ ”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O.C. hasn’t exactly been the Bermuda Triangle for Democrats. President Barack Obama gave the commencement address at UC Irvine in 2014 (“Hello Anteaters … that’s something I thought I’d never say”). Hillary Clinton, who turned O.C. blue for the first time since 1936, held ocean-view fundraisers in Laguna Beach. Her husband, President Bill, was treated at UCI Medical Center just last year.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Longtime swim-against-the-current Democrat Larry Agran offered a more practical read on Biden’s appearance than mine  “He’s no doubt here to help Democratic candidates for Congress … and perhaps others,” he said  and, yes, there was Rep. Katie Porter introducing Biden, and there was Biden singing Porter’s praises for helping champion the infrastructure bill.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things are just different now. “We’re seeing it,”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 hold four out of five state Senate seats, we hold a nice chunk of the Assembly seats, and, in fact, we’re taking over in red cities like Huntington Beach, where we have a majority of Dems on the city council. You saw us take seats in San Clemente.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state reps visit us much more often, but also the president. It’s a sign. It will activate us to make sure we’re moving voters to turn in their ballots.”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Reagan suggested Orange County is where good Republicans come to die, others quip that it’s the party that’s dying. Observers say it needs better discipline, perhaps ensuring that one strong candidate runs in local elections, rather than two or three or four who split the vote. It also needs to do better at registering new voters.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Chapman University political science professor Fred Smoller, borrowing from Mark Twain, cautioned that the reports of the GOP’s death in Orange County are greatly exaggerated.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Purple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are Purple County, not Red or Blue, which means the parties have to compete for O.C. voters’ support,” Smoller said. “Second, over-the-top gas prices, inflation and a faltering economy undermine support for Biden and Dems at all levels. On a daily basis, far more people purchase gas than are directly touched by the Supreme Court’s abortion decision. Also, for many, Donald Trump  and the very real threat he poses to democracy  is ‘yesterday’s news.’ ”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streets around the college were patrolled by knots of men wrapped in Trump flags, some carrying signs with messages filled with or suggesting profanity for Biden. Stay classy, O.C.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“Californians are struggling thanks to Joe Biden, Katie Porter and California Democrats’ reckless and radical policies,” said a statement from California GOP Chairwoman Jessica Millan that arrived during Biden’s event. “Voters know who’s responsible for the strain on their wallets today, and no amount of Southern California photo ops, fundraisers, chicken quesadillas or victory laps will save Democrats at the ballot box this November.”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Smoller continued: “This has long been a Republican bastion. In 2016, Democrats became the majority of registered voters and they have continued to climb, but the numbers are still within 5% of each other and the Republican Party still has a lot of adherence. A big chunk of the County Board of Supervisors is Republican. While Democrats took all the congressional seats in 2018, a couple of Republicans won seats back. And at the local level  school boards, city councils  the Republican Party is very much alive.”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though, is that Orange County is competitive. Up for grabs. Ready to be convinced. We’re not reliably blue, like Los Angeles County, or reliably red, like Riverside County. We’ve just gotten so much more interesting.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never voted for Trump. In 2020, 54% of voters chose Biden, while 44% chose Trump. In 2016, 51% chose Hillary Clinton, while 42% chose Trump.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been picking up about 500 more new voters each week than the GOP in Orange County ever since Trump won in 2016. The tide was turning for years, but Trump seems to have cemented a demographic-driven shift into a real, true political shift.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chair of the Orange County Democratic Party, is eager to cement that further this “Roe-vember.”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wasn’t her first choice among the presidential candidates, “but President Biden has taken my soul,” she said. “I’ve been a labor leader for 32 years and I’ve never heard a president speak about labor, about the working class, the way President Biden does. I’m swept up by him. Taking on the pharmaceutical industry, student loan forgiveness, the environment, jobs  those are tough things to do, and in this political climate, amazing. This is the kind of energy we need to see from our president.”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1988, then-GOP chair Tom Fuentes boasted that “Orange County remains the most Republican county in America.” Today, the most Republican county in America is Roberts County, Texas, population 827. There, 96% of the vote went to Trump in 2020.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32"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97"/>
      </w:pPr>
    </w:p>
    <w:p>
      <w:pPr>
        <w:pStyle w:val="Normal97"/>
      </w:pPr>
      <w:r>
        <w:pict>
          <v:shape id="_x0000_i133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Presidential visit; Newer, bluer Orange County welcomes Biden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Pasadena Star-News (California)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pStyle w:val="Normal97"/>
        <w:keepNext w:val="0"/>
        <w:spacing w:after="0" w:line="240" w:lineRule="atLeast"/>
        <w:ind w:right="0"/>
        <w:jc w:val="both"/>
      </w:pPr>
      <w:bookmarkStart w:id="195" w:name="Bookmark_98"/>
      <w:bookmarkEnd w:id="195"/>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Pasadena Star-News. All rights reserved. Reproduced with the permission of Media NewsGroup, Inc. by NewsBank, Inc.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97"/>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34"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once quipped that Orange County is where all good Republicans go to die. We gave the world Richard Nixon, the unabashed Red-Baiter who became the first president to resign and was reborn a noble elder statesman. We gave the world B-1 Bob Dornan, the firebrand who outed a fellow U.S. Representative as gay on the House floor.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GOP hopeful could survive without the backing (and money) of Orange County’s powerful Republican machinery.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O.C. I landed in nearly 30 years ago, with Republicans outnumbering Democrats by dizzying margins and Laguna Beach a lone outpost for the other team. But here we are, now, in rather beige Irvine with a surprisingly colorful President Joe Biden, who’s talking about lowering drug prices and helping American families and, riffing off the “Free Iran” T-shirts in the crowd, channeling righteous outrage over how women’s rights are trampled around the globe.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wondering … why? Why did Uncle Joe venture behind the Orange Curtain for this bit of political theater?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every shot in a well-made movie, it means something. It’s saying, everything’s different now. This ain’t your grandpa’s  or the Republican Party’s  Orange County anymore.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us making profound change every election cycle that we have,” said an excited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hours before Biden took the stage at Irvine Valley College on Friday. “We’re more than 80,000 voter registrations in the lead. We took all seven congressional races in 2018, and in 2020, we flipped more than 20 seats to Democrats on the local level. We’re close to taking the majority on the Board of Supervisors. We’re shaking it.”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voter registration was a crushing 56% Republican to 34% Democrat, with independents leaning Republican.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voter registration is 38% Democrat to 33% Republican, with independents leaning Democratic.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is not going to go away,” said former county supervisor William Steiner, a self-described political junkie from the moderate wing of the Grand Old Party. “O.C. is no longer a graveyard for Democratic candidates, but it’s still an ATM for Republican candidates.”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was 65% White, 23% Hispanic, 10% Asian and 2% Black, according to the U.S. Census.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is 38% White, 34% Hispanic, 22% Asian and, still, 2% Black.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new reality because of changing demographics that I believe is here to stay,” Steiner said. “And despite the best intentions of the O.C. Republican Party, we’re not going to return to the ‘good old days.’ ”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O.C. hasn’t exactly been the Bermuda Triangle for Democrats. President Barack Obama gave the commencement address at UC Irvine in 2014 (“Hello Anteaters … that’s something I thought I’d never say”). Hillary Clinton, who turned O.C. blue for the first time since 1936, held ocean-view fundraisers in Laguna Beach. Her husband, President Bill, was treated at UCI Medical Center just last year.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Longtime swim-against-the-current Democrat Larry Agran offered a more practical read on Biden’s appearance than mine  “He’s no doubt here to help Democratic candidates for Congress … and perhaps others,” he said  and, yes, there was Rep. Katie Porter introducing Biden, and there was Biden singing Porter’s praises for helping champion the infrastructure bill.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things are just different now. “We’re seeing it,”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 hold four out of five state Senate seats, we hold a nice chunk of the Assembly seats, and, in fact, we’re taking over in red cities like Huntington Beach, where we have a majority of Dems on the city council. You saw us take seats in San Clemente.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state reps visit us much more often, but also the president. It’s a sign. It will activate us to make sure we’re moving voters to turn in their ballots.”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Reagan suggested Orange County is where good Republicans come to die, others quip that it’s the party that’s dying. Observers say it needs better discipline, perhaps ensuring that one strong candidate runs in local elections, rather than two or three or four who split the vote. It also needs to do better at registering new voters.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Chapman University political science professor Fred Smoller, borrowing from Mark Twain, cautioned that the reports of the GOP’s death in Orange County are greatly exaggerated.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Purple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are Purple County, not Red or Blue, which means the parties have to compete for O.C. voters’ support,” Smoller said. “Second, over-the-top gas prices, inflation and a faltering economy undermine support for Biden and Dems at all levels. On a daily basis, far more people purchase gas than are directly touched by the Supreme Court’s abortion decision. Also, for many, Donald Trump  and the very real threat he poses to democracy  is ‘yesterday’s news.’ ”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streets around the college were patrolled by knots of men wrapped in Trump flags, some carrying signs with messages filled with or suggesting profanity for Biden. Stay classy, O.C.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“Californians are struggling thanks to Joe Biden, Katie Porter and California Democrats’ reckless and radical policies,” said a statement from California GOP Chairwoman Jessica Millan that arrived during Biden’s event. “Voters know who’s responsible for the strain on their wallets today, and no amount of Southern California photo ops, fundraisers, chicken quesadillas or victory laps will save Democrats at the ballot box this November.”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Smoller continued: “This has long been a Republican bastion. In 2016, Democrats became the majority of registered voters and they have continued to climb, but the numbers are still within 5% of each other and the Republican Party still has a lot of adherence. A big chunk of the County Board of Supervisors is Republican. While Democrats took all the congressional seats in 2018, a couple of Republicans won seats back. And at the local level  school boards, city councils  the Republican Party is very much alive.”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though, is that Orange County is competitive. Up for grabs. Ready to be convinced. We’re not reliably blue, like Los Angeles County, or reliably red, like Riverside County. We’ve just gotten so much more interesting.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never voted for Trump. In 2020, 54% of voters chose Biden, while 44% chose Trump. In 2016, 51% chose Hillary Clinton, while 42% chose Trump.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been picking up about 500 more new voters each week than the GOP in Orange County ever since Trump won in 2016. The tide was turning for years, but Trump seems to have cemented a demographic-driven shift into a real, true political shift.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chair of the Orange County Democratic Party, is eager to cement that further this “Roe-vember.”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wasn’t her first choice among the presidential candidates, “but President Biden has taken my soul,” she said. “I’ve been a labor leader for 32 years and I’ve never heard a president speak about labor, about the working class, the way President Biden does. I’m swept up by him. Taking on the pharmaceutical industry, student loan forgiveness, the environment, jobs  those are tough things to do, and in this political climate, amazing. This is the kind of energy we need to see from our president.”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1988, then-GOP chair Tom Fuentes boasted that “Orange County remains the most Republican county in America.” Today, the most Republican county in America is Roberts County, Texas, population 827. There, 96% of the vote went to Trump in 2020.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3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98"/>
      </w:pPr>
    </w:p>
    <w:p>
      <w:pPr>
        <w:pStyle w:val="Normal98"/>
      </w:pPr>
      <w:r>
        <w:pict>
          <v:shape id="_x0000_i13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whirlwind tour; Biden’s visit to SoCal comes at tricky time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Press Enterprise (Riverside, CA)</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pStyle w:val="Normal98"/>
        <w:keepNext w:val="0"/>
        <w:spacing w:after="0" w:line="240" w:lineRule="atLeast"/>
        <w:ind w:right="0"/>
        <w:jc w:val="both"/>
      </w:pPr>
      <w:bookmarkStart w:id="197" w:name="Bookmark_99"/>
      <w:bookmarkEnd w:id="197"/>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Press-Enterprise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Mouchard</w:t>
      </w:r>
    </w:p>
    <w:p>
      <w:pPr>
        <w:pStyle w:val="Normal98"/>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37"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isn’t always everything in politics, but it’s a pretty big deal this week as President Joe Biden visits Southern California.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Biden’s visit  starting with his arrival at Los Angeles International Airport late Wednesday afternoon and scheduled to end when Air Force One pulls out of Orange County early Friday evening on its way to Portland, Oregon  prompts some timing-related political questions: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now because, three weeks before the midterms, Democratic Party officials believe a dose of Biden mojo can help their candidates in at least four tight congressional races in Southern Califor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because, only days before Biden’s arrival (and long after the Southern California trip had been scheduled), an audiotape surfaced of three Los Angeles City Council members making racist and politically charged comments about fellow Democrats?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because Southern California is an ATM for politicians of every stripe, at any time?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answers, according to political experts, are “yes,” “probably not” and “duh.”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 line: Political insiders and others say Biden’s trip can achieve its intended goals, but because of news events beyond his control this particular moment is unusually fraught.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Schnur, a former campaign consultant who teaches about political messaging at USC and UC Berkeley, put it succinctly: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isn’t great for him to be in Los Angeles.”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races, 3 weeks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scheduled to give two public speeches over the next two days. One, at a Metro station in Brentwood today, is supposed to be about infrastructure spending. The other, at Irvine Valley College on Friday, will touch on inflation.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is expected to dwell on the Supreme Court’s recent ruling to strike down Roe. v. Wade or the push by some GOP leaders for a national ban on abortion. Those topics are viewed as issues that might boost Democratic turnout in the Nov. 8 midterm, but some observers believe they aren’t easy talking points for Biden.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interesting messaging decision,” Schnur said. “Most Democratic candidates have decided that abortion is the issue that works most strongly in their favor. The fact that Biden is coming to a region with several competitive congressional races to talk about economic issues is a little bit unexpected.”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control of the House of Representatives rests on about a dozen close races around the country. Those include as many as four in Southern California: the 27th Congressional District in north Los Angeles County; the 41st Congressional District in Riverside County; the 45th Congressional District in Orange County; and the 40 Congressional District, which includes parts of Orange and San Bernardino counties. It is unknown how important abortion is to voters of all parties in those districts. It’s certain that voters in all four districts are dealing with high inflation and paying some of the highest gas prices in the nation.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locals note that Biden recently has stepped up his criticism of voters and politicians who still support former President Donald Trump’s promotion of false claims about the 2020 election, and those who back the people who stormed the U.S. Capitol on Jan. 6, 2021. In at least two of the locally close House races, the Republican incumbents, Reps. Mike Garcia, 27th District, and Ken Calvert, 41st District, voted to overturn election results after the Jan. 6 insurrection, prompting Democratic opponents to question their commitment to democratic principles.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those reasons, supporters argue, Biden’s timing for a Southern California visit could be apt.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really going to energize our base,”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chairwoman of the Democratic Party of Orange County.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he’s done with the Inflation Reduction Act, and student loan debts, are really moving to benefit individuals here in Orange County. And the infrastructure money that will be spent on environmental protections is important. And it will energize voters.”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nodding to several speeches Biden has given about abortion in the wake of the Supreme Court’s June 22 decision to overturn Roe and make abortion a state-by-state question, suggested Biden’s time will be better spent on other issues.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critical issue, but I think the nation has heard him speak about reproductive rights,”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other things to talk about.”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Elephant(s) in room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weeks, Biden’s arrival in Southern California would be the region’s biggest political news.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isn’t most other weeks. News broke that two members of the Los Angeles City Council, Democrats Kevin de Leon and Gil Cedillo did not speak out against another Democrat member, then-Council president Nury Martinez, during a taped conversation last year when Martinez made racist comments about Black Americans and indigenous people in Mexico. All three discussed drawing Los Angeles County voting districts in a way that would take power from Black voters while boosting Latinos.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resigned from the City Council on Wednesday.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story has gained national attention, Republican Party officials  who as recently this weekend defended comments by Sen. Tommy Tuberville, R-Alabama, who said Democrats want reparation for “people who do the crime”  suggested Biden’s arrival in Los Angeles is aimed at stemming political fallout.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visiting California means he knows what Republicans have known for months: Democrats are in trouble,” said Republican National Committee spokesperson Hallie Balch.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 experts suggest that, if the trip was just about politics, Biden might want to steer clear of Southern California right now.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Biden took the unusual step on Tuesday of wading into city issues by publicly saying all three council members should resign, the timing and racially charged nature of the Los Angeles City Council story could reduce any feel-good aspect of coverage about Biden’s visit to Democrat-friendly Southern California.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visit is still going to be a significant boost for Democratic candidates, but Nury Martinez has stolen half of his news cycle,” Schnur said.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takes a different view. She said the timing of Biden’s visit provides him an opportunity to draw a line against racism, regardless of politics.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that Biden, along with our Democratic community, called for the resignations of the people who used horrific language and insulted all of us,” she said.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who spoke as news of Martinez’s resignation broke, said the story could be shifting even during Biden’s stay in Southern California.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hopeful that the other resignations will come along shortly,”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 feel like things are moving forward.”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line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speech at the Metro station, Biden will spend much of thisevening with House Speaker Nancy Pelosi at a Democratic Party fundraiser in Brentwood.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event for the Democratic Congressional Campaign Committee reportedly run from $5,000 per person, up to $10,000 per couple and $50,000 for a “host” couple.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unusual. Big-money fundraisers in Southern California are routine stops for elected officials, candidates and presidents of all parties. President Barack Obama attended Southern California fundraisers while in office and former Secretary of State Hillary Clinton did the same when she was a presidential candidate. And, in 2020, so did Trump.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much as people around the country might not like California, there’s a lot of political opportunity out here,” said Adam Probolsky, a longtime campaign consultant who now runs Probolsky Research, a political consulting and polling company in Irvine.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presidents and candidates come out here for some money,” he added. “That’s just how it works.”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amouchard@scng.com</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338"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99"/>
      </w:pPr>
    </w:p>
    <w:p>
      <w:pPr>
        <w:pStyle w:val="Normal99"/>
      </w:pPr>
      <w:r>
        <w:pict>
          <v:shape id="_x0000_i133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whirlwind tour; Biden visits socal at a tricky time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Torrance Daily Breeze (California)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pStyle w:val="Normal99"/>
        <w:keepNext w:val="0"/>
        <w:spacing w:after="0" w:line="240" w:lineRule="atLeast"/>
        <w:ind w:right="0"/>
        <w:jc w:val="both"/>
      </w:pPr>
      <w:bookmarkStart w:id="199" w:name="Bookmark_100"/>
      <w:bookmarkEnd w:id="199"/>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Daily Breeze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Mouchard ; amouchard@scng.com</w:t>
      </w:r>
    </w:p>
    <w:p>
      <w:pPr>
        <w:pStyle w:val="Normal99"/>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40"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isn ’t always everything in politics, but it’s a pretty big deal this week as President Joe Biden visits Southern California.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Biden’s visit  starting with his arrival at Los Angeles International Airport late Wednesday afternoon and scheduled to end when Air Force One pulls out of Orange County early Friday evening on its way to Portland, Oregon  prompts some timing-related political questions: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now because, three weeks before the midterms, Democratic Party officials believe a dose of Biden mojo can help their candidates in at least four tight congressional races in Southern California?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because, only days before Biden’s arrival (and long after the Southern California trip had been scheduled), an audiotape surfaced of three Los Angeles City Council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making racist and politically charged comments about fellow Democrats?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because Southern California is an ATM for politicians of every stripe, at any time?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answers, according to political experts, are “yes,” “probably not” and “duh.”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 line: Political insiders and others say Biden’s trip can achieve its intended goals, but because of news events beyond his control this particular moment is unusually fraught.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Schnur, a former campaign consultant who teaches about political messaging at USC and UC Berkeley, put it succinctly: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isn’t great for him to be in Los Angeles.”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races, 3 weeks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scheduled to give two public speeches over the next two days. One, at a Metro station in Brentwood today, is supposed to be about infrastructure spending. The other, at Irvine Valley College on Friday, will touch on inflation.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is expected to dwell on the Supreme Court’s recent ruling to strike down Roe. v. Wade or the push by some GOP leaders for a national ban on abortion. Those topics are viewed as issues that might boost Democratic turnout in the Nov. 8 midterm, but some observers believe they aren’t easy talking points for Biden.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interesting messaging decision,” Schnur said. “Most Democratic candidates have decided that abortion is the issue that works most strongly in their favor. The fact that Biden is coming to a region with several competitive congressional races to talk about economic issues is a little bit unexpected.”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control of the House of Representatives rests on about a dozen close races around the country. Those include as many as four in Southern California: the 27th Congressional District in north Los Angeles County; the 41st Congressional District in Riverside County; the 45th Congressional District in Orange County; and the 40 Congressional District, which includes parts of Orange and San Bernardino counties. It is unknown how important abortion is to voters of all parties in those districts. It’s certain that voters in all four districts are dealing with high inflation and paying some of the highest gas prices in the nation.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locals note that Biden recently has stepped up his criticism of voters and politicians who still support former President Donald Trump’s promotion of false claims about the 2020 election, and those who back the people who stormed the U.S. Capitol on Jan. 6, 2021. In at least two of the locally close House races, the Republican incumbents, Reps. Mike Garcia, 27th District, and Ken Calvert, 41st District, voted to overturn election results after the Jan. 6 insurrection, prompting Democratic opponents to question their commitment to democratic principles.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those reasons, supporters argue, Biden’s timing for a Southern California visit could be apt.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really going to energize our base,”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chairwoman of the Democratic Party of Orange County.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he’s done with the Inflation Reduction Act, and student loan debts, are really moving to benefit individuals here in Orange County. And the infrastructure money that will be spent on environmental protections is important. And it will energize voters.”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nodding to several speeches Biden has given about abortion in the wake of the Supreme Court’s June 22 decision to overturn Roe and make abortion a state-by-state question, suggested Biden’s time will be better spent on other issues.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critical issue, but I think the nation has heard him speak about reproductive rights,”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other things to talk about.”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Elephant(s) in room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weeks, Biden’s arrival in Southern California would be the region’s biggest political news.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isn’t most other weeks. News broke that two members of the Los Angeles City Council, Democrats Kevin de Leon and Gil Cedillo did not speak out against another Democrat member, then-Council president Nury Martinez, during a taped conversation last year when Martinez made racist comments about Black Americans and indigenous people in Mexico. All three discussed drawing Los Angeles County voting districts in a way that would take power from Black voters while boosting Latinos.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resigned from the City Council on Wednesday.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story has gained national attention, Republican Party officials  who as recently this weekend defended comments by Sen. Tommy Tuberville, R-Alabama, who said Democrats want reparation for “people who do the crime”  suggested Biden’s arrival in Los Angeles is aimed at stemming political fallout.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visiting California means he knows what Republicans have known for months: Democrats are in trouble,” said Republican National Committee spokesperson Hallie Balch.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 experts suggest that, if the trip was just about politics, Biden might want to steer clear of Southern California right now.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Biden took the unusual step on Tuesday of wading into city issues by publicly saying all three council members should resign, the timing and racially charged nature of the Los Angeles City Council story could reduce any feel-good aspect of coverage about Biden’s visit to Democrat-friendly Southern California.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visit is still going to be a significant boost for Democratic candidates, but Nury Martinez has stolen half of his news cycle,” Schnur said.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takes a different view. She said the timing of Biden’s visit provides him an opportunity to draw a line against racism, regardless of politics.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that Biden, along with our Democratic community, called for the resignations of the people who used horrific language and insulted all of us,” she said.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who spoke as news of Martinez’s resignation broke, said the story could be shifting even during Biden’s stay in Southern California.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hopeful that the other resignations will come along shortly,”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 feel like things are moving forward.”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line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speech at the Metro station, Biden will spend much of thisevening with House Speaker Nancy Pelosi at a Democratic Party fundraiser in Brentwood.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event for the Democratic Congressional Campaign Committee reportedly run from $5,000 per person, up to $10,000 per couple and $50,000 for a “host” couple.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unusual. Big-money fundraisers in Southern California are routine stops for elected officials, candidates and presidents of all parties. President Barack Obama attended Southern California fundraisers while in office and former Secretary of State Hillary Clinton did the same when she was a presidential candidate. And, in 2020, so did Trump.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much as people around the country might not like California, there’s a lot of political opportunity out here,” said Adam Probolsky, a longtime campaign consultant who now runs Probolsky Research, a political consulting and polling company in Irvine.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presidents and candidates come out here for some money,” he added. “That’s just how it works.”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4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100"/>
      </w:pPr>
    </w:p>
    <w:p>
      <w:pPr>
        <w:pStyle w:val="Normal100"/>
      </w:pPr>
      <w:r>
        <w:pict>
          <v:shape id="_x0000_i1342" type="#_x0000_t75" alt="LexisNexis®" style="width:147.75pt;height:30pt">
            <v:imagedata r:id="rId10" o:title=""/>
          </v:shape>
        </w:pict>
      </w:r>
      <w:r>
        <w:cr/>
      </w:r>
    </w:p>
    <w:p>
      <w:pPr>
        <w:pStyle w:val="Heading19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Ocasio-Cortez to rally young voters in Irvine this weekend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2022</w:t>
      </w:r>
    </w:p>
    <w:p>
      <w:pPr>
        <w:pStyle w:val="Normal100"/>
        <w:keepNext w:val="0"/>
        <w:spacing w:after="0" w:line="240" w:lineRule="atLeast"/>
        <w:ind w:right="0"/>
        <w:jc w:val="both"/>
      </w:pPr>
      <w:bookmarkStart w:id="201" w:name="Bookmark_101"/>
      <w:bookmarkEnd w:id="201"/>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100"/>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43" style="position:absolute;z-index:25187430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is headed to Orange County this weekend.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media-savvy progressive congresswoman from New York is slated to speak at UC Irvine on Sunday, Oct. 23, in an effort to galvanize young voters in the upcoming midterm elections.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high turnout must continue for Democrats to keep control of Congress and to win state races around the country – where choice, climate, and justice are on the ballot," said a release teasing the event.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is the second high-profile Democrat to visit Irvine, where Democratic Rep. Katie Porter is up for re-election, in as many weeks. President Joe Biden visited Irvine Valley College last week where he touted his administration's efforts to combat inflation and cut down on rising drug costs – while also praising Porter's work in Congress.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Ocasio-Cortez's visit is a "continuation of what we've seen … and what we've been building up" in Orange County,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Learn about your candidates in our 2022 Voter Guide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see statewide elected officials stop by, like (Attorney General) Rob Bonta and (Gov.) Gavin Newsom, and the president,"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"It's a continuation of people understanding Orange County is so crucial for the nation."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Beckmann, a UCI political science professor, said Biden and Ocasio-Cortez "have a star power that will shine a light on local Democrats and put a little wind into the turnout sails."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stereotype of Orange County as a conservative bastion has been overplayed for many years now. Now, though, everyone knows we are home to several 'swing' districts," Beckmann said. "Whereas politics have long dropped into Orange County for fundraising, they now also take the time to help buoy fellow partisans in competitive areas."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Ocasio-Cortez, those scheduled to speak are: Tommy Vietor, co-founder of Crooked Media and host of Pod Save America; Costa Mesa Councilwoman Arlis Reynolds; UCI professor Kathleen Treseder; and Iris "Nini" Wu of the Orange County Young Democrats.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voter turnout is a sign of a healthy community, so I'm all in for events that bring awareness and interest in local elections – especially among our young adults who will live with the impacts of our decisions longer than the rest of us," Reynolds said.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faces Republican Scott Baugh in the CA-47 race this fall. The Cook Political Report has ranked the race as "lean Democrat."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1.8 million active voters registered in Orange County, according to the latest data from the Registrar of Voters. About 682,000 are registered Democrats, 602,000 are registered Republicans, and nearly 427,000 have no party preference.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344"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101"/>
      </w:pPr>
    </w:p>
    <w:p>
      <w:pPr>
        <w:pStyle w:val="Normal101"/>
      </w:pPr>
      <w:r>
        <w:pict>
          <v:shape id="_x0000_i1345" type="#_x0000_t75" alt="LexisNexis®" style="width:147.75pt;height:30pt">
            <v:imagedata r:id="rId10" o:title=""/>
          </v:shape>
        </w:pict>
      </w:r>
      <w:r>
        <w:cr/>
      </w:r>
    </w:p>
    <w:p>
      <w:pPr>
        <w:pStyle w:val="Heading110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Timing matters as President Biden visits Los Angeles, Orange County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Pasadena Star-News: Web Edition Articles (California)</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2022</w:t>
      </w:r>
    </w:p>
    <w:p>
      <w:pPr>
        <w:pStyle w:val="Normal101"/>
        <w:keepNext w:val="0"/>
        <w:spacing w:after="0" w:line="240" w:lineRule="atLeast"/>
        <w:ind w:right="0"/>
        <w:jc w:val="both"/>
      </w:pPr>
      <w:bookmarkStart w:id="203" w:name="Bookmark_102"/>
      <w:bookmarkEnd w:id="203"/>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Pasadena Star-News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Mouchard</w:t>
      </w:r>
    </w:p>
    <w:p>
      <w:pPr>
        <w:pStyle w:val="Normal101"/>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46" style="position:absolute;z-index:25187635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isn't always everything in politics, but it's a pretty big deal this week as President Joe Biden visits Southern California.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Biden's visit – starting with his arrival at Los Angeles International Airport late Wednesday afternoon and scheduled to end when Air Force One pulls out of Orange County early Friday evening on its way to Portland, Oregon – prompts some timing-related political questions: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now because, three weeks before the midterms, Democratic Party officials believe a dose of Biden mojo can help their candidates in at least four tight congressional races in Southern California?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because, only days before Biden's arrival (and long after the Southern California trip had been scheduled), an audio tape surfaced of three Los Angeles City Council members making racist and politically charged comments about fellow Democrats?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coming because Southern California is an ATM for politicians of every stripe, at any time?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answers, according to political experts, are "yes," "probably not" and "duh."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 line: Political insiders and others say Biden's trip can achieve its intended goals, but because of news events beyond his control this particular moment is unusually fraught.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Schnur, a former campaign consultant who teaches about political messaging at USC and UC Berkeley, put it succinctly: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isn't great for him to be in Los Angeles."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races, three weeks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scheduled to give two public speeches over the next two days. One, at a Metro station in Brentwood on Thursday, is supposed to be about infrastructure spending. The other, at Irvine Valley College on Friday, will touch on inflation.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is expected to dwell on the Supreme Court's recent ruling to strike down Roe. v. Wade or the push by some GOP leaders for a national ban on abortion. Those topics are viewed as issues that might boost Democratic turnout in the Nov. 8 midterm, but some observers believe they aren't easy talking points for Biden.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interesting messaging decision," said Schnur. "Most Democratic candidates have decided that abortion is the issue that works most strongly in their favor. The fact that Biden is coming to a region with several competitive congressional races to talk about economic issues is a little bit unexpected."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control of the House of Representatives rests on about a dozen close races around the country. Those include as many as four in Southern California: CA-27 in north Los Angeles County; CA-41 in Riverside County; CA-45 in Orange County; and CA-40, which includes parts of Orange and San Bernardino counties. It is unknown how important abortion is to voters of all parties in those districts. It's certain that voters in all four districts are dealing with high inflation and paying some of the highest gas prices in the nation.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locals note that Biden recently has stepped up his criticism of voters and politicians who still support former President Donald Trump's promotion of false claims about the 2020 election, and those who back the people who stormed the U.S. Capitol on Jan. 6, 2021. In at least two of the locally close House races, the Republican incumbents, Reps. Mike Garcia (CA-27) and Ken Calvert (CA-41), voted to overturn election results after the Jan. 6 insurrection, prompting Democratic opponents to question their commitment to democratic principles.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those reasons, supporters argue, Biden's timing for a Southern California visit could be apt.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really going to energize our base,"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chairwoman of the Democratic Party of Orange County.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he's done with the Inflation Reduction Act, and student loan debts, are really moving to benefit individuals here in Orange County. And the infrastructure money that will be spent on environmental protections is important. And it will energize voters."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nodding to several speeches Biden has given about abortion in the wake of the Supreme Court's June 22 decision to overturn Roe and make abortion a state-by-state question, suggested Biden's time will be better spent on other issues.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critical issue, but I think the nation has heard him speak about reproductive rights,"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other things to talk about."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Elephant(s) in room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weeks, Biden's arrival in Southern California would be the region's biggest political news.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isn't most other weeks. News broke that two members of the Los Angeles City Council, Democrats Kevin de Leon and Gil Cedillo did not speak out against another Democrat member, then-Council president Nury Martinez, during a taped conversation last year when Martinez made racist comments about Black Americans and indigenous people in Mexico. All three discussed drawing Los Angeles County voting districts in a way that would take power from Black voters while boosting Latinos.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resigned from the city council on Wednesday.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story has gained national attention, Republican Party officials – who as recently this weekend defended comments by Sen. Tommy Tuberville, R-Alabama, who said Democrats want reparation for "people who do the crime" – suggested Biden's arrival in Los Angeles is aimed at stemming political fallout.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Biden visiting California means he knows what Republicans have known for months: Democrats are in trouble," said Republican National Committee spokesperson Hallie Balch.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political experts suggest that, if the trip was just about politics, Biden might want to steer clear of Southern California right now.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Biden took the unusual step on Tuesday of wading into city issues by publicly saying all three council members should resign, the timing and racially charged nature of the Los Angeles City Council story could reduce any feel-good aspect of coverage about Biden's visit to Democrat-friendly Southern California.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visit is still going to be a significant boost for Democratic candidates, but Nury Martinez has stolen half of his news cycle," Schnur said.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takes a different view. She said the timing of Biden's visit provides him an opportunity to draw a line against racism, regardless of politics.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that Biden, along with our Democratic community, called for the resignations of the people who used horrific language and insulted all of us," she said.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who spoke as news of Martinez's resignation broke, said the story could be shifting even during Biden's stay in Southern California.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hopeful that the other resignations will come along shortly,"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 feel like things are moving forward."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line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speech at the Metro station, Biden will spend much of Thursday evening with House Speaker Nancy Pelosi at a Democratic Party fundraiser in Brentwood.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for the event for the Democratic Congressional Campaign Committee reportedly run from $5,000 per person, up to $10,000 per couple and $50,000 for a "host" couple.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unusual. Big-money fundraisers in Southern California are routine stops for elected officials, candidates and presidents of all parties. President Barack Obama attended Southern California fundraisers while in office and former Secretary of State Hillary Clinton did the same when she was a presidential candidate. And, in 2020, so did Trump.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much as people around the country might not like California, there's a lot of political opportunity out here," said Adam Probolsky, a long-time campaign consultant who now runs Probolsky Research, a political consulting and polling company in Irvine.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presidents and candidates come out here for some money," he added. "That's just how it works."</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34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102"/>
      </w:pPr>
    </w:p>
    <w:p>
      <w:pPr>
        <w:pStyle w:val="Normal102"/>
      </w:pPr>
      <w:r>
        <w:pict>
          <v:shape id="_x0000_i1348" type="#_x0000_t75" alt="LexisNexis®" style="width:147.75pt;height:30pt">
            <v:imagedata r:id="rId10" o:title=""/>
          </v:shape>
        </w:pict>
      </w:r>
      <w:r>
        <w:cr/>
      </w:r>
    </w:p>
    <w:p>
      <w:pPr>
        <w:pStyle w:val="Heading110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Newer, bluer Orange County welcomes Biden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2022</w:t>
      </w:r>
    </w:p>
    <w:p>
      <w:pPr>
        <w:pStyle w:val="Normal102"/>
        <w:keepNext w:val="0"/>
        <w:spacing w:after="0" w:line="240" w:lineRule="atLeast"/>
        <w:ind w:right="0"/>
        <w:jc w:val="both"/>
      </w:pPr>
      <w:bookmarkStart w:id="205" w:name="Bookmark_103"/>
      <w:bookmarkEnd w:id="205"/>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Teri Sforza</w:t>
      </w:r>
    </w:p>
    <w:p>
      <w:pPr>
        <w:pStyle w:val="Normal102"/>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49" style="position:absolute;z-index:25187840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once quipped that Orange County is where all good Republicans go to die. We gave the world Richard Nixon, the unabashed Red-Baiter who became the first president to resign and was reborn a noble elder statesman. We gave the world B-1 Bob Dornan, the firebrand who outed a fellow U.S. Representative as gay on the House floor.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GOP hopeful could survive without the backing (and money) of Orange County's powerful Republican machinery.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O.C. I landed in nearly 30 years ago, with Republicans outnumbering Democrats by dizzying margins and Laguna Beach a lone outpost for the other team. But here we are, now, in rather beige Irvine with a surprisingly colorful President Joe Biden, who's talking about lowering drug prices and helping American families and, riffing off the "Free Iran" T-shirts in the crowd, channeling righteous outrage over how women's rights are trampled around the globe.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wondering…why? Why did Uncle Joe venture behind the Orange Curtain for this bit of political theater?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every shot in a well-made movie, it means something. It's saying, Everything's different now. This ain't your grandpa's  or the Republican Party's  Orange County anymore.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us making profound change every election cycle that we have," said an excited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hours before Biden took the stage at Irvine Valley College on Friday, Oct. 14. "We're more than 80,000 voter registrations in the lead. We took all seven congressional races in 2018, and in 2020, we flipped more than 20 seats to Democrats on the local level. We're close to taking the majority on the Board of Supervisors. We're shaking it."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voter registration was a crushing 56% Republican to 34% Democrat, with independents leaning Republican.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voter registration is 38% Democrat to 33% Republican, with independents leaning Democratic.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is not going to go away," said former county supervisor William Steiner, a self-described political junkie from the moderate wing of the Grand Old Party. "O.C. is no longer a graveyard for Democratic candidates, but it's still an ATM for Republican candidates."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1990s, when I got here, O.C. was 65% White, 23% Hispanic, 10% Asian and 2% Black, according to U.S. Census.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O.C. is 38% White, 34% Hispanic, 22% Asian and, still, 2% Black.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new reality because of changing demographics that I believe is here to stay," Steiner said. "And despite the best intentions of the O.C. Republican Party, we're not going to return to the 'good old days.'"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Dying?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O.C. hasn't exactly been the Bermuda Triangle for Democrats. President Barack Obama gave the commencement address at UC Irvine in 2014 ("Hello Anteaters… that's something I thought I'd never say"). Hillary Clinton, who turned O.C. blue for the first time since 1936, held ocean-view fundraisers in Laguna Beach. Her husband, President Bill, was treated at UCI Medical Center just last year.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Longtime swim-against-the-current Democrat Larry Agran offered a more practical read on Biden's appearance than mine  "He's no doubt here to help Democratic candidates for Congress … and perhaps others," he said  and, yes, there was Rep. Katie Porter introducing Biden, and there was Biden singing Porter's praises for helping champion the infrastructure bill.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things are just different now. "We're seeing it,"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 hold four out of five state Senate seats, we hold a nice chunk of the Assembly seats, and, in fact, we're taking over in red cities like Huntington Beach, where we have a majority of Dems on the city council. You saw us take seats in San Clemente.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state reps visit us much more often, but also the president. It's a sign. It will activate us to make sure we're moving voters to turn in their ballots."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Reagan suggested Orange County is where good Republicans come to die, others quip that it's the party that's dying. Observers say it needs better discipline, perhaps ensuring that one strong candidate runs in local elections, rather than two or three or four who split the vote. It also needs to do better at registering new voters.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Chapman University political science professor Fred Smoller, borrowing from Mark Twain, cautioned that the reports of the GOP's death in Orange County are greatly exaggerated.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Purple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are Purple County, not Red or Blue, which means the parties have to compete for O.C. voters' support," Smoller said. "Second, over-the-top gas prices, inflation and a faltering economy undermine support for Biden and Dems at all levels. On a daily basis, far more people purchase gas than are directly touched by the Supreme Court's abortion decision. Also, for many, Donald Trump  and the very real threat he poses to democracy  is 'yesterday's news.'"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streets around the college were patrolled by knots of men wrapped in Trump flags, some carrying signs with messages filled with or suggesting profanity for Biden. Stay classy, O.C.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"Californians are struggling thanks to Joe Biden, Katie Porter and California Democrats' reckless and radical policies," said a statement from California GOP Chairwoman Jessica Millan that arrived during Biden's event. "Voters know who's responsible for the strain on their wallets today, and no amount of Southern California photo ops, fundraisers, chicken quesadillas or victory laps will save Democrats at the ballot box this November."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Smoller continued: "This has long been a Republican bastion. In 2016, Democrats became the majority of registered voters and they have continued to climb, but the numbers are still within 5% of each other and the Republican Party still has a lot of adherence. A big chunk of the County Board of Supervisors is Republican. While Democrats took all the congressional seats in 2018, a couple of Republicans won seats back. And at the local level  school boards, city councils  the Republican Party is very much alive."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though, is that Orange County is competitive. Up for grabs. Ready to be convinced. We're not reliably blue, like Los Angeles County, or reliably red, like Riverside County. We've just gotten so much more interesting.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never voted for Trump. In 2020, 54% of voters chose Biden, while 44% chose Trump. In 2016, 51% chose Hillary Clinton, while 42% chose Trump.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been picking up about 500 more new voters each week than the GOP in Orange County ever since Trump won in 2016. The tide was turning for years, but Trump seems to have cemented a demographic-driven shift into a real, true political shift.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chair of the Orange County Democratic Party, is eager to cement that further this "Roe-vember."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wasn't her first choice among the presidential candidates, "but President Biden has taken my soul," she said. "I've been a labor leader for 32 years and I've never heard a president speak about labor, about the working class, the way President Biden does. I'm swept up by him. Taking on the pharmaceutical industry, student loan forgiveness, the environment, jobs  those are tough things to do, and in this political climate, amazing. This is the kind of energy we need to see from our president."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1988, then-GOP chair Tom Fuentes boasted that "Orange County remains the most Republican county in America." Today, the most Republican county in America is Roberts County, Texas, population 827. There, 96% of the vote went to Trump in 2020.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2"/>
      </w:pPr>
    </w:p>
    <w:p>
      <w:pPr>
        <w:pStyle w:val="Normal102"/>
        <w:ind w:left="200"/>
        <w:sectPr>
          <w:type w:val="continuous"/>
          <w:pgMar w:top="840" w:right="1000" w:bottom="840" w:left="1000" w:header="400" w:footer="400"/>
          <w:pgNumType w:fmt="decimal"/>
          <w:cols w:space="720"/>
        </w:sectPr>
      </w:pPr>
      <w:r>
        <w:br/>
      </w:r>
      <w:r>
        <w:pict>
          <v:line id="_x0000_s1350"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103"/>
      </w:pPr>
    </w:p>
    <w:p>
      <w:pPr>
        <w:pStyle w:val="Normal103"/>
      </w:pPr>
      <w:r>
        <w:pict>
          <v:shape id="_x0000_i1351" type="#_x0000_t75" alt="LexisNexis®" style="width:147.75pt;height:30pt">
            <v:imagedata r:id="rId10" o:title=""/>
          </v:shape>
        </w:pict>
      </w:r>
      <w:r>
        <w:cr/>
      </w:r>
    </w:p>
    <w:p>
      <w:pPr>
        <w:pStyle w:val="Heading110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Many reasons, one theme; parents running for Orange County school seats want to be involved</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Web Edition Articles (California)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2022</w:t>
      </w:r>
    </w:p>
    <w:p>
      <w:pPr>
        <w:pStyle w:val="Normal103"/>
        <w:keepNext w:val="0"/>
        <w:spacing w:after="0" w:line="240" w:lineRule="atLeast"/>
        <w:ind w:right="0"/>
        <w:jc w:val="both"/>
      </w:pPr>
      <w:bookmarkStart w:id="207" w:name="Bookmark_104"/>
      <w:bookmarkEnd w:id="207"/>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103"/>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52" style="position:absolute;z-index:25188044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desire to raise literacy rates to concerns about teaching materials, the 120 people running for more than 40 school board seats in Orange County offer a wide range of reasons for wanting the job.</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Lisa Wozab, a mother of three who has worked with a variety of education and youth-related nonprofits, her bid for the open seat on Fullerton School District Trustee Area 4 is about a desire for better communication between school officials and parents.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"Parental rights, input, and collaboration are really important. And when we get to issues that may not be in line with how parents feel is developmentally appropriate, we need to make sure we are very clear, and give parents opt-out opportunities," Wozab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have targeted school board elections as opportunities for civic engagement, particularly in recent years, in an effort to push back on what they view as detrimental lockdowns during the COVID-19 pandemic and what they view as cultural and political indoctrination in school curriculum.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were many parents frustrated with how long their children were out of school, but many of them became upset when they had the opportunity to see firsthand what was included in many of their children's lesson plans," said Dan Schnur, a former campaign consultant who teaches about political messaging at UC Berkeley and USC.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parent might have been vaguely aware that their local school was not teaching in a way that they'd find acceptable. But during COVID, they got to see it close up."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are running because they support introducing students to a wide array of materials that promote critical thinking.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school students must develop the ability to research topics from all points of view, consider all arguments, and reach conclusions independently," said Katie McEwen, an Irvine Unified School District candidate.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must also support critical thinking skills by encouraging students to explore a variety of authors and books and facilitating open and fair discussions. At a time when students often depend on unreliable social media resources for their information, it is more critical than ever to provide students access to books with varying viewpoints."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Learn about your candidates in our 2022 Voter Guide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Register posed questionnaires to about five dozen school board candidates across Orange County. Many expressed concerns about age-appropriate books in libraries or the teaching of so-called "critical race theory" in schools.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22-year background as a public school counselor, I hold firm in my stance that critical race theory should not be taught to students and will draft a board resolution stating as much," said Reina Shebesta, a candidate for Newport-Mesa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"Determining curriculum is crucial and a vital role of the Placentia-Yorba Linda School Board. However, the power should be with the parents," Steve Slawson, a Placentia-Yorba Linda Unified School District candidate, said. "I am with the parents, against critical race theory, and in favor of getting back to the basics such as math, reading, and writing."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Jim Glantz, a Capistrano Unified School District contender, said board members should read and weigh in on books students are reading.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"Trustees should require the removal of books that contain critical race theory or sexually-inappropriate content," Glantz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other candidates, especially incumbents, maintained that critical race theory is not taught in K-12 schools in Orange County. Simply put, critical race theory is an academic and legal study of how racism has impacted the U.S. It's become a hot-button issue in recent years, with some opponents expanding the definition of "CRT" to include any teachings on race or even gender-related issues in the classroom.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"Critical race theory is not part of our district," said incumbent Fullerton Joint Union High School District Trustee Lauren Katzker.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"CRT is a law school course. It is not in the state standards and does not have a curriculum approved by the state and therefore is not approved by the board," Huntington Beach City School District Trustee Diana Marks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test scores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driver for school board candidates is test scores and helping schools make up ground lost during the pandemic, when online education was the rule and many students fell behind.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over the last two years in particular  California schools have continued to fall down the list when it comes to literacy," California Republican Party Chairwoman Jessica Millan Patterson said. "This has been something that has been an ongoing problem, but parents got a front-row seat to it during the pandemic."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data has suggested California ranks last among states in terms of literacy rates.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across the political spectrum support more tutoring and after-school learning programs. Many also support access to mental health services, and for increasing opportunities for community and parental involvement in schools.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"Investing in additional hours of staff intervention time with our students on campus is helping to bridge gaps in academic learning as well as social-emotional learning and mental health support," said Katelyn Brazer Aceves, a candidate for a seat on the Santa Ana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 Quoc Nguyen, a Garden Grove Unified School District trustee, argued that learning losses have varied among students, and suggested that catch-up programs be tailored to meet their individual needs.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Anderson, a Newport-Mesa Unified School District trustee, noted the pandemic also sidelined projects that encourage site-based parental engagement, multilingual academic opportunities, and increased classroom funding.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Placenta-Yorba Linda Unified Trustee Carrie Buck suggested that school staff also get access to health and wellness programs, something that ultimately would benefit students.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students do not need extra work to catch up," Buck said. "They need highly skilled teachers, data-driven curriculum, and excellent programs to address learning loss from the last two years that has impacted our students."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benches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Gov. Glenn Youngkin's upset win over Democrat Terry McAuliffe in Virginia in 2021 was widely viewed as a referendum on the political importance of education. Parents care about schools, and parents vote.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idea certainly hasn't gone unnoticed by either party.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California, the state GOP launched a program called Parent Revolt. It's a statewide effort to galvanize candidates for local education-related positions who are focused on "giving parents a voice along with providing quality education to children."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huge opportunity with these local races," Patterson, who has helmed the state Republican Party for nearly four years, said. The party offers training and other resources to "help build that infrastructure … so these candidates who truly care about making a difference in their local communities have every resource they need to get across that finish line," she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Orange County Democratic Party, the focus is on protecting traditional public schools and stopping an influx of charters.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part of "saving public education," is electing school board candidates who would not support a "critical race theory ban" like the one in Placentia-Yorba Unified that led to Cal State Fullerton halting its student teacher program, according to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Democratic Party of Orange County, said.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most important seats if you think about it,"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take care of our children, they take care of the future of today. We feel really good that it's a good place to build our bench."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a list of the districts and candidates who received a questionnaire from the Register. Candidates who returned the questionnaire are hyperlinked.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Capistrano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2Kira DavisMichael ParhamJessica Hubbard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4Darin PatelGary PritchardJim Glantz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7Judy BullockusJeanette Contreras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Garden Grove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2Mark AnthonyLan Quoc NguyenNicole Jaimes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2Marlene BronsonKatie McEwenDebra Hilton Kamm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Newport-Mesa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2Danielle MillsMichelle Murphy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4Kristen Nicole ValleLisa PearsonBarbara George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5Michelle BartoReina Shebesta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7Ashley AndersonVicky RodriguezKristen Seaburn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Placentia-Yorba Linda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4Steve SlawsonTodd FrazierKarin Freeman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5Richard IngleCarrie Buck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Saddleback Valley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1Dan WalshGreg Kunath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5Jennifer RichterBarbara Schulman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Ana Unified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4Sylvia IglesiasKatelyn Brazer AcevesAndrew Linares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Fullerton Joint Union High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4Matthew Van HookLauren Klatzker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Union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Duane DishnoScott RogersDiana Lee CareyBonnie CastreyAngela SalinardiMatthew HarperChristine HernandezSaul Lankster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Huntington Beach City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4Autumn DiGiovanniDiana Marks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Area 5Julie NortonPaul Morrow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 View School District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BriscoeDan PearcePatricia SingerJack SoudersMorgan Westmoreland</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353"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104"/>
      </w:pPr>
    </w:p>
    <w:p>
      <w:pPr>
        <w:pStyle w:val="Normal104"/>
      </w:pPr>
      <w:r>
        <w:pict>
          <v:shape id="_x0000_i1354" type="#_x0000_t75" alt="LexisNexis®" style="width:147.75pt;height:30pt">
            <v:imagedata r:id="rId10" o:title=""/>
          </v:shape>
        </w:pict>
      </w:r>
      <w:r>
        <w:cr/>
      </w:r>
    </w:p>
    <w:p>
      <w:pPr>
        <w:pStyle w:val="Heading110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SUR DE CALIFORNIA: Congresista Ocasio-Cortez reunirá a votantes jóvenes en Irvine este fin de semana</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Excelsior: Orange County Register Weekly (Santa Ana, California)</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2022</w:t>
      </w:r>
    </w:p>
    <w:p>
      <w:pPr>
        <w:pStyle w:val="Normal104"/>
        <w:keepNext w:val="0"/>
        <w:spacing w:after="0" w:line="240" w:lineRule="atLeast"/>
        <w:ind w:right="0"/>
        <w:jc w:val="both"/>
      </w:pPr>
      <w:bookmarkStart w:id="209" w:name="Bookmark_105"/>
      <w:bookmarkEnd w:id="2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The Orange County Register </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CONDADO DE ORANGE</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w:t>
      </w:r>
    </w:p>
    <w:p>
      <w:pPr>
        <w:pStyle w:val="Normal104"/>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55" style="position:absolute;z-index:25188249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congresista Alexandria Ocasio-Cortez se dirige al condado de Orange este fin de semana.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política progresista experta en redes sociales de Nueva York está programada para hablar en UC Irvine el domingo 23 de octubre, en un esfuerzo por impulsar a los votantes jóvenes en las próximas elecciones de mitad de período.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 alta participación debe continuar para que los demócratas mantengan el control del Congreso y ganen las elecciones estatales en todo el país, donde la elección, el clima y la justicia están en la boleta electoral", dijo un comunicado que adelantaba el evento.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es la segunda demócrata de alto perfil que visita Irvine, donde la representante demócrata Katie Porter se postula para la reelección, en otras tantas semanas. El presidente Joe Biden visitó Irvine Valley College la semana pasada, donde promocionó los esfuerzos de su administración para combatir la inflación y reducir los crecientes costos de los medicamentos, al tiempo que elogió el trabajo de Porter en el Congreso.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visita de Ocasio-Cortez es una "continuación de lo que hemos visto… y lo que hemos estado construyendo" en el Condado de Orange, dijo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del Partido Demócrata del Condado de Orange.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"Ahora vemos pasar a funcionarios electos en todo el estado, como (el fiscal general) Rob Bonta y (el gobernador) Gavin Newsom, y el presidente",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"Es una continuación de que la gente entienda que el Condado de Orange es tan crucial para la nación".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'Poder estelar'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Beckmann, profesor de ciencias políticas de la UCI, dijo que Biden y Ocasio-Cortez "tienen un poder estelar que iluminará a los demócratas locales y le dará un poco de aliento a las esperanzas de participación".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estereotipo del Condado de Orange como un bastión conservador se ha exagerado durante muchos años. Ahora, sin embargo, todos saben que somos el hogar de varios distritos 'cambiantes'", dijo Beckmann. "Mientras que hace tiempo que acudían al Condado de Orange para recaudar fondos, ahora también se toman el tiempo para ayudar a animar a sus compañeros partidarios en áreas competitivas".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Aparte de Ocasio-Cortez, los que hablarán son: Tommy Vietor, cofundador de Crooked Media y presentador de Pod Save America; la concejal de Costa Mesa, Arlis Reynolds; la profesora de la UCI Kathleen Treseder; e Iris "Nini" Wu de los Jóvenes Demócratas del Condado de Orange.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alta participación de votantes es una señal de una comunidad saludable, por lo que estoy dispuesto a participar en eventos que generen conciencia e interés en las elecciones locales, especialmente entre nuestros adultos jóvenes que vivirán con los impactos de nuestras decisiones por más tiempo que el resto de nosotros. dijo Reynolds.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story: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Ocasio-Cortez to rally young voters in Irvine this weekend</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2023</w:t>
      </w:r>
    </w:p>
    <w:p>
      <w:pPr>
        <w:pStyle w:val="Normal104"/>
      </w:pPr>
    </w:p>
    <w:p>
      <w:pPr>
        <w:pStyle w:val="Normal104"/>
        <w:ind w:left="200"/>
        <w:sectPr>
          <w:type w:val="continuous"/>
          <w:pgMar w:top="840" w:right="1000" w:bottom="840" w:left="1000" w:header="400" w:footer="400"/>
          <w:pgNumType w:fmt="decimal"/>
          <w:cols w:space="720"/>
        </w:sectPr>
      </w:pPr>
      <w:r>
        <w:br/>
      </w:r>
      <w:r>
        <w:pict>
          <v:line id="_x0000_s1356"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105"/>
      </w:pPr>
    </w:p>
    <w:p>
      <w:pPr>
        <w:pStyle w:val="Normal105"/>
      </w:pPr>
      <w:r>
        <w:pict>
          <v:shape id="_x0000_i1357" type="#_x0000_t75" alt="LexisNexis®" style="width:147.75pt;height:30pt">
            <v:imagedata r:id="rId10" o:title=""/>
          </v:shape>
        </w:pict>
      </w:r>
      <w:r>
        <w:cr/>
      </w:r>
    </w:p>
    <w:p>
      <w:pPr>
        <w:pStyle w:val="Heading110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southern california; Democrats are getting out key talking points before election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w:t>
      </w:r>
    </w:p>
    <w:p>
      <w:pPr>
        <w:pStyle w:val="Normal105"/>
        <w:keepNext w:val="0"/>
        <w:spacing w:after="0" w:line="240" w:lineRule="atLeast"/>
        <w:ind w:right="0"/>
        <w:jc w:val="both"/>
      </w:pPr>
      <w:bookmarkStart w:id="211" w:name="Bookmark_106"/>
      <w:bookmarkEnd w:id="211"/>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Orange County Register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Schallhorn ; kschallhorn@scng.com</w:t>
      </w:r>
    </w:p>
    <w:p>
      <w:pPr>
        <w:pStyle w:val="Normal105"/>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58" style="position:absolute;z-index:25188454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that time of year. Mailboxes are being stuffed with glossy papers featuring smiling faces, and televisions are rolling footage of dark skylines and deep voices warning of impending doom.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seven weeks are left until Nov. 8, and in even less time California voters will receive their ballots in the mail.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campaigns round the corner into the midterms and really begin to hone their messages, what does that look like for Democrats in Southern California?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threefold: abortion access, gun violence prevention and inflation reduction, according to Madison Mundy, a western regional spokesperson for the Democratic Congressional Campaign Committee.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issues that are really motivating voters,” Mundy said, pointing to internal and external polling as well as national Democrats’ early efforts to make on-the-ground contact.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DCCC is running radio ads in Vietnamese that accuse Congresswoman Michelle Steel, R-Seal Beach, of being “opposed to getting Orange County relief from rising inflation.” It recently launched television ads in CA-41, a district that winds from Corona to Palm Springs, highlighting Will Rollins’ record as a prosecutor taking on gangs and terrorists. And across Southern California, it’s behind a slate of digital, radio and mail content in both English and Spanish praising Democrats for “fighting for our reproductive rights.”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California voters recently surveyed by the Public Policy Institute of California named jobs, the economy or inflation as the most important current issue. Homelessness, housing availability and costs and the environment followed.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asked specifically about Proposition 1, a constitutional amendment that would en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shrine abortion protections into California’s constitution, voters overwhelmingly signaled support.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Statewide, 69% of voters said they would vote for Prop 1. In the Inland Empire, 61% of voters supported Prop 1, and 67% of voters surveyed in Los Angeles County signaled support.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even higher in voters surveyed in the Orange and San Diego counties region where 72% said they would vote to enshrine abortion protections.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the survey came on the heels of a new mailer from the House Majority PAC, which works to elect Democrats to Congress, with a simple message: “Brian Maryott wants to ban abortions.”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(Maryott, a Republican businessman vying for the 49th District, has said he does not support a national ban on abortion or contraception. He supports a woman’s right to choose up until the second trimester, but he does support exceptions in cases of rape, incest, or if the life of a mother is at stake.)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Majority PAC is scheduled to start running television ads in the district next week  although the topics of those ads were not readily available. But Democrats maintain abortion is a winning message for the party in Southern California.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 Democrats are pumping an unprecedented amount of money into advertising related to abortion rights, underscoring how central the message is to the party in the final weeks before the November midterm elections.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most intense period of campaigning only just beginning, Democrats have already invested more than an estimated $124 million this year in television advertising referencing abortion. That’s almost 20 times more than Democrats spent on abortion-related ads in the 2018 midterms.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back in Southern California, local Democrats remain focused on races down ballot as well. And that means their messaging is a bit broader.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at stake in this area, from climate change to women’s rights to local corruption issues and making sure we have a Board of Supervisors focused on our health in the middle of a pandemic,”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Orange County Democrats.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the OC Democratic Party is focused on health care, including mental health.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in the middle of a pandemic, and making sure that health and mental health care is readily available is crucial so we are looking very strongly at the Board of Supervisors,”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2022</w:t>
      </w:r>
    </w:p>
    <w:p>
      <w:pPr>
        <w:pStyle w:val="Normal105"/>
      </w:pPr>
    </w:p>
    <w:p>
      <w:pPr>
        <w:pStyle w:val="Normal105"/>
        <w:ind w:left="200"/>
        <w:sectPr>
          <w:type w:val="continuous"/>
          <w:pgMar w:top="840" w:right="1000" w:bottom="840" w:left="1000" w:header="400" w:footer="400"/>
          <w:pgNumType w:fmt="decimal"/>
          <w:cols w:space="720"/>
        </w:sectPr>
      </w:pPr>
      <w:r>
        <w:br/>
      </w:r>
      <w:r>
        <w:pict>
          <v:line id="_x0000_s1359"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106"/>
      </w:pPr>
    </w:p>
    <w:p>
      <w:pPr>
        <w:pStyle w:val="Normal106"/>
      </w:pPr>
      <w:r>
        <w:pict>
          <v:shape id="_x0000_i1360" type="#_x0000_t75" alt="LexisNexis®" style="width:147.75pt;height:30pt">
            <v:imagedata r:id="rId10" o:title=""/>
          </v:shape>
        </w:pict>
      </w:r>
      <w:r>
        <w:cr/>
      </w:r>
    </w:p>
    <w:p>
      <w:pPr>
        <w:pStyle w:val="Heading110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Far Right Sacramento Judge Stops Ballot Initiative To Increase The Minimum Wage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DownWithTyranny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2022 Saturday 11:05 PM EST</w:t>
      </w:r>
    </w:p>
    <w:p>
      <w:pPr>
        <w:pStyle w:val="Normal106"/>
        <w:keepNext w:val="0"/>
        <w:spacing w:after="0" w:line="240" w:lineRule="atLeast"/>
        <w:ind w:right="0"/>
        <w:jc w:val="both"/>
      </w:pPr>
      <w:bookmarkStart w:id="213" w:name="Bookmark_107"/>
      <w:bookmarkEnd w:id="213"/>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Newstex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Howie Klein</w:t>
      </w:r>
    </w:p>
    <w:p>
      <w:pPr>
        <w:pStyle w:val="Normal106"/>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61" style="position:absolute;z-index:25188659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23, 2022( DownWithTyranny: https://www.downwithtyranny.com/downwithtyranny Delivered by Newstex)  </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James "No minimum wage increase" Arguelles I follow Joe Sandberg on Twitter[1] so I'm up to date on the ins and outs of the struggle for a fair minimum wage. His current pinned tweet notes that the average cost of a Big Mac in New Hampshire, which has $7.25 minimum wage is $4.83, while the average cost of a Big Mac in Washington state, which has a $14.49 minimum wage is $4.67. He concludes that 'The minimum wage in Washington is DOUBLE of New Hampshire, and yet a burger is still cheaper. Raising wages doesn't mean inflation has to happen.' This morning, Sandberg wrote that 'Structural wage theft is baked into our politics and economy. If the minimum wage had increased at the rate of productivity since 1960 it would be $25 today. Instead, Washington elites have chosen to keep it at a starvation wage of $7.25 for 13 years. That is class war.'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he knows it should be $25 an hour but the new California voter initiative he's been working on, only calls for a gradual increase— $16 (from $15) next year and $18 by 2025. $18 an hour is the figure that the overwhelming number of California voters, over two-thirds— are behind and over a million voters signed the petitions to put it on the ballot in November. </w:t>
      </w:r>
    </w:p>
    <w:p>
      <w:pPr>
        <w:pStyle w:val="Normal1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however, one of the illegitimate ideologues Trump nominated for the federal bench (but who wasn't confirmed), Sacramento County Superior Court Judge James Arguelles— at the behest of lobbyist giants the California Restaurant Association and the California Business Roundtable— ruled the initiative can't go on the ballot. The California Secretary of State, Shirley Weber, inadvertently (stupidly) sent the county officials the wrong information for counting deadlines so the initiative didn't technically qualify for November and Sandberg was suing her.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writing for CommonDreams.org[2], Jake Johnson reported that 'Campaigners pointed out Friday that Arguelles is the same judge who granted a months-long signature-gathering extension to proponents of a failed effort to recall[3] California Gov. Gavin Newsom last year 'Though he saw fit to offer right-wing extremists a three-month extension to recall our governor, he declined to give voters an opportunity to pass a measure that would lift working people out of poverty,' Sanberg, U.S. Rep. Nanette Barragn (D-CA), and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in a joint statement Friday. 'This gross double standard is wildly unethical,' they added. 'But the conservative tilt of one courtroom will not stop us from doing what is right for Californians. The people are on our side. Raising the minimum wage is not a partisan issue— it is wildly popular among voters. Recent polling shows that more than two-thirds of voters support an $18 minimum wage.'' California's minimum wage is currently $14 an hour for businesses with 25 or fewer employees and $15 an hour for businesses with 26 or more employees. MIT's Living Wage Calculator estimates[4] that an adult with one child would have to make at least $44.18 an hour working full-time to meet essential needs in the state, where housing costs and other expenses are high and rising.According to an analysis[5] by Michael Reich, an economist at the University of California at Berkeley, the Living Wage Act of 2022 (LWA) would have raised pay for roughly 4.8 million California workers by 2025 while having a "minimal effect on the number of jobs.""The LWA would also restore inflation-generated losses in worker purchasing power caused by gaps in current laws, while increasing overall prices about 0.014 percent per year for three years," Reich found. "Equally important, increasing the state's minimum wage to $18 would eliminate poverty among all the 3.53 million non-elderly Californians in poor working households."In their statement on Friday, Sanberg, Barragn,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lamented that "today, a Trump-nominated judge ruled against 5 million Californians."While the initiative has formally qualified[6] for the November 2024 ballot, the campaigners argued that "workers cannot wait another two years for a raise.""They are barely earning enough to afford next month's rent," said Sanberg, Barragn,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"As the cost of living in the Golden State continues to skyrocket, it is vitally important that our state leaders step up to the plate and fight for those Californians living on the bleeding edge of poverty.""We move forward in the fight for a state where one job is enough to get by," they continued. "Tomorrow, we will begin pursuing alternative, legislative paths to pursue this essential increase to California's minimum wage. We encourage longtime supporters of working people, including Gov. Gavin Newsom, to join us as we accelerate our work to deliver on this moral imperative." </w:t>
      </w:r>
    </w:p>
    <w:p>
      <w:pPr>
        <w:pStyle w:val="Normal10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https://twitter.com/JosephNSanberg [ 2]: https://www.commondreams.org/news/2022/07/23/right-wing-judge-bars-18-minimum-wage-californias-2022-ballot [ 3]: https://www.commondreams.org/news/2021/09/15/newsom-urged-deliver-climate-single-payer-california-voters-defeat-recall [ 4]: https://livingwage.mit.edu/states/06 [ 5]: https://irle.berkeley.edu/an-18-minimum-wage-for-california/ [ 6]: https://www.sos.ca.gov/elections/ballot-measures/initiative-and-referendum-status/eligible-statewide-initiative-measures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362"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107"/>
      </w:pPr>
    </w:p>
    <w:p>
      <w:pPr>
        <w:pStyle w:val="Normal107"/>
      </w:pPr>
      <w:r>
        <w:pict>
          <v:shape id="_x0000_i1363" type="#_x0000_t75" alt="LexisNexis®" style="width:147.75pt;height:30pt">
            <v:imagedata r:id="rId10" o:title=""/>
          </v:shape>
        </w:pict>
      </w:r>
      <w:r>
        <w:cr/>
      </w:r>
    </w:p>
    <w:p>
      <w:pPr>
        <w:pStyle w:val="Heading110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Secretary of State sued after $18 minimum wage fails to make November ballot</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Sacramento Bee (California)</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107"/>
        <w:keepNext w:val="0"/>
        <w:spacing w:after="0" w:line="240" w:lineRule="atLeast"/>
        <w:ind w:right="0"/>
        <w:jc w:val="both"/>
      </w:pPr>
      <w:bookmarkStart w:id="215" w:name="Bookmark_108"/>
      <w:bookmarkEnd w:id="215"/>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Sacramento Bee (California)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Tucker-Smith</w:t>
      </w:r>
    </w:p>
    <w:p>
      <w:pPr>
        <w:pStyle w:val="Normal1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Sacramento Bee</w:t>
      </w:r>
    </w:p>
    <w:p>
      <w:pPr>
        <w:pStyle w:val="Normal107"/>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64" style="position:absolute;z-index:25188864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Secretary of State Shirley Weber announced last month that a measure to increase the state's minimum wage to $18 an hour failed to qualify for the November 2022 ballot. Now, advocates of the proposal are suing 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Entrepreneur Joseph Sanberg and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argued in a Thursday filing in Sacramento Superior Court that they received over one million signatures, more than enough to secure a spot on the ballot. California law requires proponents to submit signatures well in advance so that county election officials can verify a random sample by June 30. The $18 an hour proposition missed this mark, instead qualifying for the 2024 ballot earlier this week.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Sanberg and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allege that COVID-19 conditions impeded their ability to quickly gather signatures. They also blame Weber for failing to communicate to counties, which are tasked with certifying signatures, that the initiative was meant for the 2022 -- not the 2024 ballot.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petitioners were late presenting their signatures, it wasn't until May 31 that Weber told county election officials to verify them. At the time, Weber gave officials 30 working days, or until July 13, to complete verification.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would've been fine if the petitioners were trying to put the measure before voters in 2024. Weber neglected to mention, Sanberg and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say, that they were trying for placement on the 2022 ballot, and so their real deadline was June 30.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State's erroneous notification to the counties had the effect of confusing several county elections officials into thinking that they had until July 13, 2022 to conduct and report their signature verification findings to allow the Initiative to be certified for the November 8, 2022 General Election ballot, instead of June 30," the filing reads.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the minimum wage in California is $15 an hour for employers with over 26 employees, and $14 for smaller employers. Record inflation levels recently triggered a legal increase in the minimum wage to $15.50, which will take effect in January.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voters have been clear: people working full time should be able to afford life's basic needs," Sanberg said in a statement in May. "Californians simply cannot afford to support a family on the current minimum wage - which amounts to just $31,200 a year for someone working full-time. Raising the minimum wage in the Golden State is a moral imperative."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Weber cleared initiative proponents to start circulating petitions in February. Business groups like the National Federation of Independent Business opposed the measure, claiming that markets, not laws, should dictate wages.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Sanberg and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claim that while they were able to collect over a million signatures, the pandemic slowed them down.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absence of the COVID-19 crisis, Sanberg and his supporters could have easily collected enough signatures to qualify the measure before May 17, 2022," the filing reads.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difficulties with hiring and retaining petition circulators, the reluctance of voters to interact with petition circulators, and other difficult conditions made it challenging to collect signatures in public places and the ability to collect signatures was dramatically impeded."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measures qualified for the November 2022 ballot last month, including competing sports betting initiatives and a proposition to enshrine abortion rights in the California constitution.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36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108"/>
      </w:pPr>
    </w:p>
    <w:p>
      <w:pPr>
        <w:pStyle w:val="Normal108"/>
      </w:pPr>
      <w:r>
        <w:pict>
          <v:shape id="_x0000_i1366" type="#_x0000_t75" alt="LexisNexis®" style="width:147.75pt;height:30pt">
            <v:imagedata r:id="rId10" o:title=""/>
          </v:shape>
        </w:pict>
      </w:r>
      <w:r>
        <w:cr/>
      </w:r>
    </w:p>
    <w:p>
      <w:pPr>
        <w:pStyle w:val="Heading110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Protest in Fullerton following Supreme Court abortion rights reversal</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Titan: California State University - Fullerton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2022 Tuesday</w:t>
      </w:r>
    </w:p>
    <w:p>
      <w:pPr>
        <w:pStyle w:val="Normal108"/>
        <w:keepNext w:val="0"/>
        <w:spacing w:after="0" w:line="240" w:lineRule="atLeast"/>
        <w:ind w:right="0"/>
        <w:jc w:val="both"/>
      </w:pPr>
      <w:bookmarkStart w:id="217" w:name="Bookmark_109"/>
      <w:bookmarkEnd w:id="217"/>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UWIRE via U-Wire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SEARCH; Pg. 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Spencer Otte</w:t>
      </w:r>
    </w:p>
    <w:p>
      <w:pPr>
        <w:pStyle w:val="Normal108"/>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67" style="position:absolute;z-index:25189068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Supreme Court's decision to overturn Roe v. Wade, the landmark case that made abortion a constitutional right nearly 50 years ago, hundreds gathered in downtown Fullerton to voice their anger at the decision.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organized by Planned Parenthood, took place at the intersection of Harbor and Commonwealth drew crowds from all over Southern California, who marched across the intersection, waving signs and chanting "My body, my choice".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who is the chairwoman of the Democratic Party of Orange County and sits on the board of Planned Parenthood, said although many activists saw this decision coming, she was still devastated by the news.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our country has felt today, what women and people in our country have felt today is, is unlike what I felt before,"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conducted by YouGov for CBS News found that about 6 in 10 Americans disapproved of the Supreme Court's overturning of Roe v Wade.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Park, Buena Park mayor and candidate for OC Supervisor said that she started looking for protests in the area when she heard the news of the Supreme Court's decision.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 woke up, saw the news, I was so depressed, I was talking to my friend, texting. What about my daughter? What about your daughter?" Park said. "Not being able to make decisions about our body was just awful."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night went on, the protest grew as patrons of nearby restaurants and bars joined the crowds in solidarity.. By 8 p.m., organizers considered the protest over, but about 50 remained marching across the intersection.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Mary-Jo Woods, an Anaheim resident, said that those who oppose access to abortions don't offer enough support to mothers once a baby is carried to term.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care about a fetus, they care about a clump of cells," Woods said. "And once that clump of cells becomes a baby popped out, then they don't care."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1973 decision was overturned by a 5-4 vote on Friday. In wake of the decision, California Governor Gavin Newsom signed a bill protecting California abortion providers from liability due to out-of-state abortion bans. On June 27, California lawmakers introduced a state constitutional amendment to the ballot that would protect the right to abortion and contraceptives.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Fullerton city council member Ahmad Zahra, who attended the protest, said that although the overturning of Roe v. Wade won't directly impact Californians, it's still important that residents make their voices heard.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take our rights for granted, we have to keep working at maintaining and preserving them,"  Zahra said.</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368"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109"/>
      </w:pPr>
    </w:p>
    <w:p>
      <w:pPr>
        <w:pStyle w:val="Normal109"/>
      </w:pPr>
      <w:r>
        <w:pict>
          <v:shape id="_x0000_i1369" type="#_x0000_t75" alt="LexisNexis®" style="width:147.75pt;height:30pt">
            <v:imagedata r:id="rId10" o:title=""/>
          </v:shape>
        </w:pict>
      </w:r>
      <w:r>
        <w:cr/>
      </w:r>
    </w:p>
    <w:p>
      <w:pPr>
        <w:pStyle w:val="Heading110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Spitzer Reelected as Orange County DA; Supervisor Seats Head to Runoff</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2022 Wednesday 3:55 PM PST</w:t>
      </w:r>
    </w:p>
    <w:p>
      <w:pPr>
        <w:pStyle w:val="Normal109"/>
        <w:keepNext w:val="0"/>
        <w:spacing w:after="0" w:line="240" w:lineRule="atLeast"/>
        <w:ind w:right="0"/>
        <w:jc w:val="both"/>
      </w:pPr>
      <w:bookmarkStart w:id="219" w:name="Bookmark_110"/>
      <w:bookmarkEnd w:id="219"/>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City News Service, Inc. All Rights Reserved</w:t>
      </w:r>
    </w:p>
    <w:p>
      <w:pPr>
        <w:pStyle w:val="Normal10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109"/>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70" style="position:absolute;z-index:25189273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Orange County District Attorney Todd Spitzer was preparing for another term today after handily defeating challenges from three opponents to retain his post as the county's top prosecutor.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was challenged by Democratic-endorsed candidate Pete Hardin, a former federal and state prosecutor, as well as Bryan Chehock, an attorney for the U.S. Drug Enforcement Administration, and former Orange County prosecutor Michael Jacobs.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hard-hitting race, as Hardin has harped on sexual and racial harassment lawsuits filed against the county involving ex-prosecutor Gary LoGalbo, who was best man at Spitzer's wedding.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 also lost endorsements from other top prosecutors in the state when it was disclosed that Spitzer -- during a meeting to discuss whether to pursue the death penalty against a Black murder defendant -- said some Black men date white women to elevate their social status. An Orange County Superior Court judge on Friday found that Spitzer violated the Racial Justice Act in that case.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leaders also condemned Spitzer for repeating a racial slur during a gathering of Orange County attorneys as the prosecutor touted his office's work cracking down on hate crimes.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in turn criticized Hardin, a former Marine, for getting into trouble in the military for infidelity and for allegedly harassing a domestic violence victim for a date when he was a state prosecutor.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voters also cast ballots Tuesday in races for three of the five county supervisor seats.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Mayor Vicente Sarmiento and Garden Grove City Councilwoman Kim Bernice Nguyen are heading to a November runoff in the race for the Second District supervisor post.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Board Chairman Doug Chaffee, a Democrat, is in a battle with Brea City Councilman Steve Vargas, a Republican, and Democratic Party-endorsed candidate Sunny Park, the mayor of Buena Park. The three candidates were only separated by about 2,000 votes total for the Fourth District seat, so it was unclear if remaining ballots still to be counted might impact the outcome.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as favorable as I'd hoped," Chaffee told City News Service on Wednesday. "I think there's a little anti-incumbent feeling there, not just me. The Republicans saw a contest between two Democrats splitting the vote and made a last-minute rush."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Chaffee said he believes Vargas will win in November if he doesn't make the runoff. Chaffee said he fell out of favor with the party's leadership because of his cordial public relationship with other county Republicans.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a party insider for one," he said. "And I've always reached out on a non-partisan basis, and they didn't like that sometimes."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chairwoman of the Orange County Democratic Party, said Park would represent a more progressive voice on the board.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we're positioned very strongly to take the Board of Supervisors,"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Chairman Fred Whitaker pointed out that Vargas "picked up a bunch of Election Day votes... and we'll have to see if it's enough to keep that trend."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Fifth District, incumbent Democratic Supervisor Katrina Foley will likely head to a November runoff with former Supervisor Pat Bates, who was termed out as state senator. Bates appears to have defeated Diane Harkey, the Republican Party-backed candidate.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the fact that Foley is down to 40%," Whitaker said. "There's going to be a good Republican running against her. I have to think Senator Bates will be our nominee and we'll all be behind 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he saw the election results as a net positive for Republicans.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188,000 ballots left to count in Orange County and those are the ones mailed in or dropped off at vote centers or drop boxes since last Friday," Whitaker said. "For our purposes we know that the voting trend over the weekend are more Republicans."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he expects the congressional race between Rep. Katie Porter, D-Irvine, and former Republican Party Chairman Scott Baugh to tighten up in the next updates.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it's not certain how the trend will go in the uncounted ballots, and added that she was disappointed by the turnout.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many more voters," she said. "I have been pushing all of our candidates to contact one voter at a time. I think that's very crucial. We're going to have to focus on that more."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Irvine political science professor Louis DeSipio said it appears the electorate was "pro incumbency in some cases -- Spitzer a little more than Porter."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turnout -- at 18% so far -- was low, and disappointing, DeSipio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really invested a lot in making voting easy and it just didn't pay off" in this election cycle, he said, adding that "there will be a somewhat different electorate in the fall."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chances of the House or Senate flipping to the other party, voters will be mobilized, DeSipio said. He predicted the race between Rep. Young Kim, R-Diamond Bar, and Democratic physician Asif Mahmood will be competitive.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DeSipio anticipates that an expected U.S. Supreme Court ruling on abortion in the coming weeks will make a difference in the fall vote.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anticipate the Roe thing will shake things up," DeSipio said. "Moderate Republican women might be mobilized by Roe being overturned. But will there be enough opportunity to target Republican candidates around Roe?"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109"/>
      </w:pPr>
    </w:p>
    <w:p>
      <w:pPr>
        <w:pStyle w:val="Normal109"/>
        <w:ind w:left="200"/>
        <w:sectPr>
          <w:type w:val="continuous"/>
          <w:pgMar w:top="840" w:right="1000" w:bottom="840" w:left="1000" w:header="400" w:footer="400"/>
          <w:pgNumType w:fmt="decimal"/>
          <w:cols w:space="720"/>
        </w:sectPr>
      </w:pPr>
      <w:r>
        <w:br/>
      </w:r>
      <w:r>
        <w:pict>
          <v:line id="_x0000_s137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110"/>
      </w:pPr>
    </w:p>
    <w:p>
      <w:pPr>
        <w:pStyle w:val="Normal110"/>
      </w:pPr>
      <w:r>
        <w:pict>
          <v:shape id="_x0000_i1372" type="#_x0000_t75" alt="LexisNexis®" style="width:147.75pt;height:30pt">
            <v:imagedata r:id="rId10" o:title=""/>
          </v:shape>
        </w:pict>
      </w:r>
      <w:r>
        <w:cr/>
      </w:r>
    </w:p>
    <w:p>
      <w:pPr>
        <w:pStyle w:val="Heading110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Democrats’ fate lies in the nation’s political battlefield: Orange County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 Francisco Chronicle Online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110"/>
        <w:keepNext w:val="0"/>
        <w:spacing w:after="0" w:line="240" w:lineRule="atLeast"/>
        <w:ind w:right="0"/>
        <w:jc w:val="both"/>
      </w:pPr>
      <w:bookmarkStart w:id="221" w:name="Bookmark_111"/>
      <w:bookmarkEnd w:id="221"/>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Hearst Newspapers, a division of Hearst Communications, Inc.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1787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Garofoli</w:t>
      </w:r>
    </w:p>
    <w:p>
      <w:pPr>
        <w:pStyle w:val="Normal110"/>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73" style="position:absolute;z-index:25189478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Orange County — Orange County is at the center of the political universe again, the battleground where upward of $35 million — or about 10 times what’s typically spent on Bay Area House campaigns — will shower each of two key races that will help determine whether Democrats keep control of Congress.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lot has changed since 2020, when Republican Reps. Michelle Steel and Young Kim made history by being the first GOP Korean American women to ever serve in Congress. Or 2018, when Democrats flipped four GOP seats here to help take the House. Now, Steel’s race is rated a “toss-up,” while Kim is seen as having a slightly better chance of holding her seat.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both must introduce themselves to a new crop of voters after California’s redistricting commission redrew the state’s political boundaries. Plus, a number of outside factors could reshape their races, from abortion to Donald Trump to COVID to a battle to win over Asian voters that is among the most intense — and complex — in the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Steel’s race, much of that struggle will be fought in Little Saigon, a hub of more than 200,000 Vietnamese residents that stretches over parts of Orange County, about 10 miles southwest of Anaheim. It’s one of the largest such enclaves in the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running in the more conservative, coastal district where she won in 2020, Steel is now running in the 45th Congressional District, where Democrats have a 5-point registration advantage.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Steel’s campaign is confident, largely because Little Saigon boosts her district’s Asian American slice of the electorate to 35%. Vietnamese voters were an integral part of the coalition that helped carry Steel to victory in 2020 over incumbent Democrat Harley Rouda, who is white, said Fred Whitaker, chair of the Orange County Republican Party.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Michelle Steel moved over (to run in that district), because that was one of her strongest bases,” Whitaker told me. “The party registration may be a little more Democratic, but the way that they vote is Republican.”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took notice and last June opened an office in a strip mall in the heart of the community to try to strengthen its ties there. Since then, the GOP has knocked on 75,000 doors and made 200,000 calls in the Steel’s new turf, according to GOP officials.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visited the storefront recently during a training for volunteers to make calls in Vietnamese. Strung across one wall is a 12-foot-long banner featuring a quote attributed to her: “I live in the best country on Earth and I want future generations to achieve their own American Dreams.”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win,” Steel told the dozen volunteers at the training. “No matter what.”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Bui, a professor of global and international studies at UC Irvine, said Vietnamese American businesses and voters “will be key to determining who wins this race.”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voting patterns, however, aren’t predictable.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 the author of “Returns of War: South Vietnam and the Price of Refugee Memory,” said there’s “a tendency” to think that older Vietnamese — particularly those who fled the Communist takeover of their homeland after the war ended — vote more conservatively than the younger generation.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Bui said, “the community often considers personalities and who runs the most savvy, impactful campaign. Issues and charisma matter as much or sometimes more than party affiliation.”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Diedre Tu-La Nguyen, the mayor pro-tem of Garden Grove, which is part of Little Saigon, said the Vietnamese community is still small enough that personal relationships often trump party affiliation. The Vietnam-born Democrat, who fled a refugee camp as a child after the war and is now a cancer researcher, is running for Assembly.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“Vietnamese don’t vote for a party, they vote for people,” Nguyen told me over dinner of sea snails, garlic noodles and grilled shrimp at a Little Saigon restaurant. She said that until she ran for office, many didn’t know she was a Democrat. “You just know who people are in the community by their reputation, by what they’ve done.”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how unpredictable voters are here, even Nguyen’s household is split. Nguyen’s husband is a Republican.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Steel’s main opponent is Jay Chen, a child of Taiwanese immigrants, U.S. Naval Reserve officer, school board member and owner of a real estate firm.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is a better fit for the new district, which “is more working class,” said Ajay Mohan, executive director of the Orange County Democratic Party. Democrats intend to pound Steel for not supporting the federal Paycheck Protection Plan that provided funding to the small businesses that drive the community.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Steel — a fervent Trump supporter who received a 77% rating by the Conservative Political Action Committee scorecard (slightly higher than House GOP Leader Kevin McCarthy, R-Bakersfield) — is too conservative for the newly drawn district.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even more damaging, Chen said, is that she voted against establishing the commission to investigate the Jan. 6 insurrection and against the bipartisan $1.9 trillion American Recovery Plan last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said the plan was too pricey and sprawling.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infrastructure used to be just roads, services, waterways, bridges, but the federal government wants to spend on electric cars and charging stations,” Steel told me. “When you have money to buy a Ford, you cannot do Mercedes work.”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Kim is facing a challenge from two Republicans who aren’t raising much money and a Democrat, Asif Mahmood, a Pakistan-born physician who ran (briefly) for lieutenant governor in 2018 before jumping into the state insurance commissioner race. He lost in the primary.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2018 race, Mahmood — who has never held elective office — introduced himself as a “triple threat” to then-President Trump: a Muslim, an immigrant and a Californian. It was an attempt to capture the zeitgeist when Trump was a human get-out-the-vote machine for Democrats, who leveraged that antipathy to retake the House and two years later, the presidency.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Mahmood is taking on Kim in the redrawn 40th Congressional District. But Trump isn’t on the ballot and Democrats don’t intend to focus on him as much.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that move working-class voters the most are pocketbook issues,” Mohan, the Democratic Party leader said. “Not to say that Trump undermining American democracy is not important. ... But when talking about voters, that’s what we’ve got to focus 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touted that while she supported Trump’s economic policies, she pushed back when he described COVID in racist terms like “the Kung flu” — words that contributed to a huge spike in violence against Asian Americans — by calling his comments “hurtful” on social media.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spoken by the leader of our country have consequences,” Kim told me. “I’m not afraid to stand up when I hear words spoken by the leader that I felt were very insensitive.” Kim’s new district is 16% Asian American and 18% Latino, and Republicans hold a 6-point advantage in voter registration. While analysts believe that Kim is the favorite, Mahmood believes the race is close. So close that on one recent day, Mahmood drove 30 minutes into the sparsely populated, scrubby canyon lands of eastern Orange County to talk with eight potential supporters at the Silverado Canyon Community Center. It was his second visit to the area.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May, a longtime Orange County grassroots activist, was there. She is a big fan of Rep. Katie Porter, the outspoken Democrat who represented the area after she flipped the seat in 2018 and has become a rising star in Washington for her interrogations of corporate leaders. But after redistricting, Porter is now running in a different district.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said her first reaction after hearing that Mahmood was running “was that he’s wealthy. He’s a doctor. He’s a man. What’s he going to know about my life?”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became a fan after Mahmood visited her in this remote part of the county — and listened.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kind of personality that I want in a politician but you don’t usually get: He’s not a scene-stealer. He’s a listener.” May said. “Look at the way he’s listening to everyone 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Clad in a black V-neck sweater and slacks, Mahmood quietly talked to each person at the community center, listening to their concerns about the wildfires, floods and blackouts that have plagued the area.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Mahmood wants to bring a physician’s perspective on health care to Capitol Hill. He questioned why Kim recently opposed a measure that would have capped monthly insulin costs at $35.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doesn’t need to be a doctor (to understand this), but somebody needs to be sensitive,” Mahmood told me, attributing GOP opposition to the power of the pharmaceutical industry. “This is a life and death issue for a patient.”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countered that Mahmood “was just toeing the party line.”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understand to do that their premiums will go up because somebody has to pay for it,” Kim told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Mahmood said he plans to focus on abortion rights, with the expectation that the Supreme Court will overturn the landmark Roe vs. Wade decision — perhaps just after California’s June 7 primary. Both Kim and Steel oppose abortion rights.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 the executive director of the Orange County Democratic Party, said “suburban women in Orange County — who changed the face of our country in 2018, and led the push to elect folks like Katie Porter — will be incensed at Roe being overturned.”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say that’s less of a sure thing in parts of Orange County. Like Little Saigon.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is that “many older Vietnamese are Catholics” and support the church’s opposition to abortion, said Democrat Phu Do Nguyen, a Little Saigon attorney and ex-Republican who emigrated from Vietnam as a refugee in 1980 when he was 14.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factor in these races may revolve around COVID — and how the parties and candidates react to another potential surge.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Orange County Democrats, backed by activists visiting from progressive parts of the state such as the Bay Area, conducted the most extensive door-to-door campaigning in their history. Democrats flipped four Orange County-based House seats.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Democrats largely shut down their field program after the pandemic struck in 2020 in the interest of not further spreading the virus. Republicans kept their field program largely intact. Republicans took two of those seats back, with Steel wining by only 2%, or 8,376 votes.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pandemic waning for now, Democrats are ramping their field program back up,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Orange County Democratic Party, which she said will make a “tremendous, tremendous difference.”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of the opinion that we can’t win,”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“unless we knock on those doors.”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110"/>
      </w:pPr>
    </w:p>
    <w:p>
      <w:pPr>
        <w:pStyle w:val="Normal110"/>
        <w:ind w:left="200"/>
        <w:sectPr>
          <w:type w:val="continuous"/>
          <w:pgMar w:top="840" w:right="1000" w:bottom="840" w:left="1000" w:header="400" w:footer="400"/>
          <w:pgNumType w:fmt="decimal"/>
          <w:cols w:space="720"/>
        </w:sectPr>
      </w:pPr>
      <w:r>
        <w:br/>
      </w:r>
      <w:r>
        <w:pict>
          <v:line id="_x0000_s1374"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111"/>
      </w:pPr>
    </w:p>
    <w:p>
      <w:pPr>
        <w:pStyle w:val="Normal111"/>
      </w:pPr>
      <w:r>
        <w:pict>
          <v:shape id="_x0000_i1375" type="#_x0000_t75" alt="LexisNexis®" style="width:147.75pt;height:30pt">
            <v:imagedata r:id="rId10" o:title=""/>
          </v:shape>
        </w:pict>
      </w:r>
      <w:r>
        <w:cr/>
      </w:r>
    </w:p>
    <w:p>
      <w:pPr>
        <w:pStyle w:val="Heading1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seats key to Dems' grip on Congress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 Francisco Chronicle (California)</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Advance1 Edition</w:t>
      </w:r>
    </w:p>
    <w:p>
      <w:pPr>
        <w:pStyle w:val="Normal111"/>
        <w:keepNext w:val="0"/>
        <w:spacing w:after="0" w:line="240" w:lineRule="atLeast"/>
        <w:ind w:right="0"/>
        <w:jc w:val="both"/>
      </w:pPr>
      <w:bookmarkStart w:id="223" w:name="Bookmark_112"/>
      <w:bookmarkEnd w:id="223"/>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San Francisco Chronicle All Rights Reserved</w:t>
      </w:r>
    </w:p>
    <w:p>
      <w:pPr>
        <w:pStyle w:val="Normal111"/>
        <w:keepNext w:val="0"/>
        <w:spacing w:before="120" w:after="0" w:line="220" w:lineRule="atLeast"/>
        <w:ind w:left="0" w:right="0" w:firstLine="0"/>
        <w:jc w:val="left"/>
      </w:pPr>
      <w:r>
        <w:br/>
      </w:r>
      <w:r>
        <w:pict>
          <v:shape id="_x0000_i1376" type="#_x0000_t75" style="width:167.98pt;height:18pt">
            <v:imagedata r:id="rId681"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BA; Pg. E001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1819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Garofoli It's All Political</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WESTMINSTER, Orange County -- Orange County is at the center of the political universe again, the battleground where upward of $35 million -- or about 10 times what's typically spent on Bay Area House campaigns -- will shower each of two key races that will help determine whether Democrats keep control of Congress. But a lot has changed since 2020, when Republican Reps. Michelle Steel and Young Kim made history by being the first GOP Korean American women to ever serve in Congress. Or 2018, when Democrats flipped four GOP seats here to help take the House. Now, Steel's race is rated a "toss-up," while Kim is seen as having a slightly better chance of holding her seat.</w:t>
      </w:r>
    </w:p>
    <w:p>
      <w:pPr>
        <w:pStyle w:val="Normal111"/>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77" style="position:absolute;z-index:25189683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WESTMINSTER, Orange County -- Orange County is at the center of the political universe again, the battleground where upward of $35 million -- or about 10 times what's typically spent on Bay Area House campaigns -- will shower each of two key races that will help determine whether Democrats keep control of Congress.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lot has changed since 2020, when Republican Reps. Michelle Steel and Young Kim made history by being the first GOP Korean American women to ever serve in Congress. Or 2018, when Democrats flipped four GOP seats here to help take the House. Now, Steel's race is rated a "toss-up," while Kim is seen as having a slightly better chance of holding her seat.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both must introduce themselves to a new crop of voters after California's redistricting commission redrew the state's political boundaries. Plus, a number of outside factors could reshape their races, from abortion to Donald Trump to COVID to a battle to win over Asian voters that is among the most intense -- and complex -- in the country.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Steel's race, much of that struggle will be fought in Little Saigon, a hub of more than 200,000 Vietnamese residents that stretches over parts of Orange County, about 10 miles southwest of Anaheim. It's one of the largest such enclaves in the country.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running in the more conservative, coastal district where she won in 2020, Steel is now running in the 45th Congressional District, where Democrats have a 5-point registration advantage.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Steel's campaign is confident, largely because Little Saigon boosts her district's Asian American slice of the electorate to 35%. Vietnamese voters were an integral part of the coalition that helped carry Steel to victory in 2020 over incumbent Democrat Harley Rouda, who is white, said Fred Whitaker, chair of the Orange County Republican Party.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Michelle Steel moved over (to run in that district), because that was one of her strongest bases," Whitaker told me. "The party registration may be a little more Democratic, but the way that they vote is Republican."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National Committee took notice and last June opened an office in a strip mall in the heart of the community to try to strengthen its ties there. Since then, the GOP has knocked on 75,000 doors and made 200,000 calls in the Steel's new turf, according to GOP officials.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 visited the storefront recently during a training for volunteers to make calls in Vietnamese. Strung across one wall is a 12-foot-long banner featuring a quote attributed to her: "I live in the best country on Earth and I want future generations to achieve their own American Dreams."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win," Steel told the dozen volunteers at the training. "No matter what."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Bui, a professor of global and international studies at UC Irvine, said Vietnamese American businesses and voters "will be key to determining who wins this race."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voting patterns, however, aren't predictable.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 the author of "Returns of War: South Vietnam and the Price of Refugee Memory," said there's "a tendency" to think that older Vietnamese -- particularly those who fled the Communist takeover of their homeland after the war ended -- vote more conservatively than the younger generation.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Bui said, "the community often considers personalities and who runs the most savvy, impactful campaign. Issues and charisma matter as much or sometimes more than party affiliation."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Diedre Tu-La Nguyen, the mayor pro-tem of Garden Grove, which is part of Little Saigon, said the Vietnamese community is still small enough that personal relationships often trump party affiliation. The Vietnam-born Democrat, who fled a refugee camp as a child after the war and is now a cancer researcher, is running for Assembly.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"Vietnamese don't vote for a party, they vote for people," Nguyen told me over dinner of sea snails, garlic noodles and grilled shrimp at a Little Saigon restaurant. She said that until she ran for office, many didn't know she was a Democrat. "You just know who people are in the community by their reputation, by what they've done."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how unpredictable voters are here, even Nguyen's household is split. Nguyen's husband is a Republican.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Steel's main opponent is Jay Chen, a child of Taiwanese immigrants, U.S. Naval Reserve officer, school board member and owner of a real estate firm.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 is a better fit for the new district, which "is more working class," said Ajay Mohan, executive director of the Orange County Democratic Party. Democrats intend to pound Steel for not supporting the federal Paycheck Protection Plan that provided funding to the small businesses that drive the community.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Steel -- a fervent Trump supporter who received a 77% rating by the Conservative Political Action Committee scorecard (slightly higher than House GOP Leader Kevin McCarthy, R-Bakersfield) -- is too conservative for the newly drawn district.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even more damaging, Chen said, is that she voted against establishing the commission to investigate the Jan. 6 insurrection and against the bipartisan $1.9 trillion American Recovery Plan last year.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 said the plan was too pricey and sprawling.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infrastructure used to be just roads, services, waterways, bridges, but the federal government wants to spend on electric cars and charging stations," Steel told me. "When you have money to buy a Ford, you cannot do Mercedes work."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Kim is facing a challenge from two Republicans who aren't raising much money and a Democrat, Asif Mahmood, a Pakistan-born physician who ran (briefly) for lieutenant governor in 2018 before jumping into the state insurance commissioner race. He lost in the primary.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2018 race, Mahmood -- who has never held elective office -- introduced himself as a "triple threat" to then-President Trump: a Muslim, an immigrant and a Californian. It was an attempt to capture the zeitgeist when Trump was a human get-out-the-vote machine for Democrats, who leveraged that antipathy to retake the House and two years later, the presidency.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Mahmood is taking on Kim in the redrawn 40th Congressional District. But Trump isn't on the ballot and Democrats don't intend to focus on him as much.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that move working-class voters the most are pocketbook issues," Mohan, the Democratic Party leader said. "Not to say that Trump undermining American democracy is not important. ... But when talking about voters, that's what we've got to focus 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touted that while she supported Trump's economic policies, she pushed back when he described COVID in racist terms like "the Kung flu" -- words that contributed to a huge spike in violence against Asian Americans -- by calling his comments "hurtful" on social media.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spoken by the leader of our country have consequences," Kim told me. "I'm not afraid to stand up when I hear words spoken by the leader that I felt were very insensitive." Kim's new district is 16% Asian American and 18% Latino, and Republicans hold a 6-point advantage in voter registration. While analysts believe that Kim is the favorite, Mahmood believes the race is close. So close that on one recent day, Mahmood drove 30 minutes into the sparsely populated, scrubby canyon lands of eastern Orange County to talk with eight potential supporters at the Silverado Canyon Community Center. It was his second visit to the area.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Linda May, a longtime Orange County grassroots activist, was there. She is a big fan of Rep. Katie Porter, the outspoken Democrat who represented the area after she flipped the seat in 2018 and has become a rising star in Washington for her interrogations of corporate leaders. But after redistricting, Porter is now running in a different district.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said her first reaction after hearing that Mahmood was running "was that he's wealthy. He's a doctor. He's a man. What's he going to know about my life?"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became a fan after Mahmood visited her in this remote part of the county -- and listened.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the kind of personality that I want in a politician but you don't usually get: He's not a scene-stealer. He's a listener." May said. "Look at the way he's listening to everyone here."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Clad in a black V-neck sweater and slacks, Mahmood quietly talked to each person at the community center, listening to their concerns about the wildfires, floods and blackouts that have plagued the area.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Mahmood wants to bring a physician's perspective on health care to Capitol Hill. He questioned why Kim recently opposed a measure that would have capped monthly insulin costs at $35.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 doesn't need to be a doctor (to understand this), but somebody needs to be sensitive," Mahmood told me, attributing GOP opposition to the power of the pharmaceutical industry. "This is a life and death issue for a patient."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countered that Mahmood "was just toeing the party line."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understand to do that their premiums will go up because somebody has to pay for it," Kim told me.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Mahmood said he plans to focus on abortion rights, with the expectation that the Supreme Court will overturn the landmark Roe vs. Wade decision -- perhaps just after California's June 7 primary. Both Kim and Steel oppose abortion rights.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Mohan, the executive director of the Orange County Democratic Party, said "suburban women in Orange County -- who changed the face of our country in 2018, and led the push to elect folks like Katie Porter -- will be incensed at Roe being overturned."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others say that's less of a sure thing in parts of Orange County. Like Little Saigon.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reason is that "many older Vietnamese are Catholics" and support the church's opposition to abortion, said Democrat Phu Do Nguyen, a Little Saigon attorney and ex-Republican who emigrated from Vietnam as a refugee in 1980 when he was 14.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factor in these races may revolve around COVID -- and how the parties and candidates react to another potential surge.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Orange County Democrats, backed by activists visiting from progressive parts of the state such as the Bay Area, conducted the most extensive door-to-door campaigning in their history. Democrats flipped four Orange County-based House seats.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Democrats largely shut down their field program after the pandemic struck in 2020 in the interest of not further spreading the virus. Republicans kept their field program largely intact. Republicans took two of those seats back, with Steel wining by only 2%, or 8,376 votes.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pandemic waning for now, Democrats are ramping their field program back up,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Orange County Democratic Party, which she said will make a "tremendous, tremendous difference."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of the opinion that we can't win,"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"unless we knock on those doors."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Garofoli is The San Francisco Chronicle's senior political writer. Email: jgarofoli@sfchronicle.com Twitter: @joegarofoli</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111"/>
      </w:pPr>
    </w:p>
    <w:p>
      <w:pPr>
        <w:pStyle w:val="Normal111"/>
        <w:ind w:left="200"/>
        <w:sectPr>
          <w:type w:val="continuous"/>
          <w:pgMar w:top="840" w:right="1000" w:bottom="840" w:left="1000" w:header="400" w:footer="400"/>
          <w:pgNumType w:fmt="decimal"/>
          <w:cols w:space="720"/>
        </w:sectPr>
      </w:pPr>
      <w:r>
        <w:br/>
      </w:r>
      <w:r>
        <w:pict>
          <v:line id="_x0000_s1378"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112"/>
      </w:pPr>
    </w:p>
    <w:p>
      <w:pPr>
        <w:pStyle w:val="Normal112"/>
      </w:pPr>
      <w:r>
        <w:pict>
          <v:shape id="_x0000_i1379" type="#_x0000_t75" alt="LexisNexis®" style="width:147.75pt;height:30pt">
            <v:imagedata r:id="rId10" o:title=""/>
          </v:shape>
        </w:pict>
      </w:r>
      <w:r>
        <w:cr/>
      </w:r>
    </w:p>
    <w:p>
      <w:pPr>
        <w:pStyle w:val="Heading1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OC rates above average in electing women to office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Wave: Orange County Register weekly (Huntington Beach, CA)</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March 2022</w:t>
      </w:r>
    </w:p>
    <w:p>
      <w:pPr>
        <w:pStyle w:val="Normal112"/>
        <w:keepNext w:val="0"/>
        <w:spacing w:after="0" w:line="240" w:lineRule="atLeast"/>
        <w:ind w:right="0"/>
        <w:jc w:val="both"/>
      </w:pPr>
      <w:bookmarkStart w:id="225" w:name="Bookmark_113"/>
      <w:bookmarkEnd w:id="225"/>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Orange County Register</w:t>
      </w:r>
    </w:p>
    <w:p>
      <w:pPr>
        <w:pStyle w:val="Normal1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 bstaggs@scng.com</w:t>
      </w:r>
    </w:p>
    <w:p>
      <w:pPr>
        <w:pStyle w:val="Normal112"/>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380" style="position:absolute;z-index:25189888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has a higher percentage of women elected to federal, state and city offices than national averages for those levels of government.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women hold roughly 4 in 10 of the county ’s elected positions, an Orange County Register analysis shows. And women currently are a majority of local House, Assembly and school board seats.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History Month is a good time to celebrate that progress,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 of the Democratic Party of Orange County. But she said it’s also an opportunity to question why so many gaps in equal representation remain.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make up 50% of the population; we have higher voter turnout than men. But we are significantly underrepresented in elected office, and also supporting roles, such as commissions,”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women occupy slightly more than 1 in 3 city council seats in Orange County. And at the water board level, women hold fewer than 1 in 5 seats.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11 of 95 local boards with elected officers  including three city councils, four water boards and four special districts  have no women at all, and 20 have just one female among their five to seven members. By comparison, only two of those boards are all-female and only eight have only one man.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Discussions about the issue raises tricky questions about equal representation vs. so-called identity politics. It also forces some to ask if anything can, or should, be done to level the playing field.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data shows that Democrats have done better than Republicans when it comes to boosting female representation, though both parties include high-profile women. Democrats also are more likely to identify gender-specific barriers that they say still are holding women back, such as carrying a heavier share of the workload at home.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world events, such as the pandemic, and stepped-up efforts to attract female candidates for every level of government, have conspired to prompt more women than ever to seek the backing of the GOP and Democratic parties.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might be driven to get involved by different issues that have more to do with politics than gender  such as limiting restrictions around COVID-19 on the right and limiting restrictions around women’s reproductive rights on the left. But regardless, Randall Avila, executive director of the Republican Party of Orange County, said the results are encouraging.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feel like a lot of women feel empowered and ready to run for office.”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in fits and starts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women in political offices has been a story of steady (but slow) growth, punctuated by a couple of big gains in short periods.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the number of women was growing by about 1 percentage point each election cycle from 1971 through the early 1990s, said Debbie Walsh, director of the Center for American Women in Politics at Rutgers University.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1992.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year women around the country watched on television as an all-male Senate committee grilled attorney Anita Hill about her sexual harassment allegations against Supreme Court nominee Clarence Thomas.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said the spectacle of those hearings  which many derided as both sexist and racist  helped turn the 1992 elections into a political “Year of the Woman.” Overall, women saw their representation in Congress jump from 6% to 10% in one election cycle.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three decades, the growth of female representation slipped back to the slow, steady pace of prior years. Then came the 2018 midterm election, when backlash against President Donald Trump’s victory prompted women to vote and, in many cases, run for office. That year, women jumped from 21% to 24% of Congress, then jumped again in 2020 to a record-high 27% today.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Orange County, the pattern has been similar, though the numbers are slightly closer to equitable.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hold 57% of the the local House seats, twice the national average, and 42% of the state Senate and Assembly seats, also higher than the national average for state legislative districts, according to data tracked by the CAWP researchers at Rutgers.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woman make up less than 31% of elected municipal positions in all U.S. cities with more than 10,000 people, they occupy 36% of city council roles in Orange County’s 33 cities that meet that criteria. (Only Villa Park, which has fewer than 6,000 residents, is excluded.)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that progress has come in the past decade, Avila noted.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women held just two of Orange County’s congressional seats. Both were Latina Democrats who happened to be sisters: Linda and Loretta Sanchez. Today, women hold four of seven seats, and they’re evenly split between Republicans and Democrats.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Republican Diane Harkey was the only woman holding any of Orange County’s eight Assembly seats. Today, females hold four of seven local Assembly seats, with an even split between Republicans and Democrats.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Impacts on policy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on both sides of the political aisle say the increase in women in office has had a positive impact on policy decisions.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consensus builders, problem-solvers and know how to get things done,” said Rep. Young Kim, R-La Habra, who was one of the first Korean American women elected to Congress in 2020.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can benefit from having more women perspectives at the table in the halls of government at local, state and federal levels.”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research to back Kim’s statement.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surveys her organization has conducted, asking state legislators why they ran for office, Walsh said women office holders are more likely to talk about solving specific problems while men are more likely to talk about their longstanding interesting in politics.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said it makes sense, then, that women have played key roles in working across the aisle and helping to break up the partisan gridlock that was stalling several key bills, such as GOP Sen. Susan Collins of Maine helping to negotiate the end of the 2018 federal government shutdown, or Democratic Sen. Kyrsten Sinema of Arizona co-negotiating the 2021 infrastructure bill.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problem-solving skills,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women bring real-life experiences to their elected jobs that tend to focus on issues that directly affect voters  things like health care, child care, pay equity, education and reproductive rights.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Partisan gaps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benefit of those viewpoints  and a desire to win over women voters  Orange County’s GOP and Democratic parties each have programs specifically to support women who are interested in running for office.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Republicans, Avila pointed to the Bergeson Series, named for Marian Bergeson a Republican from Newport Beach who was the first California woman to serve in both the Assembly and state Senate. For Democrats,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largely happens through the party’s many voting groups and clubs.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at the national level, where women in office are more likely to be Democrats than Republicans, female representation in Orange County is essentially equal across party lines at the state and federal office levels. An exception is the state Senate, where the only woman currently holding one of the five local seats, Sen. Pat Bates, is a Republican.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county and city levels, most of the categories where women are underrepresented also happen to be levels of government where most office holders are Republicans. From the county Board of Supervisors to city councils to water districts and special districts, most Orange County seats are likely to be held by Republicans who are likely to be male.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local GOP touts the number of Republican women in office, Avila said the party doesn’t recruit candidates or elect them because they are women. Instead, he said he believes the increase in female office holders is a “great thing that has happened naturally.” And Avila said he does not hear from female candidates or office holders in the party about gender-specific barriers to becoming a politician.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Fountain Valley Mayor Pro Tem Kim Constantine, who is a Republican and the only woman on her city council, agreed.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think of myself as a woman,” she said. “I’m just someone who serves my community. And I’m so thrilled to do so.”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there are more female office holders, and more Democrats, in OC’s federal, Assembly and school board offices.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that’s because Democrats intentionally and openly recruit more women to run for office, to bring more female representation to the table.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local Democrats, such as Rep. Katie Porter of Irvine, talk about the unique barriers that women and single parents face in running for office. Porter, in fact, has pushed legislation aimed at making it easier for both groups to join the political process.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Democrats, overall, are more likely to vote for women,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argued. Instead, she said, women are more likely to turn out to vote, and they tend to vote for Democrats. So with the party backing more female candidates, and female voters backing more Democrats, the number of female Democrats continues to surge ahead at the local, state and national levels.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her organization tracks the number of women running for office in every election cycle, Walsh said it’s too early to know if there will be more female candidates this year than in recent elections because candidate filing periods remain open in many states. But, she said, it is known that 11 women on the House side have already said they’re not running for reelection, which means it’ll take more than that number of women to win if representation is to grow closer to equal.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Orange County, three of the most competitive local Congressional races include female incumbents, with men the leading challengers against Reps. Kim, Porter and Michelle Steel.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triggered by the pandemic also pose unique barriers for women who might want to run for office,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noted, since women often are the primary caregivers for both children and elderly family members. The threat of the pandemic has created uncertainty that, she said, prompted a couple women she’d been talking to about running for office to sit out this cycle.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hyper-partisan and at times violent rhetoric that has invaded so many local school board, city council and county board meetings.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McNicholas, who rose from PTA mom to president of the Capistrano Unified School District board, said she never thought until recently about how the fact that her board is one of just two in the entire county to be entirely female  and how that might make the board a particular target for hostility. But the question came up after one female board member abrupty resigned her seat two weeks ago in large part over harassment from the public, which McNicholas said can skew misogynistic.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wondering, being an all-female board, does that make people think they can intimidate us more, and that it’s OK to yell at us?” she said. She’s tried to keep careful order and “put up a strong face,” but said she worries about how the rise in public anger might dissuade many rational people, and women in particular, from running for office.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2022</w:t>
      </w:r>
    </w:p>
    <w:p>
      <w:pPr>
        <w:pStyle w:val="Normal112"/>
      </w:pPr>
    </w:p>
    <w:p>
      <w:pPr>
        <w:pStyle w:val="Normal112"/>
        <w:ind w:left="200"/>
        <w:sectPr>
          <w:type w:val="continuous"/>
          <w:pgMar w:top="840" w:right="1000" w:bottom="840" w:left="1000" w:header="400" w:footer="400"/>
          <w:pgNumType w:fmt="decimal"/>
          <w:cols w:space="720"/>
        </w:sectPr>
      </w:pPr>
      <w:r>
        <w:br/>
      </w:r>
      <w:r>
        <w:pict>
          <v:line id="_x0000_s1381"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113"/>
      </w:pPr>
    </w:p>
    <w:p>
      <w:pPr>
        <w:pStyle w:val="Normal113"/>
      </w:pPr>
      <w:r>
        <w:pict>
          <v:shape id="_x0000_i1382" type="#_x0000_t75" alt="LexisNexis®" style="width:147.75pt;height:30pt">
            <v:imagedata r:id="rId10" o:title=""/>
          </v:shape>
        </w:pict>
      </w:r>
      <w:r>
        <w:cr/>
      </w:r>
    </w:p>
    <w:p>
      <w:pPr>
        <w:pStyle w:val="Heading1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Orange County more likely to elect women to office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13"/>
        <w:keepNext w:val="0"/>
        <w:spacing w:after="0" w:line="240" w:lineRule="atLeast"/>
        <w:ind w:right="0"/>
        <w:jc w:val="both"/>
      </w:pPr>
      <w:bookmarkStart w:id="227" w:name="Bookmark_114"/>
      <w:bookmarkEnd w:id="227"/>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Orange County Register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1941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 bstaggs@scng.com</w:t>
      </w:r>
    </w:p>
    <w:p>
      <w:pPr>
        <w:pStyle w:val="Normal113"/>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383" style="position:absolute;z-index:25190092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has a higher percentage of women elected to federal, state and city offices than national averages for those levels of government.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women hold roughly four in 10 of the county ’s elected positions, a Register analysis shows. And women currently hold a majority of local House, state Assembly and school board seats.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History Month is a good time to celebrate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progress,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 of the Democratic Party of Orange County. But she said it’s also an opportunity to question why so many gaps in equal representation remain.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make up 50% of the population, we have higher voter turnout than men. But we are significantly underrepresented in elected office, and also supporting roles, such as commissions,”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women hold slightly more than one in three city council seats in Orange County. And at the water board level, women hold fewer than one in five seats.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11 of 95 local boards with elected officers  including three city councils, four water boards and four special districts  have no women at all, while another 20 have just one female among their five to seven members. By comparison, only two of those boards are all-female and only eight have only one man.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Discussions about the issue raises tricky questions about equal representation vs. so-called “identity politics.” It also forces some to ask if anything can, or should, be done to level the playing field.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data shows that Democrats have done better than Republicans when it comes to boosting female representation, though both parties include high-profile women. Democrats also are more likely to identify gender-specific barriers that they say are still holding women back, such as carrying a heavier share of the workload at home.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world events, such as the pandemic, and stepped-up efforts to attract female candidates for every level of government, have conspired to prompt more women than ever to seek the backing of the GOP and Democratic parties.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might be driven to get involved by different issues that have more to do with politics than gender  such as limiting restrictions around COVID-19 on the right and limiting restrictions around women’s reproductive rights on the left. But, regardless, Randall Avila, executive director of the Republican Party of Orange County said the results are encouraging.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feel like a lot of women feel empowered and ready to run for office.”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in fits and starts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women in political offices has been a story of steady (but slow) growth, punctuated by a couple of big gains in short periods.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 the number of women was growing by about 1 percentage point each election cycle from 1971 through the early 1990s, said Debbie Walsh, director of the Center for American Women in Politics at Rutgers University.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1992.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year women around the country watched on television as an all-male Senate committee grilled attorney Anita Hill about her sexual harassment allegations against Supreme Court nominee Clarence Thomas.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said the spectacle of those hearings  which many derided as both sexist and racist  helped turn the 1992 elections into a political “Year of the Woman.” Overall, women saw their representation in Congress jump from 6% to 10% in one election cycle.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three decades, the growth of female representation slipped back to the slow, steady pace of prior years. Then came the 2018 midterm election, when backlash against President Donald Trump’s victory prompted women to vote and, in many cases, run for office. That year, women jumped from 21% to 24% of Congress, then jumped again in 2020 to a record-high 27% today.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Orange County, the pattern has been similar, though the numbers are slightly closer to equitable.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hold 57% of the the local House seats, twice the national average, and 42% of the state Senate and Assembly seats, also higher than the national average for state legislative districts, according to data tracked by the CAWP researchers at Rutgers.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woman make up less than 31% of elected municipal positions in all U.S. cities with more than 10,000 people, they hold 36% of city council roles in Orange County’s 33 cities that meet that criteria. (Only Villa Park, which has fewer than 6,000 residents, is excluded.)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that progress has come in the last decade, Avila noted.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women held just two of Orange County’s congressional seats. Both were Latina Democrats who happened to be sisters: Linda and Loretta Sanchez. Today, women hold four of seven seats, and they’re evenly split between Republicans and Democrats.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Republican Diane Harkey was the only woman holding any of Orange County’s eight Assembly seats. Today, females hold four of seven local Assembly seats, with an even split between Republicans and Democrats.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Impacts on policy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on both sides of the political aisle say the increase in women in office has had a positive impact on policy decisions.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consensus builders, problem solvers and know how to get things done,” said Rep. Young Kim, R-La Habra, who was one of the first Korean American women elected to Congress in 2020.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can benefit from having more women perspectives at the table in the halls of government at local, state and federal levels.”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research to back Kim’s statement.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surveys her organization has conducted, asking state legislators why they ran for office, Walsh said women office holders are more likely to talk about solving specific problems while men are more likely to talk about their longstanding interesting in politics.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said it makes sense, then, that women have played key roles in working across the aisle and helping to break up the partisan gridlock that was stalling several key bills, such as GOP Sen. Susan Collins of Maine helping to negotiate the end of the 2018 federal government shutdown, or Democratic Sen. Kyrsten Sinema of Arizona co-negotiating the 2021 infrastructure bill.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problem-solving skills,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women bring real-life experiences to their elected jobs that tend to focus on issues that directly affect voters  things like health care, child care, pay equity, education and reproductive rights.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Partisan gaps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benefit of those viewpoints  and a desire to win over women voters  Orange County’s GOP and Democratic parties each have programs specifically to support women who are interested in running for office.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Republicans, Avila pointed to the Bergeson Series, named for Marian Bergeson a Republican from Newport Beach who was the first California woman to serve in both the Assembly and state Senate. For Democrats,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largely happens through the party’s many voting groups and clubs.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at the national level, where women in office are more likely to be Democrats than Republicans, female representation in Orange County is essentially equal across party lines at the state and federal office levels. An exception is the state Senate, where the only woman currently holding one of the five local seats, Sen. Pat Bates, is a Republican.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county and city levels, most of the categories where women are underrepresented also happen to be levels of government where most office holders are Republicans. From the county Board of Supervisors to city councils to water districts and special districts, most Orange County seats are likely to be held by Republicans who are likely to be male.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local GOP touts the number of Republican women in office, Avila said the party doesn’t recruit candidates or elect them because they are women. Instead, he said he believes the increase in female office holders is a “great thing that has happened naturally.” And Avila said he does not hear from female candidates or office holders in the party about gender-specific barriers to becoming a politician.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Fountain Valley Mayor Pro Tem Kim Constantine, who is a Republican and the only woman on her city council, agreed.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think of myself as a woman,” she said. “I’m just someone who serves my community. And I’m so thrilled to do so.”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there are more female office holders, and more Democrats, in O.C.’s federal, state Assembly and school board offices.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that’s because Democrats intentionally and openly recruit more women to run for office, to bring more female representation to the table.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local Democrats, such as Rep. Katie Porter of Irvine, talk about the unique barriers that women and single parents face in running for office. Porter, in fact, has pushed legislation aimed at making it easier for both groups to join the political process.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Democrats, overall, are more likely to vote for women,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argued. Instead, she said, women are more likely to turn out to vote, and they tend to vote for Democrats. So with the party backing more female candidates, and female voters backing more Democrats, the number of female Democrats continues to surge ahead at the local, state and national levels.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her organization tracks the number of women running for office in every election cycle, Walsh said it’s too early to know if there will be more female candidates this year than in recent elections because candidate filing periods remain open in many states. But, she said, it is known that 11 women on the House side have already said they’re not running for re-election, which means it’ll take more than that number of women to win if representation is to grow closer to equal.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Orange County, three of the most competitive local Congressional races include female incumbents, with men the leading challengers against Reps. Kim, Porter and Michelle Steel.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triggered by the pandemic also pose unique barriers for women who might want to run for office,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noted, since women often are the primary caregivers for both children and elderly family members. The threat of the pandemic has created uncertainty that, she said, prompted a couple women she’d been talking to about running for office to sit out this cycle.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hyper-partisan and at times violent rhetoric that’s invaded so many local school board, city council and county board meetings.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Martha McNicholas, who rose from PTA mom to president of the Capistrano Unified School District board, said she never thought until recently about how the fact that her board is one of just two in the entire county to be entirely female  and how that might make the board a particular target for hostility. But the question came up after one female board member abrupty resigned her seat two weeks ago in large part over harassment from the public, which McNicholas said can skew misogynistic.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wondering, being an all-female board, does that make people think they can intimidate us more, and that it’s OK to yell at us?” she said. She’s tried to keep careful order and “put up a strong face,” but said she worries about how the rise in public anger might dissuade many rational people, and women in particular, from running for office.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said there are several unknown factors that might still change the ratio of women in office, this year and going forward.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Supreme Court is expected to hear a key abortion rights case that could determine the fate of Roe v. Wade. While Walsh noted that the ruling will come after the filing deadlines to run for federal office, meaning it can’t prompt women to run at that level, it might lead more women to run for local offices. And it’s an issue that definitely could prompt women to vote in November.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384"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694"/>
          <w:headerReference w:type="default" r:id="rId695"/>
          <w:footerReference w:type="even" r:id="rId696"/>
          <w:footerReference w:type="default" r:id="rId697"/>
          <w:headerReference w:type="first" r:id="rId698"/>
          <w:footerReference w:type="first" r:id="rId699"/>
          <w:pgSz w:w="12240" w:h="15840"/>
          <w:pgMar w:top="840" w:right="1000" w:bottom="840" w:left="1000" w:header="400" w:footer="400"/>
          <w:pgNumType w:fmt="decimal"/>
          <w:cols w:space="720"/>
          <w:titlePg w:val="0"/>
        </w:sectPr>
      </w:pPr>
    </w:p>
    <w:p>
      <w:pPr>
        <w:pStyle w:val="Normal114"/>
      </w:pPr>
    </w:p>
    <w:p>
      <w:pPr>
        <w:pStyle w:val="Normal114"/>
      </w:pPr>
      <w:r>
        <w:pict>
          <v:shape id="_x0000_i1385" type="#_x0000_t75" alt="LexisNexis®" style="width:147.75pt;height:30pt">
            <v:imagedata r:id="rId10" o:title=""/>
          </v:shape>
        </w:pict>
      </w:r>
      <w:r>
        <w:cr/>
      </w:r>
    </w:p>
    <w:p>
      <w:pPr>
        <w:pStyle w:val="Heading1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Justice Stephen Breyer announces retirement, President Joe Biden vows to nominate first Black woman to Supreme Court</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Panther: Chapman University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2022 Tuesday</w:t>
      </w:r>
    </w:p>
    <w:p>
      <w:pPr>
        <w:pStyle w:val="Normal114"/>
        <w:keepNext w:val="0"/>
        <w:spacing w:after="0" w:line="240" w:lineRule="atLeast"/>
        <w:ind w:right="0"/>
        <w:jc w:val="both"/>
      </w:pPr>
      <w:bookmarkStart w:id="229" w:name="Bookmark_115"/>
      <w:bookmarkEnd w:id="22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UWIRE via U-Wire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14"/>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386" style="position:absolute;z-index:2519029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Breyer, associate justice of the Supreme Court, announced Jan. 27 in a letter to President Joe Biden that he will be stepping down from his role when the court is dismissed for summer recess - likely late June or early July 2022 - after 27 years of service.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Breyer's retirement will give Biden the opportunity to nominate a replacement and reinforce the court's liberal minority. On the 2020 campaign trail, Biden promised that he would nominate the first Black woman to the Supreme Court if given the chance. Biden confirmed his intent to fulfill this promise in his Jan. 27 remarks.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I will nominate will be someone of extraordinary qualifications, character, experience and integrity, and that person will be the first Black woman ever nominated to the United States Supreme Court," Biden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death of Justice Ruth Bader Ginsburg in 2020, Breyer faced pressure from progressives to retire while Democrats held both the White House and the Senate.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Ginsburg had reportedly put off retiring while President Obama was in office, believing that Hillary Clinton would win the 2016 election. However, after her death in 2020, she was replaced with Justice Amy Coney Barrett, nominated by President Trump just days before the 2020 election - a decision that cemented the Supreme Court's 6-3 conservative majority.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confirming his retirement, Breyer's letter to the president expresses his gratitude for the time he's spent as part of the federal judicial system.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found the work challenging and meaningful," Breyer wrote. "My relations with each of my colleagues have been warm and friendly."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University law professor Denis Binder describes Breyer as one of the lesser-known justices. Appointed by President Bill Clinton in 1994, Breyer's decisions have included issues of voting rights, the death penalty, the environment, reproductive rights, and most recently, the Affordable Care Act.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"Breyer was one of the more subtle but important justices," Binder said. "(He) was very influential behind the scenes in formulating opinions."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nominees for Breyer's vacancy include California Supreme Court Justice Leondra Kruger and Ketanji Brown Jackson, a former clerk for Justice Breyer who was nominated to the United States Court of Appeals for the District of Columbia Circuit by President Biden in 2021.</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University political science professor Ronald Steiner believes that appointing a Black woman is a step in the right direction to increase diversity in the courts.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115 supreme court justices in the history of the United States and 90% of them have been white, Christian men," Steiner told The Panther. "The fact that somebody says that we've really got to do something to stop that trend - thank goodness."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Avila, executive director of the Republican Party of Orange County, explained that Republicans are watching closely to see who Biden selects as his nominee.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one of the more important things for (Biden) politically is to make sure that he is appointing someone who can get the vote and be appointed to the Supreme Court and also send a message to the voters," Avila told The Panther. "Is he going to continue to appease the base and the far left in his party, or is he going to moderate and pick someone who is acceptable to the majority of Americans?"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sentiment was voiced by Senate Minority Leader Mitch McConnell, who urged President Biden to "govern from the middle" and "unite America."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must not outsource this important decision to the radical left," McConnell said in a press release. "The American people deserve a nominee with demonstrated reverence for the written text of our laws and our Constitution."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McConnell pushed for the rapid confirmation of Justice Amy Coney Barrett - a striking reversal of his response to former President Obama's 2016 nomination of Merrick Garland to the Supreme Court after the death of conservative Justice Antonin Scalia. McConnell declared that all attempts by Obama to nominate a new candidate would be nullified.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Garland's nomination was subsequently blocked by the Senate, paving the way for President Trump's nomination of Justice Neil Gorsuch in 2017.</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Chairwoman for the Democratic Party of Orange County and member of the Democratic National Committee told The Panther that she is excited to see who Biden nominates for this position, and she hopes they will back many of the party's progressive ideals.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for this (nominee) to be a strong warrior for reproductive freedom,"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"We need someone that stands with the values that the Democratic Party holds."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term, the Supreme Court has heard major cases on gun control, religion and abortion. In 2021, the court refused to block a Texas law that banned abortions after six weeks resulting in a major outcry among progressives.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nominee is expected to be confirmed and ready to serve by Oct. 4 at the start of the court's new term. Democrats currently hold a 50/50 split in the Senate, and Vice President Kamala Harris is able to cast the tie-breaking vote. Assuming Democrats remain united, they will likely be able to approve a nominee without Republican support.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exciting to see the talent that will continue to come out during this process,"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"As a woman and as a person of color, I know it is going to be a great moment for America."</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2022</w:t>
      </w:r>
    </w:p>
    <w:p>
      <w:pPr>
        <w:pStyle w:val="Normal114"/>
      </w:pPr>
    </w:p>
    <w:p>
      <w:pPr>
        <w:pStyle w:val="Normal114"/>
        <w:ind w:left="200"/>
        <w:sectPr>
          <w:type w:val="continuous"/>
          <w:pgMar w:top="840" w:right="1000" w:bottom="840" w:left="1000" w:header="400" w:footer="400"/>
          <w:pgNumType w:fmt="decimal"/>
          <w:cols w:space="720"/>
        </w:sectPr>
      </w:pPr>
      <w:r>
        <w:br/>
      </w:r>
      <w:r>
        <w:pict>
          <v:line id="_x0000_s1387"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115"/>
      </w:pPr>
    </w:p>
    <w:p>
      <w:pPr>
        <w:pStyle w:val="Normal115"/>
      </w:pPr>
      <w:r>
        <w:pict>
          <v:shape id="_x0000_i1388" type="#_x0000_t75" alt="LexisNexis®" style="width:147.75pt;height:30pt">
            <v:imagedata r:id="rId10" o:title=""/>
          </v:shape>
        </w:pict>
      </w:r>
      <w:r>
        <w:cr/>
      </w:r>
    </w:p>
    <w:p>
      <w:pPr>
        <w:pStyle w:val="Heading1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New officers, directors installed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January 2022</w:t>
      </w:r>
    </w:p>
    <w:p>
      <w:pPr>
        <w:pStyle w:val="Normal115"/>
        <w:keepNext w:val="0"/>
        <w:spacing w:after="0" w:line="240" w:lineRule="atLeast"/>
        <w:ind w:right="0"/>
        <w:jc w:val="both"/>
      </w:pPr>
      <w:bookmarkStart w:id="231" w:name="Bookmark_116"/>
      <w:bookmarkEnd w:id="231"/>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Orange County Register</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115"/>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389" style="position:absolute;z-index:25190502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February’s Democratic Club Village TV program airs Wednesdays at 2 p.m.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and DPOC Executive Director Ajay Mohan share updates on the party and on redistricting.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Zoom meeting, the 2022 Democratic Club officers and directors were elected and installed by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including President Sue Dearing, 1st Vice President Rebeca Gilad, 2nd Vice President Nancy Hensel, Secretary Allan Feldman and Treasurer Pat Leftwich.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Installed as at-large directors were Jonathan Adler (legislative action), Dana Barraclough (bylaws), Janice Burstin (activism), Debra David (membership), Heide Krueger-Gerson (historian), Jeanne Lepowsky (field organizer), Maureen Mehler (nominating), Deborah Orrill (newsletter) and Mary Ribando (voter registration).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Stop Hate rally of 2022 is Friday, Jan. 28, from 3 to 4 p.m. on El Toro Road between Olive Garden and City Hall. Signs will be available or bring your own. Note the earlier start time.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Activism Chair Burstin with questions at 949-636-0501.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Village residents are welcome.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in Laguna Woods” program on Kwanzaa airs on Village TV on Sunday, Jan. 30, at 3:30 p.m.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to the Village or move recently? Register to vote with Voter Registration Chair Ribando; call 716-984-9480 or email marytribando@aol.com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Democratic Club ’s page on the Village website. Email lwdemoclub@yahoo.com or phone Sue Dearing at 949-855-6965.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2022</w:t>
      </w:r>
    </w:p>
    <w:p>
      <w:pPr>
        <w:pStyle w:val="Normal115"/>
      </w:pPr>
    </w:p>
    <w:p>
      <w:pPr>
        <w:pStyle w:val="Normal115"/>
        <w:ind w:left="200"/>
        <w:sectPr>
          <w:type w:val="continuous"/>
          <w:pgMar w:top="840" w:right="1000" w:bottom="840" w:left="1000" w:header="400" w:footer="400"/>
          <w:pgNumType w:fmt="decimal"/>
          <w:cols w:space="720"/>
        </w:sectPr>
      </w:pPr>
      <w:r>
        <w:br/>
      </w:r>
      <w:r>
        <w:pict>
          <v:line id="_x0000_s1390"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116"/>
      </w:pPr>
    </w:p>
    <w:p>
      <w:pPr>
        <w:pStyle w:val="Normal116"/>
      </w:pPr>
      <w:r>
        <w:pict>
          <v:shape id="_x0000_i1391" type="#_x0000_t75" alt="LexisNexis®" style="width:147.75pt;height:30pt">
            <v:imagedata r:id="rId10" o:title=""/>
          </v:shape>
        </w:pict>
      </w:r>
      <w:r>
        <w:cr/>
      </w:r>
    </w:p>
    <w:p>
      <w:pPr>
        <w:pStyle w:val="Heading1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OC Democratic Party officials to talk at Jan. 18 meeting</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January 2022</w:t>
      </w:r>
    </w:p>
    <w:p>
      <w:pPr>
        <w:pStyle w:val="Normal116"/>
        <w:keepNext w:val="0"/>
        <w:spacing w:after="0" w:line="240" w:lineRule="atLeast"/>
        <w:ind w:right="0"/>
        <w:jc w:val="both"/>
      </w:pPr>
      <w:bookmarkStart w:id="233" w:name="Bookmark_117"/>
      <w:bookmarkEnd w:id="233"/>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Orange County Register</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116"/>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392" style="position:absolute;z-index:25190707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Club meets Tuesday, Jan. 18, with the chair of the Democratic Party of Orange County,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who will address the party’s plans for the 2022 elections, and with DPOC Executive Director Ajay Mohan, who will discuss redistricting.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at 7 p.m. in Clubhouse 2. Proof of vaccination and masks are required. Non-club members are asked to contribute a $3 guest fee.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serving her second term. Under her leadership, Democrats took the lead as the largest political party in Orange County and in 2020 flipped 20 local and two state Senate seats and gained a plurality of school board seats.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one of the Orange County Register’s 100 Most Influential in 2020, 2019, 2018 and 2014.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23, Mohan is the youngest executive director of the DPOC. He works on programs, policies and candidate recruitment. Mohan is one of the OC Register’s 125 Most Influential in 2021.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in Laguna Woods” program on Kwanzaa airs on Village TV Sundays in January at 3:30 p.m. The Democratic Club’s January program airs Wednesdays at 2 p.m. with Dr. William Billingsley speaking on “Race, Religion and Reaction.”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Democratic Club’s page on the Village website. Email lwdemoclub@yahoo.com or call Sue Dearing at 949-855-6965.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Sue Dearing</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393"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117"/>
      </w:pPr>
    </w:p>
    <w:p>
      <w:pPr>
        <w:pStyle w:val="Normal117"/>
      </w:pPr>
      <w:r>
        <w:pict>
          <v:shape id="_x0000_i1394" type="#_x0000_t75" alt="LexisNexis®" style="width:147.75pt;height:30pt">
            <v:imagedata r:id="rId10" o:title=""/>
          </v:shape>
        </w:pict>
      </w:r>
      <w:r>
        <w:cr/>
      </w:r>
    </w:p>
    <w:p>
      <w:pPr>
        <w:pStyle w:val="Heading1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Alan Lowenthal Leaving Congress Next Year, LB Democrat Says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 1:51 PM PST</w:t>
      </w:r>
    </w:p>
    <w:p>
      <w:pPr>
        <w:pStyle w:val="Normal117"/>
        <w:keepNext w:val="0"/>
        <w:spacing w:after="0" w:line="240" w:lineRule="atLeast"/>
        <w:ind w:right="0"/>
        <w:jc w:val="both"/>
      </w:pPr>
      <w:bookmarkStart w:id="235" w:name="Bookmark_118"/>
      <w:bookmarkEnd w:id="235"/>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City News Service, Inc. All Rights Reserved</w:t>
      </w:r>
    </w:p>
    <w:p>
      <w:pPr>
        <w:pStyle w:val="Normal11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17"/>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395" style="position:absolute;z-index:25190912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(CNS) - Veteran Long Beach politician Alan Lowenthal will not seek re-election to Congress next year, he announced today.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30 years ago to the day, I made the decision to run for the Long Beach City Council because I felt that my council member didn't listen to me or my neighbors. Every day since, over three decades of public service, I have re-committed myself to listening to you, to serving your interests, and doing my best for you," the 80-year-old Democrat said in a message to constituents.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journey has taken me from Long Beach City Hall, to the California State Capitol, and to our nation's capital. During my time as a public servant, I have met some of the most incredible people, received the counsel of wise leaders, and had the honor of working with some of the most dedicated public servants.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every journey has a beginning, so too does it have an end. I am announcing today that I will not be running for reelection to Congress in 2022.</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pass the baton. It is time to rest and surround myself with the benefits of a life well lived and earned honorably in the service of my fellow citizens," he continued.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Lowenthal has represented California's 47th District since 2012. The district encompasses portions of eastern Los Angeles County and western Orange County. New congressional maps are still being drawn that would change the district.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Mayor Robert Garcia, who was not immediately available for comment, could be one potential candidate for the seat.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Lowenthal serves on the House Natural Resources Committee and the House Transportation and Infrastructure Committee.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retirement from Congress was also "a chance for me and my wife, Debbie, who has been my rock throughout this journey and who has been by my side despite her own sacrifices, to even more deeply enjoy our lives together."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Lowenthal said he will remain engaged in his final year in Congress, "determined to make the most of that time. After that, there are certainly other pages left to write in my life and other challenges I would like to take on beyond the halls of government."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she was "proud" that Lowenthal was her representative.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very thankful as a Democrat in Orange County that he has paved the way with his voting record and his extraordinary leadership,"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"We've been so fortunate to have such a deep friend in him. He's going to be missed. He's absolutely going to be missed, but we're thankful for him paving the way for so many. I couldn't be more proud that he's my congressman."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Lowenthal was praised by several other area leaders following the announcement, with Rep. Katie Porter, D-Irvine, calling him "a true public servant."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Lowenthal has fought tirelessly for Southern California families for nearly three decades," Porter said in a statement.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leadership helped transform the ports of Long Beach and Los Angeles into two of the cleanest and most active ports in the world -- a clear validation that climate action and economic growth are often hand and glove. As Chair of the House Natural Resources Energy and Mineral Resources Subcommittee, Congressman Lowenthal has held Big Oil's feet to the fire and pressed for common-sense solutions to the climate crisis."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County Supervisor Janice Hahn, a former Congressional colleague of Lowenthal, tweeted, "Over the course of his long career, my friend and former colleague, Congressman Alan Lowenthal, has been a champion of the environment, equality, and his constituents. Congratulations, @RepLowenthal, on an incredible career and a well-deserved retirement."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Lowenthal's ex-wife Bonnie Lowenthal served on the Long Beach City Council and in the California Assembly. His daughter-in-law Suja Lowenthal served on Long Beach's city council and school board, and is currently the city manager of Hermosa Beach.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2021</w:t>
      </w:r>
    </w:p>
    <w:p>
      <w:pPr>
        <w:pStyle w:val="Normal117"/>
      </w:pPr>
    </w:p>
    <w:p>
      <w:pPr>
        <w:pStyle w:val="Normal117"/>
        <w:ind w:left="200"/>
        <w:sectPr>
          <w:type w:val="continuous"/>
          <w:pgMar w:top="840" w:right="1000" w:bottom="840" w:left="1000" w:header="400" w:footer="400"/>
          <w:pgNumType w:fmt="decimal"/>
          <w:cols w:space="720"/>
        </w:sectPr>
      </w:pPr>
      <w:r>
        <w:br/>
      </w:r>
      <w:r>
        <w:pict>
          <v:line id="_x0000_s1396"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718"/>
          <w:headerReference w:type="default" r:id="rId719"/>
          <w:footerReference w:type="even" r:id="rId720"/>
          <w:footerReference w:type="default" r:id="rId721"/>
          <w:headerReference w:type="first" r:id="rId722"/>
          <w:footerReference w:type="first" r:id="rId723"/>
          <w:pgSz w:w="12240" w:h="15840"/>
          <w:pgMar w:top="840" w:right="1000" w:bottom="840" w:left="1000" w:header="400" w:footer="400"/>
          <w:pgNumType w:fmt="decimal"/>
          <w:cols w:space="720"/>
          <w:titlePg w:val="0"/>
        </w:sectPr>
      </w:pPr>
    </w:p>
    <w:p>
      <w:pPr>
        <w:pStyle w:val="Normal118"/>
      </w:pPr>
    </w:p>
    <w:p>
      <w:pPr>
        <w:pStyle w:val="Normal118"/>
      </w:pPr>
      <w:r>
        <w:pict>
          <v:shape id="_x0000_i1397" type="#_x0000_t75" alt="LexisNexis®" style="width:147.75pt;height:30pt">
            <v:imagedata r:id="rId10" o:title=""/>
          </v:shape>
        </w:pict>
      </w:r>
      <w:r>
        <w:cr/>
      </w:r>
    </w:p>
    <w:p>
      <w:pPr>
        <w:pStyle w:val="Heading1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Partidistas ocultos intentan ‘influir’ en la redistribución de distritos de California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Opinión (Spanish Language)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octubre 2021</w:t>
      </w:r>
    </w:p>
    <w:p>
      <w:pPr>
        <w:pStyle w:val="Normal118"/>
        <w:keepNext w:val="0"/>
        <w:spacing w:after="0" w:line="240" w:lineRule="atLeast"/>
        <w:ind w:right="0"/>
        <w:jc w:val="both"/>
      </w:pPr>
      <w:bookmarkStart w:id="237" w:name="Bookmark_119"/>
      <w:bookmarkEnd w:id="237"/>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ProQuest Information and Learning</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Ethnic NewsWatch</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ImpreMedia Operating Company, LLC Derechos reservados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ISSN: 0276590X</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Calif. </w:t>
      </w:r>
    </w:p>
    <w:p>
      <w:pPr>
        <w:pStyle w:val="Normal118"/>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398" style="position:absolute;z-index:25191116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agosto, Christopher Rodríguez llamó por teléfono a una reunión en línea de la Comisión de Redistribución de Distritos de Ciudadanos de California, los 14 voluntarios que dibujarán nuevos mapas legislativos y del Congreso que se utilizarán durante la próxima década.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Rodríguez argumentó que no importa cómola comisión determinelos 52 distritos del Congreso del estado, Camp Pendleton, la base del Cuerpo de Marines en expansión en el norte del condado de San Diego, debería agruparse con las ciudades cercanas de Fallbrook y Oceanside para mantener unida a “nuestra población militar”.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 es necesario, argumentó, la comisión debería deshacerse de las ciudades más alejadas de la costa, incluidas Del Mar y Encinitas, que son “simplemente completamente ajenas a nosotros aquí en el norte del condado. Ellos no vienen aquí, nosotros no vamos allá”.</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Rodríguez se presentó como “propietario de una pequeña empresa”, un “veterano de combate de la Infantería de Marina” y “padre de siete hijos”.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Olvidó mencionar que también es miembro del concejo de la ciudad de Oceanside, y un republicano que se postula para el Congreso en 2022, otras perspectivas podrían verse impulsadas por un distrito que está anclado alrededor de la base de la Marina y su ciudad natal y queexcluye las áreas demócratas al sur. El actual distrito 49, representado por el demócrata Mike Levin, es 36% demócrata y 33% republicano según registro de votantes, perola porción del condado de San Diego es aproximadamente 38% demócrata.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Rodríguez dijo que su motivación era defender los intereses compartidos de las comunidades militares y que “absolutamente” no estaba tomando en cuenta las perspectivas de su campaña. “Postularse para un cargo y ser un servidor público como miembro del concejo municipal es completamente irrelevante”, dijo.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 línea de tiempo ajustada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Desde marzo, la comisiónha estado escuchando testimonios públicossobre qué “comunidades de interés” deben unirse en distritos legislativos o del Congreso, y cuáles debe dividir a la irrelevancia política. Requiere arbitrar las demandas en competencia de una miríada de intereses étnicos, económicos y políticos en el estado más diverso de la nación.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comisión completa se reunió hace unas semanas en Sacramento. Tiene hasta el 27 de diciembre para enviar los mapas finales del Congreso y la Legislatura al secretario de estado,dictaminó la Corte Supremadel estado el 22 de septiembre. El panel había pedido una extensión hasta el 14 de enero, debido a las demoras en obtener los datos del censo de EE.UU. Pero elcalendario ordenado porla corte mantiene las primarias de junio de 2022 en el buen camino, al igual queun proyecto de ley de programación firmado el lunespor el gobernador Gavin Newsom.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 mucho en juego en el norte del Valle de San Joaquín, los suburbios del norte de Los Ángeles y los condados de Orange y el norte de San Diego, los sitios de las contiendas electorales más disputadas de California.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Aunque la comisión está prohibida considerar los intereses electorales de los funcionarios electos, candidatos o partidos políticos, no hay nada que impida que esos participantes intenten influir en las decisiones, ni ninguna ley o regla que requiera que los comentaristas públicos enumeren posibles conflictos de intereses.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 no revelar un interés personal puede cruzar una línea ética, dijo Jessica Levinson, ex miembro de la Comisión de Ética de Los Ángeles y ahora profesora de la Facultad de Derecho de Loyola.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bueno escuchar a las partes acerca de cómo las líneas los beneficiarían y perjudicarían, pero queremos saber quién nos está hablando”, dijo. “Saber quién es el mensajero nos permite evaluar el mensaje”.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Sadhwani, presidenta de la comisión, dijo que si bien una mayor divulgación podría ser útil, las reglas establecidas por los votantes en la medida de votación que creó el panel no requiere que los oradores detallen ninguna afiliación partidista.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 tomamos muy en serio nuestro compromiso con el proceso, para asegurarnos de que quien quiera llamar pueda”, dijo a CalMatters. “Y reconocemos que algunos de ellos podrían ser candidatos o personas que los representen, incluso si no reconocen su conexión. Al final del día, la pieza clave para nosotros es asegurarnos de que todos los californianos tengan la oportunidad de opinar”.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Sadhwani dijo que la comisión recibe comentarios que parecen coordinados, todos básicamente repitiendo el mismo punto, pero agregó que ella y otros comisionados no dan a esos argumentosmás peso que los de una sola persona.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“Mantenemos nuestros ojos abiertos para algunas de esas voces más pequeñas que de otra manera podrían quedar ahogadas por estos esfuerzos coordinados más ruidosos”, expresó.</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 ha habido numerosos ejemplos de ciudadanos que no mencionaron sus afiliaciones partidistas al hacer recomendaciones a la comisión de redistribución de distritos redactadas en un lenguaje no partidista.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18 de septiembre,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quien se llamaba a sí misma una “organizadora laboral” de Stanton, instó a la comisión a ubicar las “comunidades muy diferentes” del norte y sur del condado de Orange en diferentes distritos.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norte del condado de Orange, donde vivo, es el hogar de inmigrantes de todo el mundo”, dijo. “El sur del condado de Orange refleja más a las casas grandes y ricas frente al mar que la mayoría de la gente ve en la televisión”.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 los oyentes especialmente enchufados políticamente, o aquellos con tiempo libre para jugar a los detectives, sabrían que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es presidente del Partido Demócrata del Condado de Orange.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Cuando se le preguntó por qué no reveló ese detalle,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su papel en el partido no es relevante. Lo relevante, dijo, essus 25 años como líder con UNITE HERE 11 y como organizadora en la redistribución de distritos de Anaheim en 2015 y 2016, cuando la ciudad pasó de elecciones generales a elecciones de distrito.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“Siento que esos son sombreros que sostengo que están muy arraigados y muy cimentados”, dijo. “Simplemente sentí que era fundamental que, si tengo un poco de tiempo para hablar, creo que es crucial resaltar esos problemas”.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También en la audiencia del 18 de septiembre, dos personas que solo dieron su primer nombre tomaron la posición opuesta 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problemas ambientales que enfrentan las playas del Condado de Orange son lo suficientemente únicos en el Condado de Orange como para justificar el control de un solo distrito del Congreso”, dijo Austin, quien se describió a sí misma como madre de dos hijos en Dana Point con experiencia en geomorfología.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 representación unificada de la costa sería “útil si consideramos el cambio climático y el aumento del nivel del mar”, agregó David, residente de Leisure World Seal Beach.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Tanto el fragmento del número de teléfono como la descripción biográfica que aparece como “Austin” coinciden con los de Austin Eisner, cuyo esposo Alexander Eisner es socio legal de Shawn Steel, el ex presidente del Partido Republicano de California. Está casado con la representante estadounidense Michelle Steel, quienderrocó por poco a Harley Rouda en el cargo demócrata en noviembre de 2020 para representar la costa del condado de Orange.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Roudase postula nuevamente en 2022, tratando de retomar su escaño en el Distrito 48, que actualmente es 33% demócrata y 38% republicano por registro.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Eisner no respondió a las solicitudes de comentarios.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información proporcionada por “David” sugiere que él es David Harlow, presidente del Leisure World Republican Club. Harlow confirmó a CalMatters que había llamado, pero dijo que no era en nombre del Club republicano. “Leisure World es una especie de comunidad cerrada y todo lo que hacemos es cómo afectaría a nuestra comunidad”, dijo.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Dijo que, en retrospectiva, “tal vez debería haber dicho algo” sobre su afiliación republicana. “Pero no creo que sea tan importante como para que signifique algo”, agregó.</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Eliminando el partidismo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2008, los votantes de California aprobaron la Propuesta 11, entregando la tarea única en una década de dibujar 40 distritos del Senado estatal y 80 de la Asamblea a la comisión independiente. Dos años después, los votantes agregaron los 53 distritos electorales del estado a las funciones de la comisión.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 tarea es más difícil este año porque, por primera vez,California perdió un escaño en la Cámara de los Estados Unidosdespués del censo de 2020. Su trabajo también puede tener más consecuencias: losdemócratas tienen una escasa mayoría de 220-212en la Cámara de los Estados Unidos, mientras quelos estados de tendencia republicana están ganando escañosdespués del censo.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Ydado que se espera que los republicanos saquen los distritos a su favoren los estados que controlan, en las elecciones de 2022, es crucial que los demócratas mantengan los 42 de sus escaños en el Congreso en California, ytal vez cambien cuatro escaños del Partido Republicano a losque están apuntando, para tener más esperanzas de mantener el control de la Cámara y a Nancy Pelosi de San Francisco como presidenta.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miembros de la comisión de redistribución de distritos de California son extraídosde los solicitantes seleccionados por el auditor estatal. Los funcionarios electos actuales y anteriores y su personal, cabilderos, grandes donantes o miembros de la familia están descalificados. Los primeros ocho se seleccionan al azar y ellos eligen los últimos seis. El panel está dividido en cinco demócratas, cinco republicanos y cuatro miembros sin afiliación partidaria.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comisión fue diseñada para despojar a los funcionarios electos del poder de trazar sus propios distritos, un proceso lleno de acuerdos ocultos y envuelto en partidismo y secreto. Unnúmero creciente de estadosha adoptado este proceso más transparente e independiente para evitar la manipulación, aunquealgunas nuevas comisiones ya se han divididoen campos partidistas.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 pronto como la primera redistribución de distritos de la comisión ciudadana de California después del censo de 2010, quedó claro lo difícil que es eliminar por completo la política del proceso. Tal comodetalló ProPublica, los demócratas de California organizaron una campaña estatal, disfrazada de activismo de base, mediante el reclutamiento de un pequeño ejército de defensores, líderes electos y organizaciones sin fines de lucro con nombres inocuos para presionar a los distritos para favorecer al partido.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respuesta, lacomisión emitió un informe de 2016que reconoció el cabildeo, pero dijo que analizó y evaluó todas las contribuciones, y “mantuvo su absoluta independencia como representantes ciudadanos de toda California”.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informe dijo que la comisión debatió tener algún tipo de criterio de elegibilidad, pero eso resultó “en gran medida innecesario”. Sin embargo, instó a las futuras comisiones a discutir la posible manipulación de la opinión pública.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 sugerencia no pretende desalentar los comentarios o la movilización de los oradores, sino simplemente señalar que es posible ‘acumular’ testimonios o engañar a la Comisión”, dice el informe.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actual presidente de la comisión, Sadhwani, un demócrata del condado de Los Ángeles que es profesor asistente de política en Pomona College, dijo que algunas de las salvaguardas en el proceso incluyen que todas las conversaciones sobre la redistribución de distritos deben estar abiertas al público y que todos los comentarios están disponibles en un formato de base de datos públicos. También dijo que la comisión publicará cada propuesta semanalmente para que el público pueda ver los mapas.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pesar de los posibles obstáculos, la participación pública es un punto clave para la comisión.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mil veces mejor que un tipo como yo yendo a reunirse con los principales funcionarios electos del estado fumando puros y trazando líneas”, dijo Paul Mitchell, vicepresidente de Political Data Inc., que brinda servicios de seguimiento de votantes tanto a demócratas como a republicanos.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 más importante es que la comisión tenga un conjunto claro de estándares y valores”, agregó. “Si tiene una buena base en cuanto a lo que quiere lograr en el proceso de redistribución de distritos y qué tipo de valores tiene, es difícil que alguien lo engañe para que dibuje mapas incorrectos”.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 artículo fue publicado originalmente por CalMatters.org, una organización de medios de comunicación sin fines de lucro, no partidista, que explica las políticas públicas y los temas políticos de California.</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Pr>
        <w:pStyle w:val="Normal118"/>
      </w:pPr>
    </w:p>
    <w:p>
      <w:pPr>
        <w:pStyle w:val="Normal118"/>
        <w:ind w:left="200"/>
        <w:sectPr>
          <w:type w:val="continuous"/>
          <w:pgMar w:top="840" w:right="1000" w:bottom="840" w:left="1000" w:header="400" w:footer="400"/>
          <w:pgNumType w:fmt="decimal"/>
          <w:cols w:space="720"/>
        </w:sectPr>
      </w:pPr>
      <w:r>
        <w:br/>
      </w:r>
      <w:r>
        <w:pict>
          <v:line id="_x0000_s1399"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19"/>
      </w:pPr>
    </w:p>
    <w:p>
      <w:pPr>
        <w:pStyle w:val="Normal119"/>
      </w:pPr>
      <w:r>
        <w:pict>
          <v:shape id="_x0000_i1400" type="#_x0000_t75" alt="LexisNexis®" style="width:147.75pt;height:30pt">
            <v:imagedata r:id="rId10" o:title=""/>
          </v:shape>
        </w:pict>
      </w:r>
      <w:r>
        <w:cr/>
      </w:r>
    </w:p>
    <w:p>
      <w:pPr>
        <w:pStyle w:val="Heading1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Hidden partisans try to influence California's redistricting</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Independent (Ridgecrest, California)</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2021 Friday</w:t>
      </w:r>
    </w:p>
    <w:p>
      <w:pPr>
        <w:pStyle w:val="Normal119"/>
        <w:keepNext w:val="0"/>
        <w:spacing w:after="0" w:line="240" w:lineRule="atLeast"/>
        <w:ind w:right="0"/>
        <w:jc w:val="both"/>
      </w:pPr>
      <w:bookmarkStart w:id="239" w:name="Bookmark_120"/>
      <w:bookmarkEnd w:id="239"/>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Daily Independent</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1951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Christopher And Sameea Kamal, CALMATTERS</w:t>
      </w:r>
    </w:p>
    <w:p>
      <w:pPr>
        <w:pStyle w:val="Normal119"/>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01" style="position:absolute;z-index:25191321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Christopher Rodriguez phoned into an online meeting of the California Citizens Redistricting Commission, the 14 volunteers who will draw new congressional and legislative maps that will be used for the next decade.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argued that no matter how the commission determines the state's 52 congressional districts, Camp Pendleton, the sprawling Marine Corps base in north San Diego County, should be grouped together with the nearby cities of Fallbrook and Oceanside to keep "our military population together." If necessary, he argued, the commission should jettison cities farther down the coast, including Del Mar and Encinitas, which are "just completely foreign to us here in North County. They don't come up here, we don't go down there." Rodriguez introduced himself as "small business owner," a "Marine Corp combat veteran" and "a father of seven." He neglected to mention that he's also an Oceanside city council member - and a Republican running for Congress in 2022 whose prospects could be buoyed by a district that is anchored around the Marine base and his hometown and that excludes the Democratic areas to the south.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49th District, represented by Democrat Mike Levin, is 36% Democratic and 33% Republican by voter registration, but the San Diego County portion is about 38% Democratic.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said that his motivation was to advocate for the shared interests of the military communities, and that he was "absolutely" not factoring in his campaign prospects. "Running for office, and being a public servant as a city council member, is completely irrelevant,"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tight timeline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March, the commission has been hearing public testimony on which "communities of interest" to unite in legislative or congressional districts - and which to partition into political irrelevance.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requires arbitrating the competing demands of myriad ethnic, economic and political interests across the nation's most diverse state.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commission meets today and Wednesday in Sacramento.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until Dec. 27 to submit the final congressional and legislative maps to the secretary of state, the state Supreme Court ruled on Sept. 22. The panel had asked for an extension until Jan. 14, due to the delays in getting the required data from the U.S. Census. But the court-ordered schedule keeps the June 2022 primary on track, as does a scheduling bill signed Monday by Gov. Gavin Newsom.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are especially high in the northern San Joaquin Valley, the northern Los Angeles suburbs and Orange and north San Diego counties - the sites of California's most hotly contested congressional races.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commission is prohibited from considering the electoral interests of elected officials, candidates or political parties, there's nothing that bars any of those players from trying to influence the decisions, nor any laws or rules requiring public commenters to list potential conflicts of interest.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disclosing a personal stake may cross an ethical line, said Jessica Levinson, a former member of the Los Angeles Ethics Commission and now a Loyola Law School professor.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good to hear from the parties about how the lines would benefit and harm them, but we kind of want to know who is speaking to us," she said. "Knowing who the messenger is allows us to evaluate the message." Sara Sadhwani, the commission's chairperson, said while more disclosure could be helpful, rules set by voters in the ballot measure that created the panel don't require speakers to detail any partisan affiliations.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very much take our commitment to the process seriously, to ensure whoever wants to call in can," she told CalMatters. "And we recognize that some of those might be candidates or people representing those candidates, even if they don't acknowledge their connection. At the end of the day, the key piece for us is ensuring all Californians have a chance to weigh in." Sadhwani said the commission does receive input that appears coordinated - all basically repeating the same point - but said she and other commissioners don't give those arguments any more weight than ones from a lone caller.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keeping our eyes open for some of those smaller voices that might otherwise get drowned out by these louder coordinated efforts,"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Sept. 28 meeting, commission members discussed the issue while mapping out how they plan to accept and evaluate public input.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rather they be overt versus covert, but either way, they do get a voice," said commissioner Patricia S. Sinay. "I don't think just because someone's a politician they can't call in . We're not saying 'no.' We're saying, 'Please we'd rather know who you are." Commissioner Russell Yee added: "And just because you don't identify yourself doesn't mean you have covert motivations."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Hiding true identities?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already been numerous examples of citizens failing to mention their partisan affiliations while making recommendations to the redistricting commission couched in nonpartisan language.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Sept. 18,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who called herself a "labor organizer" from Stanton, urged the commission to put the "very different communities" of north and south coastal Orange County into different districts.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Orange County, where I live, is the home to immigrants from around the world," she said. "South Orange County reflects more of the wealthy, large beachfront homes that most people see on TV." Only especially politically plugged-in listeners - or those with the spare time to play detective - would know that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chairperson of the Orange County Democratic Party.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why she didn't disclose that,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party role isn't relevant. What is relevant, she said, is her 25 years as a leader with UNITE HERE 11 and as an organizer in Anaheim's redistricting in 2015 and 2016, as the city transitioned from at-large to district elections.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those are hats that I hold that are really ingrained and very cemented," she said. "I just felt that it was critical that if I have a little bit of time to speak, I feel that it is crucial to highlight those issues." Also in the Sept. 18 hearing, two callers who only gave their first names took the opposite position from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issues facing the beaches of Orange County are unique enough to Orange County to warrant being brought under the control of a single congressional district," said Austin, who described herself as a Dana Point mother of two with a background in geomorphology.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Unified representation of the coast would be "helpful as we consider climate change and rising sea levels," added David, a resident of Leisure World Seal Beach.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phone number fragment and the biographical description listed "Austin" match those of Austin Eisner, whose husband Alexander Eisner is a law partner of Shawn Steel, the former chairperson of the California Republican Party. He is married to U.S. Rep. Michelle Steel, who narrowly ousted Democratic incumbent Harley Rouda in November 2020 to represent coastal Orange County. Rouda is running again in 2022, trying to retake his seat in the 48th District, which is currently 33% Democratic and 38% Republican by registration.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Eisner did not respond to requests for comment.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information provided by "David" suggests that he is David Harlow, chairperson of the Leisure World Republican Club. Harlow confirmed to CalMatters that he had called in, but said it was not on behalf of the Republican Club. "Leisure World is kind of a closed community and everything that we do is how it would affect our community,'"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in hindsight, "maybe I should have said something" about his Republican affiliation. "But I don't think I'm that important for it to mean anything," he added.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partisanship out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California voters passed Proposition 11, handing the once-in-a-decade task of drawing 40 state Senate and 80 Assembly districts to the independent commission.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later, voters added the state's 53 congressional districts to the commission's duties.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task is more difficult this year because for the first time ever, California lost a U.S. House seat after the 2020 census. Its work may also be more consequential: Democrats hold a slim 220-212 majority in the U.S. House, while Republican-leaning states are gaining seats after the census.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Republicans expected to draw districts to their advantage in states they control, in the 2022 election, it's crucial for Democrats to hold on to all 42 of their congressional seats in California, and maybe flip four GOP-held seats they are targeting, to have much hope of keeping control of the House and Nancy Pelosi of San Francisco as speaker.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California redistricting commission's members are pulled from applicants winnowed by the state auditor.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and former elected officials and their staffers, lobbyists, big donors or family members are disqualified.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eight are randomly selected, and they pick the final six. The panel is split with five Democrats, five Republicans and four members with no party affiliation.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was designed to strip elected officials of the power to draw their own districts, a process full of backroom deals and shrouded in partisanship and secrecy. A growing number of states have adopted this more transparent, more independent process to prevent gerrymandering, though some new commissions have already split into partisan camps.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early as the California citizen commission's first redistricting following the 2010 census, it became clear how difficult it is to completely remove politics from the process.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detailed by ProPublica, California Democrats organized a statewide campaign, disguised as grassroots activism, by drafting a small army of advocates, elected leaders and innocuously-named nonprofits to lobby for districts to favor the party.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the commission issued a 2016 report that acknowledged the lobbying, but said it carefully analyzed and evaluated all contributions, and "maintained its absolute independence as citizen representatives for all of California." The report said the commission debated having some kind of eligibility criteria, but that proved "largely unnecessary." It did, however, urge future commissions to discuss potential manipulation of public input.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suggestion is not meant to discourage commentary or the mobilization of speakers but simply to point out that it is possible to 'stack' testimony or mislead the Commission," the report says.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commission chairperson Sadhwani, a Los Angeles County Democrat who is an assistant professor of politics at Pomona College, said some of the safeguards in the process include that all conversations about redistricting must be open to the public, and that all comments are available in a public database.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said the commission will post each proposal weekly so the public can see the maps.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potential pitfalls, public participation is a key selling point for the commission.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thousand times better than a dude like me going in to meet with the state's top elected leaders smoking cigars and drawing lines," said Paul Mitchell, vice president of Political Data Inc., which provides voter tracking services to both Democratic and Republican campaigns.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important thing is for the commission to have a clear set of standards and values," he added. "If you have good footing as to what you want to achieve in the redistricting process and what kind of values you have, it's hard for someone to trick you into drawing bad maps." CalMatters is a nonprofit, nonpartisan newsroom committed to explaining California policy and politics.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2021</w:t>
      </w:r>
    </w:p>
    <w:p>
      <w:pPr>
        <w:pStyle w:val="Normal119"/>
      </w:pPr>
    </w:p>
    <w:p>
      <w:pPr>
        <w:pStyle w:val="Normal119"/>
        <w:ind w:left="200"/>
        <w:sectPr>
          <w:type w:val="continuous"/>
          <w:pgMar w:top="840" w:right="1000" w:bottom="840" w:left="1000" w:header="400" w:footer="400"/>
          <w:pgNumType w:fmt="decimal"/>
          <w:cols w:space="720"/>
        </w:sectPr>
      </w:pPr>
      <w:r>
        <w:br/>
      </w:r>
      <w:r>
        <w:pict>
          <v:line id="_x0000_s1402"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120"/>
      </w:pPr>
    </w:p>
    <w:p>
      <w:pPr>
        <w:pStyle w:val="Normal120"/>
      </w:pPr>
      <w:r>
        <w:pict>
          <v:shape id="_x0000_i1403" type="#_x0000_t75" alt="LexisNexis®" style="width:147.75pt;height:30pt">
            <v:imagedata r:id="rId10" o:title=""/>
          </v:shape>
        </w:pict>
      </w:r>
      <w:r>
        <w:cr/>
      </w:r>
    </w:p>
    <w:p>
      <w:pPr>
        <w:pStyle w:val="Heading1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Between the lines: Hidden partisans try to influence California's independent redistricting</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 Francisco Examiner (California)</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Thursday</w:t>
      </w:r>
    </w:p>
    <w:p>
      <w:pPr>
        <w:pStyle w:val="Normal120"/>
        <w:keepNext w:val="0"/>
        <w:spacing w:after="0" w:line="240" w:lineRule="atLeast"/>
        <w:ind w:right="0"/>
        <w:jc w:val="both"/>
      </w:pPr>
      <w:bookmarkStart w:id="241" w:name="Bookmark_121"/>
      <w:bookmarkEnd w:id="241"/>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San Francisco Print Media Co.</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Christopher and Sameea Kamal</w:t>
      </w:r>
    </w:p>
    <w:p>
      <w:pPr>
        <w:pStyle w:val="Normal120"/>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04" style="position:absolute;z-index:25191526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Christopher Rodriguez phoned into an online meeting of the California Citizens Redistricting Commission, the 14 volunteers who will draw new congressional and legislative maps that will be used for the next decade.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argued that no matter how the commission determines the state's 52 congressional districts, Camp Pendleton, the sprawling Marine Corps base in north San Diego County, should be grouped together with the nearby cities of Fallbrook and Oceanside to keep "our military population together."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necessary, he argued, the commission should jettison cities farther down the coast, including Del Mar and Encinitas, which are "just completely foreign to us here in North County. They don't come up here, we don't go down there."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introduced himself as "small business owner," a "Marine Corp combat veteran" and "a father of seven."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neglected to mention that he's also an Oceanside city council member — and a Republican running for Congress in 2022 whose prospects could be buoyed by a district that is anchored around the Marine base and his hometown and that excludes the Democratic areas to the south. The current 49th District, represented by Democrat Mike Levin, is 36 percent Democratic and 33 percent Republican by voter registration, but the San Diego County portion is about 38 percent Democratic.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said that his motivation was to advocate for the shared interests of the military communities, and that he was "absolutely" not factoring in his campaign prospects. "Running for office, and being a public servant as a city council member, is completely irrelevant,"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tight timeline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March, the commission has been hearing public testimony on which "communities of interest" to unite in legislative or congressional districts — and which to partition into political irrelevance. It requires arbitrating the competing demands of myriad ethnic, economic and political interests across the nation's most diverse state.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commission met Sept. 28 and Sept. 29 in Sacramento. It has until Dec. 27 to submit the final congressional and legislative maps to the secretary of state, the state Supreme Court ruled on Sept. 22. The panel had asked for an extension until Jan. 14, due to the delays in getting the required data from the U.S. Census. But the court-ordered schedule keeps the June 2022 primary on track, as does a scheduling bill signed Monday by Gov. Gavin Newsom.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are especially high in the northern San Joaquin Valley, the northern Los Angeles suburbs and Orange and north San Diego counties — the sites of California's most hotly contested congressional races.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commission is prohibited from considering the electoral interests of elected officials, candidates or political parties, there's nothing that bars any of those players from trying to influence the decisions, nor any laws or rules requiring public commenters to list potential conflicts of interest.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disclosing a personal stake may cross an ethical line, said Jessica Levinson, a former member of the Los Angeles Ethics Commission and now a Loyola Law School professor.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good to hear from the parties about how the lines would benefit and harm them, but we kind of want to know who is speaking to us," she said. "Knowing who the messenger is allows us to evaluate the message."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Sadhwani, the commission's chairperson, said while more disclosure could be helpful, rules set by voters in the ballot measure that created the panel don't require speakers to detail any partisan affiliations.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very much take our commitment to the process seriously, to ensure whoever wants to call in can," she told CalMatters. "And we recognize that some of those might be candidates or people representing those candidates, even if they don't acknowledge their connection. At the end of the day, the key piece for us is ensuring all Californians have a chance to weigh in."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Sadhwani said the commission does receive input that appears coordinated — all basically repeating the same point — but said she and other commissioners don't give those arguments any more weight than ones from a lone caller.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keeping our eyes open for some of those smaller voices that might otherwise get drowned out by these louder coordinated efforts,"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Sept. 28 meeting, commission members discussed the issue while mapping out how they plan to accept and evaluate public input.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rather they be overt versus covert, but either way, they do get a voice," said commissioner Patricia S. Sinay. "I don't think just because someone's a politician they can't call in…. We're not saying 'no.' We're saying, 'Please we'd rather know who you are."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Russell Yee added: "And just because you don't identify yourself doesn't mean you have covert motivations."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Hiding true identities?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already been numerous examples of citizens failing to mention their partisan affiliations while making recommendations to the redistricting commission couched in nonpartisan language.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Sept. 18,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who called herself a "labor organizer" from Stanton, urged the commission to put the "very different communities" of north and south coastal Orange County into different districts.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Orange County, where I live, is the home to immigrants from around the world," she said. "South Orange County reflects more of the wealthy, large beachfront homes that most people see on TV."</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especially politically plugged-in listeners — or those with the spare time to play detective — would know that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chairperson of the Orange County Democratic Party.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why she didn't disclose that,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party role isn't relevant. What is relevant, she said, is her 25 years as a leader with UNITE HERE 11 and as an organizer in Anaheim's redistricting in 2015 and 2016, as the city transitioned from at-large to district elections.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those are hats that I hold that are really ingrained and very cemented," she said. "I just felt that it was critical that if I have a little bit of time to speak, I feel that it is crucial to highlight those issues."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 the Sept. 18 hearing, two callers who only gave their first names took the opposite position from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issues facing the beaches of Orange County are unique enough to Orange County to warrant being brought under the control of a single congressional district," said Austin, who described herself as a Dana Point mother of two with a background in geomorphology.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Unified representation of the coast would be "helpful as we consider climate change and rising sea levels," added David, a resident of Leisure World Seal Beach.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phone number fragment and the biographical description listed "Austin" match those of Austin Eisner, whose husband Alexander Eisner is a law partner of Shawn Steel, the former chairperson of the California Republican Party. He is married to U.S. Rep. Michelle Steel, who narrowly ousted Democratic incumbent Harley Rouda in November 2020 to represent coastal Orange County. Rouda is running again in 2022, trying to retake his seat in the 48th District, which is currently 33 percent Democratic and 38 percent Republican by registration.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Eisner did not respond to requests for comment.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information provided by "David" suggests that he is David Harlow, chairperson of the Leisure World Republican Club. Harlow confirmed to CalMatters that he had called in, but said it was not on behalf of the Republican Club. "Leisure World is kind of a closed community and everything that we do is how it would affect our community,'"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in hindsight, "maybe I should have said something" about his Republican affiliation. "But I don't think I'm that important for it to mean anything," he added.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partisanship out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California voters passed Proposition 11, handing the once-in-a-decade task of drawing 40 state Senate and 80 Assembly districts to the independent commission. Two years later, voters added the state's 53 congressional districts to the commission's duties.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task is more difficult this year because for the first time ever, California lost a U.S. House seat after the 2020 census. Its work may also be more consequential: Democrats hold a slim 220-212 majority in the U.S. House, while Republican-leaning states are gaining seats after the census.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Republicans expected to draw districts to their advantage in states they control, in the 2022 election, it's crucial for Democrats to hold on to all 42 of their congressional seats in California, and maybe flip four GOP-held seats they are targeting, to have much hope of keeping control of the House and Nancy Pelosi of San Francisco as speaker.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California redistricting commission's members are pulled from applicants winnowed by the state auditor. Current and former elected officials and their staffers, lobbyists, big donors or family members are disqualified. The first eight are randomly selected, and they pick the final six. The panel is split with five Democrats, five Republicans and four members with no party affiliation.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commission was designed to strip elected officials of the power to draw their own districts, a process full of backroom deals and shrouded in partisanship and secrecy. A growing number of states have adopted this more transparent, more independent process to prevent gerrymandering, though some new commissions have already split into partisan camps.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early as the California citizen commission's first redistricting following the 2010 census, it became clear how difficult it is to completely remove politics from the process. As detailed by ProPublica, California Democrats organized a statewide campaign, disguised as grassroots activism, by drafting a small army of advocates, elected leaders and innocuously-named nonprofits to lobby for districts to favor the party.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the commission issued a 2016 report that acknowledged the lobbying, but said it carefully analyzed and evaluated all contributions, and "maintained its absolute independence as citizen representatives for all of California."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said the commission debated having some kind of eligibility criteria, but that proved "largely unnecessary." It did, however, urge future commissions to discuss potential manipulation of public input.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suggestion is not meant to discourage commentary or the mobilization of speakers but simply to point out that it is possible to 'stack' testimony or mislead the Commission," the report says.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commission chairperson Sadhwani, a Los Angeles County Democrat who is an assistant professor of politics at Pomona College, said some of the safeguards in the process include that all conversations about redistricting must be open to the public, and that all comments are available in a public database. She also said the commission will post each proposal weekly so the public can see the maps.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potential pitfalls, public participation is a key selling point for the commission.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thousand times better than a dude like me going in to meet with the state's top elected leaders smoking cigars and drawing lines," said Paul Mitchell, vice president of Political Data Inc., which provides voter tracking services to both Democratic and Republican campaigns.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important thing is for the commission to have a clear set of standards and values," he added. "If you have good footing as to what you want to achieve in the redistricting process and what kind of values you have, it's hard for someone to trick you into drawing bad maps."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CalMatters is a nonprofit newsroom committed to explaining California politics and policy.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CaliforniaPolitics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2021</w:t>
      </w:r>
    </w:p>
    <w:p>
      <w:pPr>
        <w:pStyle w:val="Normal120"/>
      </w:pPr>
    </w:p>
    <w:p>
      <w:pPr>
        <w:pStyle w:val="Normal120"/>
        <w:ind w:left="200"/>
        <w:sectPr>
          <w:type w:val="continuous"/>
          <w:pgMar w:top="840" w:right="1000" w:bottom="840" w:left="1000" w:header="400" w:footer="400"/>
          <w:pgNumType w:fmt="decimal"/>
          <w:cols w:space="720"/>
        </w:sectPr>
      </w:pPr>
      <w:r>
        <w:br/>
      </w:r>
      <w:r>
        <w:pict>
          <v:line id="_x0000_s1405"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121"/>
      </w:pPr>
    </w:p>
    <w:p>
      <w:pPr>
        <w:pStyle w:val="Normal121"/>
      </w:pPr>
      <w:r>
        <w:pict>
          <v:shape id="_x0000_i1406" type="#_x0000_t75" alt="LexisNexis®" style="width:147.75pt;height:30pt">
            <v:imagedata r:id="rId10" o:title=""/>
          </v:shape>
        </w:pict>
      </w:r>
      <w:r>
        <w:cr/>
      </w:r>
    </w:p>
    <w:p>
      <w:pPr>
        <w:pStyle w:val="Heading1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Entre lneas: Partidistas ocultos intentan influir en la redistribución independiente de distritos de California</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2021 Wednesday 6:35 PM EST</w:t>
      </w:r>
    </w:p>
    <w:p>
      <w:pPr>
        <w:pStyle w:val="Normal121"/>
        <w:keepNext w:val="0"/>
        <w:spacing w:after="0" w:line="240" w:lineRule="atLeast"/>
        <w:ind w:right="0"/>
        <w:jc w:val="both"/>
      </w:pPr>
      <w:bookmarkStart w:id="243" w:name="Bookmark_122"/>
      <w:bookmarkEnd w:id="243"/>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2713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Christopher and Sameea Kamal</w:t>
      </w:r>
    </w:p>
    <w:p>
      <w:pPr>
        <w:pStyle w:val="Normal121"/>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07" style="position:absolute;z-index:25191731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28, 2021( CalMatters: https://calmatters.org Delivered by Newstex)  </w:t>
      </w:r>
    </w:p>
    <w:p>
      <w:pPr>
        <w:pStyle w:val="Normal1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resumen </w:t>
      </w:r>
    </w:p>
    <w:p>
      <w:pPr>
        <w:pStyle w:val="Normal121"/>
      </w:pPr>
    </w:p>
    <w:p>
      <w:pPr>
        <w:pStyle w:val="Normal1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distritos del Congreso de California son elegidos por una comisión de ciudadanos independientes, pero estn escuchando a candidatos y funcionarios del partido que no revelan sus afiliaciones partidistas. </w:t>
      </w:r>
    </w:p>
    <w:p>
      <w:pPr>
        <w:pStyle w:val="Normal121"/>
      </w:pPr>
    </w:p>
    <w:p>
      <w:pPr>
        <w:pStyle w:val="Normal1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article inEnglish[1]. </w:t>
      </w:r>
    </w:p>
    <w:p>
      <w:pPr>
        <w:pStyle w:val="Normal121"/>
      </w:pPr>
    </w:p>
    <w:p>
      <w:pPr>
        <w:pStyle w:val="Normal1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agosto, Christopher Rodrguez llamó por telfono a una reunión en lnea de la Comisión de Redistribución de Distritos de Ciudadanos de California, los 14 voluntarios que dibujarn nuevos mapas legislativos y del Congreso que se utilizarn durante la próxima dcada. </w: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Rodrguez argumentó que no importa cómo la comisión determine[2] los 52 distritos del Congreso del estado, Camp Pendleton, la base del Cuerpo de Marines en expansión en el norte del condado de San Diego, debera agruparse con las ciudades cercanas de Fallbrook y Oceanside para mantener unida a 'nuestra población militar'.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 es necesario, argumentó, la comisión debera deshacerse de las ciudades ms alejadas de la costa, incluidas Del Mar y Encinitas, que son 'simplemente completamente ajenas a nosotros aqu en el norte del condado. Ellos no vienen aqu, nosotros no vamos all'.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Rodrguez se presentó como 'propietario de una pequeña empresa', un 'veterano de combate de la Infantera de Marina' y 'padre de siete hijos'.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Olvidó mencionar que tambin es miembro del concejo de la ciudad de Oceanside, y un republicano que se postula para el Congreso en 2022, otras perspectivas podran verse impulsadas por un distrito que est anclado alrededor de la base de la Marina y su ciudad natal y que excluye las reas demócratas al sur[3]. El actual distrito 49, representado por el demócrata Mike Levin, es 36% demócrata y 33% republicano según registro de votantes, pero la porción del condado de San Diego es aproximadamente 38% demócrata[4].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Rodrguez dijo que su motivación era defender los intereses compartidos de las comunidades militares y que 'absolutamente' no estaba tomando en cuenta las perspectivas de su campaña. 'Postularse para un cargo y ser un servidor público como miembro del concejo municipal es completamente irrelevante', dijo.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 lnea de tiempo ajustada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 marzo, la comisión ha estado escuchando testimonios públicos[5] sobre qu 'comunidades de inters' deben unirse en distritos legislativos o del Congreso, y cules debe dividir a la irrelevancia poltica. Requiere arbitrar las demandas en competencia de una mirada de intereses tnicos, económicos y polticos en el estado ms diverso de la nación.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comisión completa se reúne este martes y este mircoles[6] en Sacramento. Tiene hasta el 27 de diciembre para enviar los mapas finales del Congreso y la Legislatura al secretario de estado, dictaminó la Corte Suprema[7] del estado el 22 de septiembre. El panel haba pedido una extensión hasta el 14 de enero, debido a las demoras en obtener los datos del censo de EE.UU. Pero el calendario ordenado por[8] la corte mantiene las primarias de junio de 2022 en el buen camino, al igual que un proyecto de ley de programación firmado el lunes[9] por el gobernador Gavin Newsom.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 mucho en juego en el norte del Valle de San Joaqun, los suburbios del norte de Los ngeles y los condados de Orange y el norte de San Diego, los sitios de las contiendas electorales ms disputadas de California.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Aunque la comisión est prohibida considerar los intereses electorales de los funcionarios electos, candidatos o partidos polticos, no hay nada que impida que esos participantes intenten influir en las decisiones, ni ninguna ley o regla que requiera que los comentaristas públicos enumeren posibles conflictos de intereses.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Pero no revelar un inters personal puede cruzar una lnea tica, dijo Jessica Levinson, ex miembro de la Comisión de tica de Los ngeles y ahora profesora de la Facultad de Derecho de Loyola.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bueno escuchar a las partes acerca de cómo las lneas los beneficiaran y perjudicaran, pero queremos saber quin nos est hablando', dijo. 'Saber quin es el mensajero nos permite evaluar el mensaje'.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Sadhwani, presidenta de la Comisión de Redistribución de Distritos de Ciudadanos de California. Foto cortesa de la Comisión.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Sadhwani[10] , presidenta de la comisión, dijo que si bien una mayor divulgación podra ser útil, las reglas establecidas por los votantes en la medida de votación que creó el panel no requiere que los oradores detallen ninguna afiliación partidista.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'Nos tomamos muy en serio nuestro compromiso con el proceso, para asegurarnos de que quien quiera llamar pueda', dijo a CalMatters. 'Y reconocemos que algunos de ellos podran ser candidatos o personas que los representen, incluso si no reconocen su conexión. Al final del da, la pieza clave para nosotros es asegurarnos de que todos los californianos tengan la oportunidad de opinar '.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Sadhwani dijo que la comisión recibe comentarios que parecen coordinados, todos bsicamente repitiendo el mismo punto, pero dijo que ella y otros comisionados no dan a esos argumentos ms peso que los de una sola persona.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'Mantenemos nuestros ojos abiertos para algunas de esas voces ms pequeñas que de otra manera podran quedar ahogadas por estos esfuerzos coordinados ms ruidosos', dijo.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'Nos tomamos muy en serio nuestro compromiso con el proceso, para asegurarnos de que quien quiera llamar pueda hacerlo. Y reconocemos que algunos de ellos podran ser candidatos o personas que representen a esos candidatos, incluso si no reconocen su conexión'. Sara Sadhwani[11], Presidente de la Comisión de Redistribución de Distritos de California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Ocultan sus verdaderas identidades?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 ha habido numerosos ejemplos de ciudadanos que no mencionaron sus afiliaciones partidistas al hacer recomendaciones a la comisión de redistribución de distritos redactadas en un lenguaje no partidista.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18 de septiembre,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quien se llamaba a s misma una 'organizadora laboral' de Stanton, instó a la comisión a ubicar las 'comunidades muy diferentes' del norte y sur del condado de Orange en diferentes distritos.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norte del condado de Orange, donde vivo, es el hogar de inmigrantes de todo el mundo', dijo. 'El sur del condado de Orange refleja ms a las casas grandes y ricas frente al mar que la mayora de la gente ve en la televisión'.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 los oyentes especialmente enchufados polticamente, o aquellos con tiempo libre para jugar a los detectives, sabran que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es presidente del Partido Demócrata del Condado de Orange.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del Partido Demócrata del Condado de Orange. Foto cortesa del Partido.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Cuando se le preguntó por qu no reveló ese detalle,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su papel en el partido no es relevante. Lo relevante, dijo, es sus 25 años como lder con UNITE HERE 11 y como organizadora en la redistribución de distritos de Anaheim en 2015 y 2016, cuando la ciudad pasó de elecciones generales a elecciones de distrito.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'Siento que esos son sombreros que sostengo que estn muy arraigados y muy cementados', dijo. 'Simplemente sent que era fundamental que, si tengo un poco de tiempo para hablar, creo que es crucial resaltar esos problemas'.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Tambin en la audiencia del 18 de septiembre, dos personas que solo dieron su primer nombre tomaron la posición opuesta 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problemas ambientales que enfrentan las playas del Condado de Orange son lo suficientemente únicos en el Condado de Orange como para justificar el control de un solo distrito del Congreso', dijo Austin, quien se describió a s misma como madre de dos hijos en Dana Point con experiencia en geomorfologa.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Una representación unificada de la costa sera 'útil si consideramos el cambio climtico y el aumento del nivel del mar', agregó David, residente de Leisure World Seal Beach.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Tanto el fragmento del número de telfono como la descripción biogrfica que aparece como 'Austin' coinciden con los de Austin Eisner, cuyo esposo Alexander Eisner es socio legal de Shawn Steel, el ex presidente del Partido Republicano de California. Est casado con la representante estadounidense Michelle Steel, quien derrocó por poco a Harley Rouda en el cargo demócrata en noviembre de 2020 para representar la costa del condado de Orange[12].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Rouda se postula nuevamente en 2022[13] , tratando de retomar su escaño en el Distrito 48, que actualmente es 33% demócrata y 38% republicano por registro.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Eisner no respondió a las solicitudes de comentarios.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información proporcionada por 'David' sugiere que l es David Harlow, presidente del Leisure World Republican Club. Harlow confirmó a CalMatters que haba llamado, pero dijo que no era en nombre del Club republicano. 'Leisure World es una especie de comunidad cerrada y todo lo que hacemos es cómo afectara a nuestra comunidad', dijo.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Dijo que, en retrospectiva, 'tal vez debera haber dicho algo' sobre su afiliación republicana. 'Pero no creo que sea tan importante como para que signifique algo', agregó.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Eliminando el partidismo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2008, los votantes de California aprobaron la Propuesta 11, entregando la tarea única en una dcada de dibujar 40 distritos del Senado estatal y 80 de la Asamblea a la comisión independiente. Dos años despus, los votantes agregaron los 53 distritos electorales del estado a las funciones de la comisión.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 tarea es ms difcil este año porque, por primera vez, California perdió un escaño en la Cmara de los Estados Unidos[14] despus del censo de 2020. Su trabajo tambin puede tener ms consecuencias: los demócratas tienen una escasa mayora de 220-212[15] en la Cmara de los Estados Unidos, mientras que los estados de tendencia republicana estn ganando escaños[16] despus del censo.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 dado que se espera que los republicanos saquen los distritos a su favor[17] en los estados que controlan, en las elecciones de 2022, es crucial que los demócratas mantengan los 42 de sus escaños en el Congreso en California, y tal vez cambien cuatro escaños del Partido Republicano a los[18] que estn apuntando, para tener ms esperanzas de mantener el control de la Cmara y a Nancy Pelosi de San Francisco como presidenta.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presidenta de la Cmara de Representantes, Nancy Pelosi, habla antes de que Eleni Kounalakis preste juramento como vicegobernadora en la Galera de la Biblioteca Tsakopoulos en Sacramento el 7 de enero de 2019. Si Pelosi seguir siendo presidenta est en el aire en las elecciones de 2022. Foto de CalMatters por Randy Pench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miembros de la comisión de redistribución de distritos de California son extrados[19] de los solicitantes seleccionados por el auditor estatal. Los funcionarios electos actuales y anteriores y su personal, cabilderos, grandes donantes o miembros de la familia estn descalificados. Los primeros ocho se seleccionan al azar y ellos eligen los últimos seis. El panel est dividido en cinco demócratas, cinco republicanos y cuatro miembros sin afiliación partidaria.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comisión fue diseñada para despojar a los funcionarios electos del poder de trazar sus propios distritos, un proceso lleno de acuerdos ocultos y envuelto en partidismo y secreto. Un número creciente de estados[20] ha adoptado este proceso ms transparente e independiente para evitar la manipulación, aunque algunas nuevas comisiones ya se han dividido[21] en campos partidistas.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 pronto como la primera redistribución de distritos de la comisión ciudadana de California despus del censo de 2010, quedó claro lo difcil que es eliminar por completo la poltica del proceso. Tal como detalló ProPublica[22] , los demócratas de California organizaron una campaña estatal, disfrazada de activismo de base, mediante el reclutamiento de un pequeño ejrcito de defensores, lderes electos y organizaciones sin fines de lucro con nombres inocuos para presionar a los distritos para favorecer al partido.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respuesta, la comisión emitió un informe de 2016[23] que reconoció el cabildeo, pero dijo que analizó y evaluó todas las contribuciones, y 'mantuvo su absoluta independencia como representantes ciudadanos de toda California'.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informe dijo que la comisión debatió tener algún tipo de criterio de elegibilidad, pero eso resultó 'en gran medida innecesario'. Sin embargo, instó a las futuras comisiones a discutir la posible manipulación de la opinión pública.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 sugerencia no pretende desalentar los comentarios o la movilización de los oradores, sino simplemente señalar que es posible 'acumular' testimonios o engañar a la Comisión', dice el informe.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actual presidente de la comisión, Sadhwani, un demócrata del condado de Los ngeles que es profesor asistente de poltica en Pomona College, dijo que algunas de las salvaguardas en el proceso incluyen que todas las conversaciones sobre la redistribución de distritos deben estar abiertas al público y que todos los comentarios estn disponibles en un formato de base de datos públicos. Tambin dijo que la comisión publicar cada propuesta semanalmente para que el público pueda ver los mapas.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pesar de los posibles obstculos, la participación pública es un punto clave para la comisión.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mil veces mejor que un tipo como yo yendo a reunirse con los principales funcionarios electos del estado fumando puros y trazando lneas', dijo Paul Mitchell, vicepresidente de Political Data Inc., que brinda servicios de seguimiento de votantes tanto a demócratas como a republicanos.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ms importante es que la comisión tenga un conjunto claro de estndares y valores', agregó. 'Si tiene una buena base en cuanto a lo que quiere lograr en el proceso de redistribución de distritos y qu tipo de valores tiene, es difcil que alguien lo engañe para que dibuje mapas incorrectos'.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Este artculo fue publicado originalmente por CalMatters[24].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Sganos enTwitter[25]yFacebook[26].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Siga nuestro canalRSS[27]para artculos en español.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CalMatters.org[28]es una organización de medios de comunicación sin fines de lucro, no partidista, que explica las polticas públicas y los temas polticos de California. </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https://calmatters.org/california-divide/2021/07/look-up-california-stimulus-golden-state/https://calmatters.org/politics/2021/09/california-congressional-districts-hidden-partisanship/ [ 2]: https://www.wedrawthelinesca.org/ [ 3]: https://www.ppic.org/publication/californias-political-geography/ [ 4]: https://elections.cdn.sos.ca.gov/ror/15day-recall-2021/congressional.pdf [ 5]: https://www.wedrawthelinesca.org/public_input [ 6]: https://d3n8a8pro7vhmx.cloudfront.net/ccrc/pages/10/attachments/original/1631663784/Agenda_9.28-29.21.pdf?1631663784 [ 7]: https://twitter.com/TiffanyStecker/status/1440793441395306497?s=20 [ 8]: https://appellatecases.courtinfo.ca.gov/search/case/dockets.cfm?dist=0&amp;#38;doc_id=2319759&amp;#38;doc_no=S262530&amp;#38;request_token=NiIwLSEmTkw3W1BRSCM9VEJIQFw0UDxTJSI%2BUzlTMCAgCg%3D%3D [ 9]: https://leginfo.legislature.ca.gov/faces/billTextClient.xhtml?bill_id=202120220SB594 [ 10]: https://www.wedrawthelinesca.org/sara_sadhwani [ 11]: https://www.wedrawthelinesca.org/sara_sadhwani [ 12]: https://www.latimes.com/california/story/2020-11-15/korean-american-women-in-congress [ 13]: https://www.rollcall.com/2021/09/15/democrats-tout-california-recall-result-ahead-of-2022-midterms/ [ 14]: https://calmatters.org/politics/2021/04/california-congress-census/ [ 15]: https://pressgallery.house.gov/member-data/party-breakdown [ 16]: https://www.politico.com/interactives/2021/us-census-congress-reapportionment-redistricting-2022-by-state/ [ 17]: https://www.motherjones.com/politics/2021/07/gop-could-retake-the-house-in-2022-just-by-gerrymandering-four-southern-states/ [ 18]: https://www.rollcall.com/2021/09/15/democrats-tout-california-recall-result-ahead-of-2022-midterms/ [ 19]: https://www.wedrawthelinesca.org/about_us [ 20]: https://www.ncsl.org/research/redistricting/redistricting-commissions-congressional-plans.aspx [ 21]: https://apnews.com/article/elections-ohio-virginia-redistricting-voting-districts-b27ebd5a7dd99ad613ac896ed16ffcde [ 22]: https://www.propublica.org/article/how-democrats-fooled-californias-redistricting-commission [ 23]: https://wedrawthelines.ca.gov/wp-content/uploads/sites/64/2016/07/20160713_crc_handbook_final.pdf [ 24]: https://calmatters.org/politics/2021/09/california-congressional-districts-hidden-partisanship/ [ 25]: https://twitter.com/calmatters_es [ 26]: https://www.facebook.com/calmatterses/ [ 27]: https://calmatters.org/category/calmatters-en-espanol/feed/ [ 28]: http://calmatters.org/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2021</w:t>
      </w:r>
    </w:p>
    <w:p>
      <w:pPr>
        <w:pStyle w:val="Normal121"/>
      </w:pPr>
    </w:p>
    <w:p>
      <w:pPr>
        <w:pStyle w:val="Normal121"/>
        <w:ind w:left="200"/>
        <w:sectPr>
          <w:type w:val="continuous"/>
          <w:pgMar w:top="840" w:right="1000" w:bottom="840" w:left="1000" w:header="400" w:footer="400"/>
          <w:pgNumType w:fmt="decimal"/>
          <w:cols w:space="720"/>
        </w:sectPr>
      </w:pPr>
      <w:r>
        <w:br/>
      </w:r>
      <w:r>
        <w:pict>
          <v:line id="_x0000_s1408"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122"/>
      </w:pPr>
    </w:p>
    <w:p>
      <w:pPr>
        <w:pStyle w:val="Normal122"/>
      </w:pPr>
      <w:r>
        <w:pict>
          <v:shape id="_x0000_i1409" type="#_x0000_t75" alt="LexisNexis®" style="width:147.75pt;height:30pt">
            <v:imagedata r:id="rId10" o:title=""/>
          </v:shape>
        </w:pict>
      </w:r>
      <w:r>
        <w:cr/>
      </w:r>
    </w:p>
    <w:p>
      <w:pPr>
        <w:pStyle w:val="Heading1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Entre líneas: Partidistas ocultos intentan influir en la redistribución independiente de distritos de California</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 (CA)</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2021 Tuesday</w:t>
      </w:r>
    </w:p>
    <w:p>
      <w:pPr>
        <w:pStyle w:val="Normal122"/>
        <w:keepNext w:val="0"/>
        <w:spacing w:after="0" w:line="240" w:lineRule="atLeast"/>
        <w:ind w:right="0"/>
        <w:jc w:val="both"/>
      </w:pPr>
      <w:bookmarkStart w:id="245" w:name="Bookmark_123"/>
      <w:bookmarkEnd w:id="245"/>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CALmatters</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CALMATTERS EN ESPAÑOL</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2140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Christopher and Sameea Kamal</w:t>
      </w:r>
    </w:p>
    <w:p>
      <w:pPr>
        <w:pStyle w:val="Normal122"/>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10" style="position:absolute;z-index:25191936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resumen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distritos del Congreso de California son elegidos por una comisión de ciudadanos independientes, pero están escuchando a candidatos y funcionarios del partido que no revelan sus afiliaciones partidistas.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this article in English.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agosto, Christopher Rodríguez llamó por teléfono a una reunión en línea de la Comisión de Redistribución de Distritos de Ciudadanos de California, los 14 voluntarios que dibujarán nuevos mapas legislativos y del Congreso que se utilizarán durante la próxima década.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argumentó que no importa cómo la comisión determine los 52 distritos del Congreso del estado, Camp Pendleton, la base del Cuerpo de Marines en expansión en el norte del condado de San Diego, debería agruparse con las ciudades cercanas de Fallbrook y Oceanside para mantener unida a "nuestra población militar".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 es necesario, argumentó, la comisión debería deshacerse de las ciudades más alejadas de la costa, incluidas Del Mar y Encinitas, que son "simplemente completamente ajenas a nosotros aquí en el norte del condado. Ellos no vienen aquí,  nosotros no vamos allá".</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se presentó como "propietario de una pequeña empresa", un "veterano de combate de la Infantería de Marina" y "padre de siete hijos".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Olvidó mencionar que también es miembro del concejo de la ciudad de Oceanside, y un republicano que se postula para el Congreso en 2022, otras perspectivas podrían verse impulsadas por un distrito que está anclado alrededor de la base de la Marina y su ciudad natal y que excluye las áreas demócratas al sur. El actual distrito 49, representado por el demócrata Mike Levin, es 36% demócrata y 33% republicano según  registro de votantes, pero la porción del condado de San Diego es aproximadamente 38% demócrata.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dijo que su motivación era defender los intereses compartidos de las comunidades militares y que "absolutamente" no estaba tomando en cuenta las perspectivas de su campaña. "Postularse para un cargo y ser un servidor público como miembro del concejo municipal es completamente irrelevante", dijo.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 línea de tiempo ajustada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 marzo, la comisión ha estado escuchando testimonios públicos sobre qué "comunidades de interés" deben unirse en distritos legislativos o del Congreso, y cuáles debe dividir a la irrelevancia política. Requiere arbitrar las demandas en competencia de una miríada de intereses étnicos, económicos y políticos en el estado más diverso de la nación.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comisión completa se reúne este martes y este miércoles en Sacramento. Tiene hasta el 27 de diciembre para enviar los mapas finales del Congreso y la Legislatura al secretario de estado, dictaminó la Corte Suprema del estado el 22 de septiembre. El panel había pedido una extensión hasta el 14 de enero, debido a las demoras en obtener los datos del censo de EE.UU. Pero el calendario ordenado por la corte mantiene las primarias de junio de 2022 en el buen camino, al igual que un proyecto de ley de programación firmado el lunes por el gobernador Gavin Newsom.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Hay mucho en juego en el norte del Valle de San Joaquín, los suburbios del norte de Los Ángeles y los condados de Orange y el norte de San Diego, los sitios de las contiendas electorales más disputadas de California.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Aunque la comisión está prohibida considerar los intereses electorales de los funcionarios electos, candidatos o partidos políticos, no hay nada que impida que esos participantes intenten influir en las decisiones, ni ninguna ley o regla que requiera que los comentaristas públicos enumeren posibles conflictos de intereses.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Pero no revelar un interés personal puede cruzar una línea ética, dijo Jessica Levinson, ex miembro de la Comisión de Ética de Los Ángeles y ahora profesora de la Facultad de Derecho de Loyola.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 bueno escuchar a las partes acerca de cómo las líneas los beneficiarían y perjudicarían, pero queremos saber quién nos está hablando", dijo. "Saber quién es el mensajero nos permite evaluar el mensaje".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Sadhwani , presidenta de la comisión, dijo que si bien una mayor divulgación podría ser útil, las reglas establecidas por los votantes en la medida de votación que creó el panel no requiere que los oradores detallen ninguna afiliación partidista.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"Nos tomamos muy en serio nuestro compromiso con el proceso, para asegurarnos de que quien quiera llamar pueda", dijo a CalMatters. "Y reconocemos que algunos de ellos podrían ser candidatos o personas que los representen, incluso si no reconocen su conexión. Al final del día, la pieza clave para nosotros es asegurarnos de que todos los californianos tengan la oportunidad de opinar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Sadhwani dijo que la comisión recibe comentarios que parecen coordinados, todos básicamente repitiendo el mismo punto, pero dijo que ella y otros comisionados no dan a esos argumentos más peso que los de una sola persona.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"Mantenemos nuestros ojos abiertos para algunas de esas voces más pequeñas que de otra manera podrían quedar ahogadas por estos esfuerzos coordinados más ruidosos", dijo.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¿Ocultan sus verdaderas identidades?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 ha habido numerosos ejemplos de ciudadanos que no mencionaron sus afiliaciones partidistas al hacer recomendaciones a la comisión de redistribución de distritos redactadas en un lenguaje no partidista.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18 de septiembre,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quien se llamaba a sí misma una "organizadora laboral" de Stanton, instó a la comisión a ubicar las "comunidades muy diferentes" del norte y sur del condado de Orange en diferentes distritos.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norte del condado de Orange, donde vivo, es el hogar de inmigrantes de todo el mundo", dijo. "El sur del condado de Orange refleja más a las casas grandes y ricas frente al mar que la mayoría de la gente ve en la televisión".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Solo los oyentes especialmente enchufados políticamente, o aquellos con tiempo libre para jugar a los detectives, sabrían que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es presidente del Partido Demócrata del Condado de Orange.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Cuando se le preguntó por qué no reveló ese detalle,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su papel en el partido no es relevante. Lo relevante, dijo, es sus 25 años como líder con UNITE HERE 11 y como organizadora en la redistribución de distritos de Anaheim en 2015 y 2016, cuando la ciudad pasó de elecciones generales a elecciones de distrito.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"Siento que esos son sombreros que sostengo que están muy arraigados y muy cementados", dijo. "Simplemente sentí que era fundamental que, si tengo un poco de tiempo para hablar, creo que es crucial resaltar esos problemas".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También en la audiencia del 18 de septiembre, dos personas que solo dieron su primer nombre tomaron la posición opuesta 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problemas ambientales que enfrentan las playas del Condado de Orange son lo suficientemente únicos en el Condado de Orange como para justificar el control de un solo distrito del Congreso", dijo Austin, quien se describió a sí misma como madre de dos hijos en Dana Point con experiencia en geomorfología.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 representación unificada de la costa sería "útil si consideramos el cambio climático y el aumento del nivel del mar", agregó David, residente de Leisure World Seal Beach.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Tanto el fragmento del número de teléfono como la descripción biográfica que aparece como "Austin" coinciden con los de Austin Eisner, cuyo esposo Alexander Eisner es socio legal de Shawn Steel, el ex presidente del Partido Republicano de California. Está casado con la representante estadounidense Michelle Steel, quien derrocó por poco a Harley Rouda en el cargo demócrata en noviembre de 2020 para representar la costa del condado de Orange.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Rouda se postula nuevamente en 2022 , tratando de retomar su escaño en el Distrito 48, que actualmente es 33% demócrata y 38% republicano por registro.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Eisner no respondió a las solicitudes de comentarios.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información proporcionada por "David" sugiere que él es David Harlow, presidente del Leisure World Republican Club. Harlow confirmó a CalMatters que había llamado, pero dijo que no era en nombre del Club republicano. "Leisure World es una especie de comunidad cerrada y todo lo que hacemos es cómo afectaría a nuestra comunidad", dijo.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Dijo que, en retrospectiva, "tal vez debería haber dicho algo" sobre su afiliación republicana. "Pero no creo que sea tan importante como para que signifique algo", agregó.</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Eliminando el partidismo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2008, los votantes de California aprobaron la Propuesta 11, entregando la tarea única en una década de dibujar 40 distritos del Senado estatal y 80 de la Asamblea a la comisión independiente. Dos años después, los votantes agregaron los 53 distritos electorales del estado a las funciones de la comisión.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 tarea es más difícil este año porque, por primera vez, California perdió un escaño en la Cámara de los Estados Unidos después del censo de 2020. Su trabajo también puede tener más consecuencias: los demócratas tienen una escasa mayoría de 220-212 en la Cámara de los Estados Unidos, mientras que los estados de tendencia republicana están ganando escaños después del censo.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 dado que se espera que los republicanos saquen los distritos a su favor en los estados que controlan, en las elecciones de 2022, es crucial que los demócratas mantengan los 42 de sus escaños en el Congreso en California, y tal vez cambien cuatro escaños del Partido Republicano a los que están apuntando, para tener más esperanzas de mantener el control de la Cámara y a Nancy Pelosi de San Francisco como presidenta.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miembros de la comisión de redistribución de distritos de California son extraídos de los solicitantes seleccionados por el auditor estatal. Los funcionarios electos actuales y anteriores y su personal, cabilderos, grandes donantes o miembros de la familia están descalificados. Los primeros ocho se seleccionan al azar y ellos eligen los últimos seis. El panel está dividido en cinco demócratas, cinco republicanos y cuatro miembros sin afiliación partidaria.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comisión fue diseñada para despojar a los funcionarios electos del poder de trazar sus propios distritos, un proceso lleno de acuerdos ocultos y envuelto en partidismo y secreto. Un número creciente de estados ha adoptado este proceso más transparente e independiente para evitar la manipulación, aunque algunas nuevas comisiones ya se han dividido en campos partidistas.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 pronto como la primera redistribución de distritos de la comisión ciudadana de California después del censo de 2010, quedó claro lo difícil que es eliminar por completo la política del proceso. Tal como detalló ProPublica , los demócratas de California organizaron una campaña estatal, disfrazada de activismo de base, mediante el reclutamiento de un pequeño ejército de defensores, líderes electos y organizaciones sin fines de lucro con nombres inocuos para presionar a los distritos para favorecer al partido.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respuesta, la comisión emitió un informe de 2016 que reconoció el cabildeo, pero dijo que analizó y evaluó todas las contribuciones, y "mantuvo su absoluta independencia como representantes ciudadanos de toda California".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informe dijo que la comisión debatió tener algún tipo de criterio de elegibilidad, pero eso resultó "en gran medida innecesario". Sin embargo, instó a las futuras comisiones a discutir la posible manipulación de la opinión pública.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 sugerencia no pretende desalentar los comentarios o la movilización de los oradores, sino simplemente señalar que es posible 'acumular' testimonios o engañar a la Comisión", dice el informe.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actual presidente de la comisión, Sadhwani, un demócrata del condado de Los Ángeles que es profesor asistente de política en Pomona College, dijo que algunas de las salvaguardas en el proceso incluyen que todas las conversaciones sobre la redistribución de distritos deben estar abiertas al público y que todos los comentarios están disponibles en un formato de base de datos públicos. También dijo que la comisión publicará cada propuesta semanalmente para que el público pueda ver los mapas.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pesar de los posibles obstáculos, la participación pública es un punto clave para la comisión.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 mil veces mejor que un tipo como yo yendo a reunirse con los principales funcionarios electos del estado fumando puros y trazando líneas", dijo Paul Mitchell, vicepresidente de Political Data Inc., que brinda servicios de seguimiento de votantes tanto a demócratas como a republicanos.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 más importante es que la comisión tenga un conjunto claro de estándares y valores", agregó. "Si tiene una buena base en cuanto a lo que quiere lograr en el proceso de redistribución de distritos y qué tipo de valores tiene, es difícil que alguien lo engañe para que dibuje mapas incorrectos".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Este artículo fue publicado originalmente por CalMatters.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Síganos en Twitter y Facebook.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Siga nuestro canal RSS para artículos en español.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CalMatters.org es una organización de medios de comunicación sin fines de lucro, no partidista, que explica las políticas públicas y los temas políticos de California.</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2021</w:t>
      </w:r>
    </w:p>
    <w:p>
      <w:pPr>
        <w:pStyle w:val="Normal122"/>
      </w:pPr>
    </w:p>
    <w:p>
      <w:pPr>
        <w:pStyle w:val="Normal122"/>
        <w:ind w:left="200"/>
        <w:sectPr>
          <w:type w:val="continuous"/>
          <w:pgMar w:top="840" w:right="1000" w:bottom="840" w:left="1000" w:header="400" w:footer="400"/>
          <w:pgNumType w:fmt="decimal"/>
          <w:cols w:space="720"/>
        </w:sectPr>
      </w:pPr>
      <w:r>
        <w:br/>
      </w:r>
      <w:r>
        <w:pict>
          <v:line id="_x0000_s1411"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123"/>
      </w:pPr>
    </w:p>
    <w:p>
      <w:pPr>
        <w:pStyle w:val="Normal123"/>
      </w:pPr>
      <w:r>
        <w:pict>
          <v:shape id="_x0000_i1412" type="#_x0000_t75" alt="LexisNexis®" style="width:147.75pt;height:30pt">
            <v:imagedata r:id="rId10" o:title=""/>
          </v:shape>
        </w:pict>
      </w:r>
      <w:r>
        <w:cr/>
      </w:r>
    </w:p>
    <w:p>
      <w:pPr>
        <w:pStyle w:val="Heading1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Look at how dramatically California changed - and where - in the 18 years since the last recall</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East Bay Times (California)</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pStyle w:val="Normal123"/>
        <w:keepNext w:val="0"/>
        <w:spacing w:after="0" w:line="240" w:lineRule="atLeast"/>
        <w:ind w:right="0"/>
        <w:jc w:val="both"/>
      </w:pPr>
      <w:bookmarkStart w:id="247" w:name="Bookmark_124"/>
      <w:bookmarkEnd w:id="247"/>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MediaNews Group, Inc. and ANG Newspapers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Prodis Sulek</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27% of Orange County voters opposed Gov. Gray Davis' ouster in 2003, nearly 53% voted no on the recall in 2021 -- a difference of 26 points. San Diego's vote swung by nearly 25 points, Sacramento by 24, Riverside and Santa Barbara by about 22.</w:t>
      </w:r>
    </w:p>
    <w:p>
      <w:pPr>
        <w:pStyle w:val="Normal123"/>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13" style="position:absolute;z-index:25192140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was scraping dishes at a convention hall in Orange County when then-Gov. Gray Davis finished his speech, walked through the kitchen and stretched out his hand. She slipped off her rubber gloves and shook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set the Nicaraguan immigrant on a political path bookended by two recall campaigns 18 years apart. In 2003, she knocked on doors for Davis, but back then - in one of California's most conservative counties - the governor's ouster was bitter and inevitable.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this time - and not just in Orange County. Historically stalwart Republican counties - San Diego, Sacramento, Riverside and others - that ushered in action hero Arnold Schwarzenegger in 2003 voted overwhelmingly to keep Gov. Gavin Newsom in office in 2021 and keep out Trump-inspired conservative Larry Elder, who ran to replace him.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goodness, have I seen change,"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who worked her way up to chairwoman of the Orange County Democratic Party and co-president of a hospitality workers union. "As a young Latina, I felt it wasn't a welcoming place for someone like me. Slowly but surely, we've seen some great shifts. It's just been incredible."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dramatically California has changed over the past two decades came into stark relief this week after Newsom fended off a Republican-led recall campaign in a landslide victory. A map prepared by the Bay Area News Group overlaying the results of the two recall elections tells a powerful story of the shift in sentiment: While a mere 27% of Orange County voters opposed Davis' ouster in 2003, nearly 53% voted no on the recall in 2021 - a difference of 26 percentage points. San Diego's vote swung by nearly 25 points, Sacramento by 24, Riverside and Santa Barbara by about 22.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caused that shift and what does it say about the future of the Golden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more Democrat, it's a lot more polarized. There were a number of Democrats who were happy to vote for Arnold Schwarzenegger in 2003," said Jack Pitney, political science professor at Claremont McKenna College in eastern Los Angeles County. "This time out there wasn't a significant Democrat on the ballot."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"are going their own way and that way is very Trumpy," Pitney said. "They flock behind Larry Elder because they like the message and unfortunately for the Republicans, it's a message that does not travel well" in California.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two recall elections are difficult to compare. Conservative talk show host Elder is no action hero and mail-in ballots made it easy for the dominant Democratic Party to turn out their voters. In 2003, voters blamed Davis for the electricity crisis and hikes in vehicle registration fees, issues that galvanized reaction across the political spectrum. In 2021, the recall became less about Newsom's handling of the pandemic and more about national politics, with fears that if California fell to a Trump-style Republican, the state would go the way of Florida and Texas on social issues and surging COVID-19 cases.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voter registration over the past 18 years that highlights the stunning shift: While the number of Democrats remained largely stable between 2003 and 2021, inching up from 44% to 47% of registered voters in the state, the number of registered Republicans plunged from 35% to 24%. At the same time, the number of people claiming "no party preference" has surged - to 23% from 16% - and from the looks of this week's recall election, many of those are voting Democratic.</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Tom Campbell, who once represented San Jose and ran unsuccessfully in 2000 as a moderate Republican against U.S. Sen. Dianne Feinstein, is one of those disillusioned shifters. Having moved to Orange County, Campbell left the party in 2016 when Trump became the nominee - and he's joined the growing group of party-less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helped start the Common Sense party for moderates like him. But the pandemic slowed down signature-gathering efforts to make it official.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optimistic that this polarization is going to drive people to look for the middle," Campbell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the momentum is with the Democrats, who outnumber Republicans in California two to one - 10 million Democrats to about 5 million Republicans.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has to do with the loss of Republicans working in the defense industry as the Cold War ended, and, at the same time, the dramatic influx of immigrants working in the service industry who have helped Democrats, experts say. The GOP's embrace of policies perceived as anti-immigrant and anti-environment has played poorly to this rearranged electorate.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which is just appealing to a smaller and smaller base, either has to rethink what it's all about or just be a marginal voice in California politics, which, by the way, is not good for democracy," said Fred Smoller, associate professor of political science at Chapman University in Orange County.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home county, "what was once a conservative bastion and ground zero for the Republican Party has gone Democratic, from Hillary Clinton to Joe Biden to Newsom,"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Diego County, 34-year-old Will Rodriguez-Kennedy was a Republican when he first left the Marines a decade ago. But as a gay man during the military's "don't ask don't tell" era, he quickly found a more comfortable home in the Democratic party.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seems, have a growing number of San Diegans, who rejected two of their own local recall candidates, Republican businessman John Cox and former San Diego Mayor Kevin Faulconer, in favor of keeping the Democratic governor in office.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San Diego's mayor was a Republican. This year, the mayor is a Democrat. Last year, the San Diego County board of supervisors was led by Republicans 4-1. This year, Democrats have a 3-2 majority.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two years time, we saw Republican dominance in both the city and the county completely disintegrate," said Rodriguez-Kennedy, chairman of the San Diego Democratic Party. "The Republican Party and their association with Donald Trump has led to the breakdown of their brand."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conservatives are going down quietly. In Poway, anti-mask activists carrying signs to recall Newsom attempted "a literal coup," Rodriguez-Kennedy said, when they forced the shutdown of a school board meeting last week and attempted to elect themselves as officers.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Golden State's political transformation isn't stopping. In Riverside County, Tisa Rodriguez, who once was an intern for Gov. Davis, has watched as more working class Black and Latino residents have moved to the Inland Empire seeking affordable housing.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huge Latino vote. It's a bit under-tapped now, but we have been doing a great deal of outreach," said Rodriguez, who is head of the county Democratic party. "We made a point of texting Latino, Spanish-speaking voters to do some real engagement. We're getting better at it, which is why we're having more victories."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looking good, but Ron Nehring, former chairman of the California Republican Party from 2007 to 2011, hasn't given up on the state GOP. There are plenty of Democratic voters who want what Republicans ought to stand for: lower taxes, better roads and to reclaim public spaces from out-of-control homelessness,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and activists need to understand what it takes to win in a state when you are outnumbered two to one," he said. "It means a Larry Elder-type candidate gets completely blown out. You have to build a coalition based around issues, not around partisan labels."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California, symbols remain of older times, when conservative White people still dominated the state.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Orange County, a statue of a swaggering John Wayne commands the local airport. But the idea that the former home of Richard Nixon is "a place where good Republicans come to retire is no longer a thing here,"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gained four congressional seats in 2018 in Orange County but lost back two those in 2020 and are now hoping to capitalize on the recall momentum to add them back. People of color now out number Whites among the county's 3.1 million residents, and in 2019, for the first time, Democrats surpassed Republicans in voter registration by 64,500 votes.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come a long way from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days scraping dishes, when she was tempted to move to what she considered a more welcoming Los Angeles. She's glad she stayed.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of the years and years I've knocked on doors, and we were on the losing end of most of the campaigns,"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didn't happen overnight, but we'll see more victories and I'm sure of that."</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14" style="position:absolute;z-index:251922432"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speaking at No on the Recall Press Conference with Orange County Mayors on August 25, 2021. (Photo courtesy Democratic Party of Orange County)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Elder greets his supporters before conceding that the recall election was defeated during an election night event at the Hilton Orange County in Costa Mesa on Tuesday,September 14, 2021. (Photo by Leonard Ortiz, Orange County Register/SCNG)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Pr>
        <w:pStyle w:val="Normal123"/>
      </w:pPr>
    </w:p>
    <w:p>
      <w:pPr>
        <w:pStyle w:val="Normal123"/>
        <w:ind w:left="200"/>
        <w:sectPr>
          <w:type w:val="continuous"/>
          <w:pgMar w:top="840" w:right="1000" w:bottom="840" w:left="1000" w:header="400" w:footer="400"/>
          <w:pgNumType w:fmt="decimal"/>
          <w:cols w:space="720"/>
        </w:sectPr>
      </w:pPr>
      <w:r>
        <w:br/>
      </w:r>
      <w:r>
        <w:pict>
          <v:line id="_x0000_s1415"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124"/>
      </w:pPr>
    </w:p>
    <w:p>
      <w:pPr>
        <w:pStyle w:val="Normal124"/>
      </w:pPr>
      <w:r>
        <w:pict>
          <v:shape id="_x0000_i1416" type="#_x0000_t75" alt="LexisNexis®" style="width:147.75pt;height:30pt">
            <v:imagedata r:id="rId10" o:title=""/>
          </v:shape>
        </w:pict>
      </w:r>
      <w:r>
        <w:cr/>
      </w:r>
    </w:p>
    <w:p>
      <w:pPr>
        <w:pStyle w:val="Heading1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Vota 'No' a la destitución; nuestras vidas están en juego</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septiembre 2021 jueves</w:t>
      </w:r>
    </w:p>
    <w:p>
      <w:pPr>
        <w:pStyle w:val="Normal124"/>
        <w:keepNext w:val="0"/>
        <w:spacing w:after="0" w:line="240" w:lineRule="atLeast"/>
        <w:ind w:right="0"/>
        <w:jc w:val="both"/>
      </w:pPr>
      <w:bookmarkStart w:id="249" w:name="Bookmark_125"/>
      <w:bookmarkEnd w:id="24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La Opinion L.P.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OPINIÓN</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es Copresidenta de UNITE HERE Local 11</w:t>
      </w:r>
    </w:p>
    <w:p>
      <w:pPr>
        <w:pStyle w:val="Normal124"/>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17" style="position:absolute;z-index:25192448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voto de destitución es una amenaza peligrosa para los latinos y los asuntos que nos preocupan. Debemos instar a todos los que conocemos a usar nuestra voz y nuestro poder político, y votar "no" a la destitución antes del 14 de septiembre.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Debemos hacerle saber al mundo quién está realmente detrás de este voto de destitución y que ellos no se preocupan por los intereses latinos. Según la revista POLÍTICO, uno de los fundadores del voto de destitución dijo que quiere instalar "microchips" a los inmigrantes y escribió: "Sí funciona", "¡solo pregúntale a la agencia de control de animales!".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 actitud no proviene de una sola persona. Todos los principales candidatos republicanos en esta elección de destitución apoyan a Donald Trump y sus crueles políticas de inmigración.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voto de destitución oficialmente busca quitar al gobernador Newsom debido a su apoyo a los inmigrantes. Su administración lideró los esfuerzos para hacer de California el primer estado de la nación en ampliar el acceso a Medi-Cal para residentes indocumentados de 19 a 25 años y mayores de 50 años.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también es el primer estado en abrir a los residentes indocumentados acceso al Earned Income Tax Credit (EITC). El gobernador Newsom distribuyó $75 millones en cheques a residentes indocumentados a quienes Donald Trump les negó la ayuda al comienzo de la pandemia.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Cuando ocurrió la pandemia, el gobernador Newsom actuó rápidamente para salvar innumerables vidas. Las tasas de vacunación de California se encuentran entre las más altas del mundo y el gobernador Newsom priorizó el acceso equitativo al reservar el 40% de las vacunas para las áreas de mayor riesgo.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esta pandemia, las pequeñas empresas han necesitado un impulso para mantenerse a flote. El gobernador Newsom estableció el programa de subsidios para las pequeñas empresas más grande de la nación, invirtiendo más de $2.6 billones en nuestras pequeñas empresas. El gobernador Newsom envió pagos en efectivo de $600 a casi seis millones de personas. Estableció el primer programa universal gratuito de pre-kínder de California y comidas escolares gratuitas para todos los niños.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también hizo historia con nuestro primer senador latino de los Estados Unidos, Alex Padilla, hijo de inmigrantes mexicanos. Fue el gobernador Newsom quien vio la urgente necesidad de representación latina en el Congreso y nombró al senador Padilla para reemplazar a la senadora Kamala Harris cuando fue elegida vicepresidenta.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Como inmigrante latina y organizadora laboral, he dedicado mi carrera a elevar la vida de los trabajadores e inmigrantes. Los miembros de nuestro sindicato, UNITE HERE Local 11, son la columna vertebral de la industria hotelera e incluyen a decenas de miles de trabajadores de hoteles, lavaplatos y cocineros, en su mayoría mujeres inmigrantes, en gran parte del sur de California.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 las mujeres y los hombres de nuestro sindicato y millones más como nosotros, los temas como el salario justo, la atención médica y la preparación para una pandemia no son solo "política", son fuerzas vitales poderosas. Cuando estamos atrapados en un trabajo solo por los beneficios de salud, experimentamos la política de la atención médica. Cuando nos vemos obligados a mudarnos horas lejos de nuestra familia o vivir con otra familia para mantener el costo de alquiler bajo, experimentamos la política de un salario justo y viviendas accesibles.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 los latinos especialmente, todos los caminos conducen a la política. Como la primera presidente inmigrante del Partido Demócrata del Condado de Orange, he trabajado para abrir la puerta para que los latinos se involucren y hagan oír nuestras voces. Ahora mismo, debemos hacer sonar la alarma sobre este voto de destitución.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única forma de detener una toma de control anti inmigrante y anti-latino en California es votando no a la destitución del gobernador Newsom. Esté atento para recibir su boleta en el correo. Solo debe marcar "no" en la primera pregunta y devolverla por correo antes del 14 de septiembre. O si prefiere votar en persona, visite el registro de votantes o cualquier centro de votación en su condado.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Animo encarecidamente a la gente a que vote no a la destitución y haga todo lo posible para que los latinos voten. A menos de que sigamos alzando la voz, nos encontraremos peor después del día de las elecciones. Para cambiar las fuerzas poderosas que impactan nuestra vida diaria, debemos usar nuestro poder político y votar. "Ya es hora de votar"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también es presidenta del Partido Demócrata del Condado de Orange y Miembro del Comité Nacional Demócrata.</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18" style="position:absolute;z-index:25192550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gobernador Newsom asumió el cargo en 2019. /archivo. Foto: Getty Images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2021</w:t>
      </w:r>
    </w:p>
    <w:p>
      <w:pPr>
        <w:pStyle w:val="Normal124"/>
      </w:pPr>
    </w:p>
    <w:p>
      <w:pPr>
        <w:pStyle w:val="Normal124"/>
        <w:ind w:left="200"/>
        <w:sectPr>
          <w:type w:val="continuous"/>
          <w:pgMar w:top="840" w:right="1000" w:bottom="840" w:left="1000" w:header="400" w:footer="400"/>
          <w:pgNumType w:fmt="decimal"/>
          <w:cols w:space="720"/>
        </w:sectPr>
      </w:pPr>
      <w:r>
        <w:br/>
      </w:r>
      <w:r>
        <w:pict>
          <v:line id="_x0000_s1419"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25"/>
      </w:pPr>
    </w:p>
    <w:p>
      <w:pPr>
        <w:pStyle w:val="Normal125"/>
      </w:pPr>
      <w:r>
        <w:pict>
          <v:shape id="_x0000_i1420" type="#_x0000_t75" alt="LexisNexis®" style="width:147.75pt;height:30pt">
            <v:imagedata r:id="rId10" o:title=""/>
          </v:shape>
        </w:pict>
      </w:r>
      <w:r>
        <w:cr/>
      </w:r>
    </w:p>
    <w:p>
      <w:pPr>
        <w:pStyle w:val="Heading1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Letters; </w:t>
      </w:r>
      <w:r>
        <w:rPr>
          <w:rFonts w:ascii="arial" w:eastAsia="arial" w:hAnsi="arial" w:cs="arial"/>
          <w:b/>
          <w:i w:val="0"/>
          <w:strike w:val="0"/>
          <w:noProof w:val="0"/>
          <w:color w:val="000000"/>
          <w:position w:val="0"/>
          <w:sz w:val="28"/>
          <w:u w:val="none"/>
          <w:vertAlign w:val="baseline"/>
        </w:rPr>
        <w:t>Ada Briceño</w:t>
      </w:r>
      <w:r>
        <w:rPr>
          <w:rFonts w:ascii="arial" w:eastAsia="arial" w:hAnsi="arial" w:cs="arial"/>
          <w:b/>
          <w:i w:val="0"/>
          <w:strike w:val="0"/>
          <w:noProof w:val="0"/>
          <w:color w:val="000000"/>
          <w:position w:val="0"/>
          <w:sz w:val="28"/>
          <w:u w:val="none"/>
          <w:vertAlign w:val="baseline"/>
        </w:rPr>
        <w:t xml:space="preserve"> on Newsom recall and so-called stunts[...]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 Gabriel Valley Tribune (California)</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w:t>
      </w:r>
    </w:p>
    <w:p>
      <w:pPr>
        <w:pStyle w:val="Normal125"/>
        <w:keepNext w:val="0"/>
        <w:spacing w:after="0" w:line="240" w:lineRule="atLeast"/>
        <w:ind w:right="0"/>
        <w:jc w:val="both"/>
      </w:pPr>
      <w:bookmarkStart w:id="251" w:name="Bookmark_126"/>
      <w:bookmarkEnd w:id="251"/>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Media News Group, Inc. and Los Angeles Newspaper Group, Inc.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12</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25"/>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21" style="position:absolute;z-index:25192755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on Newsom recall and so-called stunts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“Should Gavin Newsom be recalled? No: Defeat the recall of Newsom, defend our state’s progress” (Aug. 15):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problem reading and hearing opinions that are opposite of mine. However, one’s credibility goes down the drain when someone accuses the opposition of conducting a campaign driven by “criticism, fear mongering and stunts,” yet in the very same opinion piece, Ms.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words from start to finish were nothing but criticism and fear mongering. That style of writing could very well be a textbook case of hypocrisy. I’m not sure what Ms.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trying to infer with the accusation of “stunts” except to throw in a charge without any examples to back up that claim.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Kenneth D. Mayer, Simi Valley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Kudos for opposing vaccination mandate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“Councilman opposes mandate” (Aug. 14):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Kudos to Councilman Lee for his opposition to the Nazi-inspired “your papers, please” checks to limit individuals’ movements within their daily lives.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 sort of mass hysteria with this illness that has politicians trying to incarcerate and tightly control the lives of individuals.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Constitution guarantees the individual’s right to move about as he sees fit. Government, for some reason, is trying to control that in violation of the supreme law of the land.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I say to all Californians and all Americans: Your rights are being violated.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Wayne Grantham, Sherman Oaks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 policy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very refreshing to read that the federal judge is going to revive the controversial policy that President Trump required those seeking asylum in  the United State to wait in Mexico while their applications are pending.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unrest throughout the United States at the present time is out of control to allow more criminal type people coming over the border into our country is only making our problems worse.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Joyce Zuvich, San Pedro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foreign policies and Afghanistan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Defense Secretary Gates was right when he said, “Biden has been wrong on nearly every major foreign policy question.”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 Black, Rancho Palos Verdes</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125"/>
      </w:pPr>
    </w:p>
    <w:p>
      <w:pPr>
        <w:pStyle w:val="Normal125"/>
        <w:ind w:left="200"/>
        <w:sectPr>
          <w:type w:val="continuous"/>
          <w:pgMar w:top="840" w:right="1000" w:bottom="840" w:left="1000" w:header="400" w:footer="400"/>
          <w:pgNumType w:fmt="decimal"/>
          <w:cols w:space="720"/>
        </w:sectPr>
      </w:pPr>
      <w:r>
        <w:br/>
      </w:r>
      <w:r>
        <w:pict>
          <v:line id="_x0000_s1422"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126"/>
      </w:pPr>
    </w:p>
    <w:p>
      <w:pPr>
        <w:pStyle w:val="Normal126"/>
      </w:pPr>
      <w:r>
        <w:pict>
          <v:shape id="_x0000_i1423" type="#_x0000_t75" alt="LexisNexis®" style="width:147.75pt;height:30pt">
            <v:imagedata r:id="rId10" o:title=""/>
          </v:shape>
        </w:pict>
      </w:r>
      <w:r>
        <w:cr/>
      </w:r>
    </w:p>
    <w:p>
      <w:pPr>
        <w:pStyle w:val="Heading1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Letters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Torrance Daily Breeze (California)</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w:t>
      </w:r>
    </w:p>
    <w:p>
      <w:pPr>
        <w:pStyle w:val="Normal126"/>
        <w:keepNext w:val="0"/>
        <w:spacing w:after="0" w:line="240" w:lineRule="atLeast"/>
        <w:ind w:right="0"/>
        <w:jc w:val="both"/>
      </w:pPr>
      <w:bookmarkStart w:id="253" w:name="Bookmark_127"/>
      <w:bookmarkEnd w:id="253"/>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MediaNews Group, Inc. and Los Angeles Newspaper Group, Inc.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13</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26"/>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24" style="position:absolute;z-index:25192960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on Newsom recall and so-called stunts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“Should Gavin Newsom be recalled? No: Defeat the recall of Newsom, defend our state’s progress” (Aug. 15):</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problem reading and hearing opinions that are opposite of mine. However, one’s credibility goes down the drain when someone accuses the opposition of conducting a campaign driven by “criticism, fear mongering and stunts,” yet in the very same opinion piece, Ms.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’s words from start to finish were nothing but criticism and fear mongering. That style of writing could very well be a textbook case of hypocrisy. I’m not sure what Ms.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trying to infer with the accusation of “stunts” except to throw in a charge without any examples to back up that claim.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Kenneth D. Mayer, Simi Valley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Kudos for opposing vaccination mandate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“Councilman opposes mandate” (Aug. 14):</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Kudos to Councilman Lee for his opposition to the Nazi-inspired “your papers, please” checks to limit individuals’ movements within their daily lives.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some sort of mass hysteria with this illness that has politicians trying to incarcerate and tightly control the lives of individuals.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Constitution guarantees the individual’s right to move about as he sees fit. Government, for some reason, is trying to control that in violation of the supreme law of the land.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I say to all Californians and all Americans: Your rights are being violated.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Wayne Grantham, Sherman Oaks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 policy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very refreshing to read that the federal judge is going to revive the controversial policy that President Trump required those seeking asylum in  the United State to wait in Mexico while their applications are pending.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unrest throughout the United States at the present time is out of control to allow more criminal type people coming over the border into our country is only making our problems worse.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Joyce Zuvich, San Pedro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foreign policies and Afghanistan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Defense Secretary Gates was right when he said, “Biden has been wrong on nearly every major foreign policy question.”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 Black, Rancho Palos Verdes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126"/>
      </w:pPr>
    </w:p>
    <w:p>
      <w:pPr>
        <w:pStyle w:val="Normal126"/>
        <w:ind w:left="200"/>
        <w:sectPr>
          <w:type w:val="continuous"/>
          <w:pgMar w:top="840" w:right="1000" w:bottom="840" w:left="1000" w:header="400" w:footer="400"/>
          <w:pgNumType w:fmt="decimal"/>
          <w:cols w:space="720"/>
        </w:sectPr>
      </w:pPr>
      <w:r>
        <w:br/>
      </w:r>
      <w:r>
        <w:pict>
          <v:line id="_x0000_s142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27"/>
      </w:pPr>
    </w:p>
    <w:p>
      <w:pPr>
        <w:pStyle w:val="Normal127"/>
      </w:pPr>
      <w:r>
        <w:pict>
          <v:shape id="_x0000_i1426" type="#_x0000_t75" alt="LexisNexis®" style="width:147.75pt;height:30pt">
            <v:imagedata r:id="rId10" o:title=""/>
          </v:shape>
        </w:pict>
      </w:r>
      <w:r>
        <w:cr/>
      </w:r>
    </w:p>
    <w:p>
      <w:pPr>
        <w:pStyle w:val="Heading1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Defeat the recall of Newsom, defend our state’s progress.; No: Defeat the recall of Newsom, defend our state’s progress.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Torrance Daily Breeze (California)</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127"/>
        <w:keepNext w:val="0"/>
        <w:spacing w:after="0" w:line="240" w:lineRule="atLeast"/>
        <w:ind w:right="0"/>
        <w:jc w:val="both"/>
      </w:pPr>
      <w:bookmarkStart w:id="255" w:name="Bookmark_128"/>
      <w:bookmarkEnd w:id="255"/>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MediaNews Group, Inc. and Los Angeles Newspaper Group,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27"/>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27" style="position:absolute;z-index:25193164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won the Presidency in 2016, many Californians saw far too late the painful consequence of assuming that far-fetched election results couldn’t happen.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election facing Gov. Gavin Newsom is bringing these lessons forward once again.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2016, today’s leading GOP candidate in the recall is a right-wing media personality with no governing experience, a love of Stephen Miller, and a misogynistic bent.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2016, we are facing a tight election. Every vote counts. And just as in 2016, should we fail to stop the recall, the result could permanently harm our pandemic survival, our climate resiliency, and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harder to turn out the vote in a special election. But in this one, Republicans are fired up with the prospect of replacing a popular Democratic governor. For Democrats and independents, we must sound the alarm and wake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ballots start arriving in mailboxes. We must encourage everyone to vote no on the ballot’s first question. This $276 million election was made possible by national GOP funders and extremist Q-Anon activists who filed the paperwork to start it. Today it’s on all of us to stop this mad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spell out the damage that could occur if we fail to vote “no” on the first question of the ballot — the core question of the recall.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we will gut our COVID recovery and halt our vaccination progress. Gov. Newsom is leading one of the strongest vaccination efforts and economic recoveries in the world. By comparison, leading GOP candidates deny COVID science. They want to halt our vaccination programs and mask mandates. A “yes” vote on the first question would needlessly put our friends, family and coworkers’ lives at risk. A “no” vote would protect our safety at a time  when we need it most.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we will tear apart our climate action and the environmental regulations we need. At a recent GOP-led recall debate in Orange County, it was shocking to see GOP candidates attack our environmental protections while ignoring the horrific suffering that climate change is already inflicting on our canyons and coastline.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“yes” vote would halt climate progress with delays we cannot afford. A GOP governor could install anti-science ideologues in our state offices to dismantle programs from within. A “no” vote is crucial to protect climate work at this urgent moment in history.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on the first question, we will halt our economic recovery. Through his historic California Comeback Plan and $76 billion budget surplus, Gov. Newsom is confronting wealth inequality head-on. From universal Pre-K and free school meals to the largest small business tax refunds in state history, our governor brings experience and tenacity to lead boldly.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find similarly forward-thinking ideas among the leading GOP candidates. Their campaigns are driven by criticism, fear mongering, and stunts. We can expect their governance to be the same.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on the first question, we risk turning back the clock on rights we cherish. This election poses a terrifying risk for many Californians, including workers, immigrants, the LGBTQ community, and women. The leading GOP candidate has said women aren’t smart enough to be in politics. He mentored Stephen Miller, a hint of the harm that immigrant communities could soon endure. Some GOP candidates want the minimum wage to be $0 and oppose bargaining rights for workers.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failing to vote no on the first question, we risk giving control of the Senate to Mitch McConnell and grinding the Biden Administration’s progress to a halt, should anything happen to 88-year-old Sen. Dianne Feinstein. We risk packing California’s federal courts with right-wing lifetime appointees. A GOP governor would have sole authority for these appointments.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 this recall election is neck and neck. Your vote could be the margin of victory for our pandemic survival, our climate crisis, and control of the U.S. Senate.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voting does not impact the recall one way or the other. The only way to stop the recall is to participate and vote. By sitting this out, we open the possibility that a candidate receiving as little as 18% of the vote on the ballot’s second question could take control of the world’s sixth-largest economy.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for that ballot in the mail this week. When it arrives, vote no on the first question. Gov. Newsom and the progress of our state sits on the crucial first question, and that’s where your vote could win or lose this recall. Vote no, and return that ballot as soon as possible.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COVID recovery, our climate, our rights, our voice in Congress — everything is on the line.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vote no on the first question to keep California moving forward.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a member of the Democratic National Committee, chairwoman of the Democratic Party of Orange County, and co-president of UNITE HERE Local 11.</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2021</w:t>
      </w:r>
    </w:p>
    <w:p>
      <w:pPr>
        <w:pStyle w:val="Normal127"/>
      </w:pPr>
    </w:p>
    <w:p>
      <w:pPr>
        <w:pStyle w:val="Normal127"/>
        <w:ind w:left="200"/>
        <w:sectPr>
          <w:type w:val="continuous"/>
          <w:pgMar w:top="840" w:right="1000" w:bottom="840" w:left="1000" w:header="400" w:footer="400"/>
          <w:pgNumType w:fmt="decimal"/>
          <w:cols w:space="720"/>
        </w:sectPr>
      </w:pPr>
      <w:r>
        <w:br/>
      </w:r>
      <w:r>
        <w:pict>
          <v:line id="_x0000_s1428"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128"/>
      </w:pPr>
    </w:p>
    <w:p>
      <w:pPr>
        <w:pStyle w:val="Normal128"/>
      </w:pPr>
      <w:r>
        <w:pict>
          <v:shape id="_x0000_i1429" type="#_x0000_t75" alt="LexisNexis®" style="width:147.75pt;height:30pt">
            <v:imagedata r:id="rId10" o:title=""/>
          </v:shape>
        </w:pict>
      </w:r>
      <w:r>
        <w:cr/>
      </w:r>
    </w:p>
    <w:p>
      <w:pPr>
        <w:pStyle w:val="Heading1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After Donald Trump won the Presidency in 2016, many Californ[...]; No: Defeat the recall of Newsom, defend our state’s progress.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Press Enterprise (Riverside, CA)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128"/>
        <w:keepNext w:val="0"/>
        <w:spacing w:after="0" w:line="240" w:lineRule="atLeast"/>
        <w:ind w:right="0"/>
        <w:jc w:val="both"/>
      </w:pPr>
      <w:bookmarkStart w:id="257" w:name="Bookmark_129"/>
      <w:bookmarkEnd w:id="257"/>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Press Enterprise, Inc.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28"/>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30" style="position:absolute;z-index:25193369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won the Presidency in 2016, many Californians saw far too late the painful consequence of assuming that far-fetched election results couldn’t happen.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election facing Gov. Gavin Newsom is bringing these lessons forward once again.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2016, today’s leading GOP candidate in the recall is a right-wing media personality with no governing experience, a love of Stephen Miller, and a misogynistic bent.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2016, we are facing a tight election. Every vote counts. And just as in 2016, should we fail to stop the recall, the result could permanently harm our pandemic survival, our climate resiliency, and more.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harder to turn out the vote in a special election. But in this one, Republicans are fired up with the prospect of replacing a popular Democratic governor. For Democrats and independents, we must sound the alarm and wake up.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ballots start arriving in mailboxes. We must encourage everyone to vote no on the ballot’s first question. This $276 million election was made possible by national GOP funders and extremist Q-Anon activists who filed the paperwork to start it. Today it’s on all of us to stop this mad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spell out the damage that could occur if we fail to vote “no” on the first question of the ballot — the core question of the recall.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we will gut our COVID recovery and halt our vaccination progress. Gov. Newsom is leading one of the strongest vaccination efforts and economic recoveries in the world. By comparison, leading GOP candidates deny COVID science. They want to halt our vaccination programs and mask mandates. A “yes” vote on the first question would needlessly put our friends, family and coworkers’ lives at risk. A “no” vote would protect our safety at a time  when we need it most.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we will tear apart our climate action and the environmental regulations we need. At a recent GOP-led recall debate in Orange County, it was shocking to see GOP candidates attack our environmental protections while ignoring the horrific suffering that climate change is already inflicting on our canyons and coastline.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“yes” vote would halt climate progress with delays we cannot afford. A GOP governor could install anti-science ideologues in our state offices to dismantle programs from within. A “no” vote is crucial to protect climate work at this urgent moment in history.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on the first question, we will halt our economic recovery. Through his historic California Comeback Plan and $76 billion budget surplus, Gov. Newsom is confronting wealth inequality head-on. From universal Pre-K and free school meals to the largest small business tax refunds in state history, our governor brings experience and tenacity to lead boldly.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find similarly forward-thinking ideas among the leading GOP candidates. Their campaigns are driven by criticism, fear mongering, and stunts. We can expect their governance to be the same.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fail to vote no on the first question, we risk turning back the clock on rights we cherish. This election poses a terrifying risk for many Californians, including workers, immigrants, the LGBTQ community, and women. The leading GOP candidate has said women aren’t smart enough to be in politics. He mentored Stephen Miller, a hint of the harm that immigrant communities could soon endure. Some GOP candidates want the minimum wage to be $0 and oppose bargaining rights for workers.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failing to vote no on the first question, we risk giving control of the Senate to Mitch McConnell and grinding the Biden Administration’s progress to a halt, should anything happen to 88-year-old Sen. Dianne Feinstein. We risk packing California’s federal courts with right-wing lifetime appointees. A GOP governor would have sole authority for these appointments.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 this recall election is neck and neck. Your vote could be the margin of victory for our pandemic survival, our climate crisis, and control of the U.S. Senate.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voting does not impact the recall one way or the other. The only way to stop the recall is to participate and vote. By sitting this out, we open the possibility that a candidate receiving as little as 18% of the vote on the ballot’s second question could take control of the world’s sixth-largest economy.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for that ballot in the mail this week. When it arrives, vote no on the first question. Gov. Newsom and the progress of our state sits on the crucial first question, and that’s where your vote could win or lose this recall. Vote no, and return that ballot as soon as possible.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COVID recovery, our climate, our rights, our voice in Congress — everything is on the line.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vote no on the first question to keep California moving forward.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a member of the Democratic National Committee, chairwoman of the Democratic Party of Orange County, and co-president of UNITE HERE Local 11.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2021</w:t>
      </w:r>
    </w:p>
    <w:p>
      <w:pPr>
        <w:pStyle w:val="Normal128"/>
      </w:pPr>
    </w:p>
    <w:p>
      <w:pPr>
        <w:pStyle w:val="Normal128"/>
        <w:ind w:left="200"/>
        <w:sectPr>
          <w:type w:val="continuous"/>
          <w:pgMar w:top="840" w:right="1000" w:bottom="840" w:left="1000" w:header="400" w:footer="400"/>
          <w:pgNumType w:fmt="decimal"/>
          <w:cols w:space="720"/>
        </w:sectPr>
      </w:pPr>
      <w:r>
        <w:br/>
      </w:r>
      <w:r>
        <w:pict>
          <v:line id="_x0000_s1431"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29"/>
      </w:pPr>
    </w:p>
    <w:p>
      <w:pPr>
        <w:pStyle w:val="Normal129"/>
      </w:pPr>
      <w:r>
        <w:pict>
          <v:shape id="_x0000_i1432" type="#_x0000_t75" alt="LexisNexis®" style="width:147.75pt;height:30pt">
            <v:imagedata r:id="rId10" o:title=""/>
          </v:shape>
        </w:pict>
      </w:r>
      <w:r>
        <w:cr/>
      </w:r>
    </w:p>
    <w:p>
      <w:pPr>
        <w:pStyle w:val="Heading1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Local elections getting partisan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2021 Sunday</w:t>
      </w:r>
    </w:p>
    <w:p>
      <w:pPr>
        <w:pStyle w:val="Normal129"/>
        <w:keepNext w:val="0"/>
        <w:spacing w:after="0" w:line="240" w:lineRule="atLeast"/>
        <w:ind w:right="0"/>
        <w:jc w:val="both"/>
      </w:pPr>
      <w:bookmarkStart w:id="259" w:name="Bookmark_130"/>
      <w:bookmarkEnd w:id="259"/>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1938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and Alicia Robinson; Staff writers</w:t>
      </w:r>
    </w:p>
    <w:p>
      <w:pPr>
        <w:pStyle w:val="Normal129"/>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33" style="position:absolute;z-index:25193574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elections for dozens of city, county and regional posts are legally nonpartisan in Orange County, with ballots that don’t include party labels next to candidates’ names.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is — or, rather, was — that local races are about local issues. Fixing potholes and keeping clean water flowing to your house are government functions that work best when they’re not subject to the kind of partisan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haggling that comes with issues like gun control and abortion rights.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voters used to go along with that. A generation ago, it would have been unheard of for a resident of, say, Irvine, to ask a council candidate knocking at the door about their party affiliation, said Randall Avila, spokesman for the Republican Party of Orange County.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As Orange County’s demographics have changed, and as Democrats have grown in power in a county once dominated by Republicans, party politics and party affiliation are becoming increasingly big factors in local races.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Katrina Foley, who has won seats on a school board and the Costa Mesa City Council before her recent election to the Orange County Board of Supervisors, said voters often want to know her party affiliation. Some voters dismiss her out of hand when they learn she’s a Democrat. But during her most recent campaign, she said some voters also told her, “Good, I’m not voting for any Republicans this cycle.”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Avila, the GOP spokesman, said parties recognize the shift among voters and are responding accordingly.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have stepped up and taken a more proactive role in a lot of these nonpartisan races,” Avila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get it, increasingly asking for official endorsements from the local branches of the Democratic and Republican parties. And party leaders are playing along. This year, the Orange County GOP named Sheriff Don Barnes, a Republican, its “County Elected Official of the Year,” even though Orange County sheriff is officially a nonpartisan seat.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Arguably, lingering “don’t ask, don’t tell” rules about party affiliation in local races might have helped Republicans in recent years. Even though registered Democrats have outnumbered registered Republicans in the county since 2019, the GOP has held its long-standing majorities in most local jurisdictions. Republicans now hold nearly 55% of county and local seats while Democrats hold just over 33%.</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party labels increasingly attached to candidates in nonpartisan races, and with county voters leaning leftward, the GOP edge is slipping. Democrats are winning more seats on city councils, school boards, and library, sanitation and other special district boards,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local level last year, we took 20 seats from Republicans,”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Those wins, she added, extended into traditionally GOP communities such as San Clemente and Fountain Valley.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when Foley won her supervisor bid, in March, the Republican advantage on the Board of Supervisors shrank to 3-2. Until 2018, Republicans had held a 5-0 majority on the board for at least a decade.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the shift toward partisanship in nonpartisan races has advantages and disadvantages for the parties, candidates and residents of these political subdivisions. They also don’t see the trend going away anytime soon.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Natural progression?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nonpartisan elections have their roots in the progressive movement around the turn of the 20th century, said Matthew Jarvis, an associate professor of political science at Cal State Fullerton.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big enemy was concentrated power” held by oligarchs and robber barons who used their industrial wealth to buy political influence, he said. As progressives made inroads at the ballot box, Jarvis said, oligarchs of the era came to believe that “if they bought off the state party boss, they could own a state.”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progressives pushed for and won some electoral reforms: ballot initiatives, recalls of elected officials, and nonpartisan elections. The thinking behind those moves, Jarvis said, was that reducing the power of political parties “would empower everyday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mindset lasted beyond the progressive era. Even a few decades ago, Jarvis said, party mattered less in local elections because “ideology and partisanship were not particularly well aligned.”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now. Avila dates the era of hypercompetitive races here to 2016, when voters in traditionally red Orange County favored Hillary Clinton over that year’s Electoral College winner, Donald Trump. Two years later, the county was home to two of the 10 most expensive House races in the country and Democrats took all of the county’s congressional seats.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Avila said, that competitiveness is trickling down to local races, with noticeable results.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27 out of 34 city councils in Orange County were majority Republican; today, 25 are dominated by GOP politicians. Republicans still have a clear advantage on local water and special districts, holding 65% of seats to Democrats’ 17%. But last year Democrats took their first-ever majorities on most school boards, winning nearly 49% of seats to Republicans’ 39%.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Sacramento-based political consultant Paul Mitchell thinks the partisan trend reflects the county’s changing demographics.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it might be just the natural progression of Orange County not being entirely Republican everywhere,” Mitchell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communities where one party has solid control, such as the Democrats’ hold on politics in San Francisco, partisan affiliation doesn’t play a key role in local elections. But in communities where power has recently shifted — such as San Diego, which shifted from red to purple to blue a few years before Orange County — Mitchell said local elections tend to be more partisan.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the rise of district elections — a trend that over the past decade has touched much of Orange County — can result in the clustering of like-minded voters. That, Mitchell said, creates an incentive for candidates from the dominant party to embrace their partisan identity.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Strategic reveal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Orange County GOP is getting more requests than ever to endorse in nonpartisan races, Avila said. That recently led the party to create a new candidate questionnaire focused less on statewide or national issues and more on matters of local control.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Choosing whether to tout a candidate’s party affiliation has always been a strategic decision for the GOP.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depends, city by city, whether or not it’s helpful to be endorsed by the parties,” Avila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calculus, Avila explained, is logical: Republican candidates in safe GOP areas are likely to seek the party’s official support and public backing, while Republican candidates in areas where Democrats are strong fear being hurt by their party’s endorsement.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the Orange County Democratic Party endorses a candidate in a local race, it can force the GOP’s hand. And party leader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strategy is more direct: She wants the Orange County Democratic Party to recruit, vet and endorse someone in every local race.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wear our ‘D’ proudly,” she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both parties weaponize affiliation when it works to their advantage, a trend that might drown out discussion of other, more substantive local issues.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 a Republican running for a nonpartisan office that a Democrat won’t describe as a Trumpian,” said Orange County Supervisor Don Wagner, a Republican. “The flip side is every nonpartisan Democrat running for city council in Orange County, in the smallest city, is Nancy Pelosi Jr.”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getting support from the local party can be worth the risk, even for candidates running in purple districts. That’s because of a political financial tool known as “member communications,” a special category of spending that lets political organizations promote candidates to their own members without the spending limits or reporting rules that apply to regular candidate contributions or independent expenditures used to reach the general public.</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2020, Avila said the Orange County GOP spent “well over $100,000” on member communications to announce the party’s candidates to the county’s registered Republicans with mailers and door knockers.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in Orange County, roughly one in nine officials who hold a nonpartisan seat decline to state their party affiliation.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Pluses and minuses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among others, said it’s understandable that some voters worry about partisan politics “infiltrating” local government. But those voters, he said, may have “romantic ideas” about candidates seeking local office so they can fix potholes and build dog parks, not so they can eventually get into the scrum of D.C. politics.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county supervisor Wagner said, partisan ideology has always played a role in how local issues are addressed. While he noted the phrase “there’s no Republican and no Democrat way to fill a pothole” is powerful enough to be a cliche, he believes it’s also flawed.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entirely true,” Wagner said. “There are philosophies of governance questions that underlie even filling potholes.”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Fixing a pothole, he noted, could involve questions that seem to have partisan answers: Should the work be done in-house or outsourced? Should it be done with union or non-union labor? Should you only fill half the potholes to save money and lower taxes, or should you use any spare pothole money on social programs?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observers see advantages and drawbacks to partisan involvement in local contests.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 State Fullerton’s Jarvis said in a nonstop, stressful world where local news sources have significantly dwindled, people can struggle to find information about local candidates. Voters can take cues about candidates based on their name, whether they’re an incumbent and from their party affiliation.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maintains that labeling someone as a Republican or a Democrat is not that different from dynamics that have always existed in local politics, say, between homeowners and renters, or people who live in a city’s hilly areas versus its flatlands.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way of thinking about it is partisanship can sometimes give us cues as to where people are ideologically,” Mitchell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Jarvis said that while party labels might help voters feel like they know what they’re getting from a local candidate, those labels also can suggest a rigid ideological framework that may impede problem solving.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assumes the world’s black and white, not gray,” he said. “Democracy is the art of compromise, and [applying modern partisan labels] really doesn’t allow for compromise.”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Supervisors Foley and Wagner agreed that in the day-to-day business of doing their jobs, partisanship doesn’t intrude as much as the current political environment might suggest.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get here, you vote on issues,” Foley said. “And things don’t always break down along party lines.”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limited number of partisan state and federal legislative seats to fill, Jarvis noted, most local officials aren’t going to move to that next level. So if they focus on serving constituents instead of pleasing a party base, he said, those politicians “can work for what they see as the public good.”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said he wouldn’t necessarily want to see media outlets start to label local candidates in nonpartisan races by party. But he doesn’t think sharing if they’ve received endorsements from one party or the other, or from key figures in those parties, is a bad thing.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great to have every local race be determined by party ID,” Mitchell said. “But it’s also not great to have every local race determined by who has the bigger lawn signs or who’s been in office the longest.”</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2021</w:t>
      </w:r>
    </w:p>
    <w:p>
      <w:pPr>
        <w:pStyle w:val="Normal129"/>
      </w:pPr>
    </w:p>
    <w:p>
      <w:pPr>
        <w:pStyle w:val="Normal129"/>
        <w:ind w:left="200"/>
        <w:sectPr>
          <w:type w:val="continuous"/>
          <w:pgMar w:top="840" w:right="1000" w:bottom="840" w:left="1000" w:header="400" w:footer="400"/>
          <w:pgNumType w:fmt="decimal"/>
          <w:cols w:space="720"/>
        </w:sectPr>
      </w:pPr>
      <w:r>
        <w:br/>
      </w:r>
      <w:r>
        <w:pict>
          <v:line id="_x0000_s1434"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790"/>
          <w:headerReference w:type="default" r:id="rId791"/>
          <w:footerReference w:type="even" r:id="rId792"/>
          <w:footerReference w:type="default" r:id="rId793"/>
          <w:headerReference w:type="first" r:id="rId794"/>
          <w:footerReference w:type="first" r:id="rId795"/>
          <w:pgSz w:w="12240" w:h="15840"/>
          <w:pgMar w:top="840" w:right="1000" w:bottom="840" w:left="1000" w:header="400" w:footer="400"/>
          <w:pgNumType w:fmt="decimal"/>
          <w:cols w:space="720"/>
          <w:titlePg w:val="0"/>
        </w:sectPr>
      </w:pPr>
    </w:p>
    <w:p>
      <w:pPr>
        <w:pStyle w:val="Normal130"/>
      </w:pPr>
    </w:p>
    <w:p>
      <w:pPr>
        <w:pStyle w:val="Normal130"/>
      </w:pPr>
      <w:r>
        <w:pict>
          <v:shape id="_x0000_i1435" type="#_x0000_t75" alt="LexisNexis®" style="width:147.75pt;height:30pt">
            <v:imagedata r:id="rId10" o:title=""/>
          </v:shape>
        </w:pict>
      </w:r>
      <w:r>
        <w:cr/>
      </w:r>
    </w:p>
    <w:p>
      <w:pPr>
        <w:pStyle w:val="Heading1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Hospitality workers celebrate new law</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Monterey County Herald (California)</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pStyle w:val="Normal130"/>
        <w:keepNext w:val="0"/>
        <w:spacing w:after="0" w:line="240" w:lineRule="atLeast"/>
        <w:ind w:right="0"/>
        <w:jc w:val="both"/>
      </w:pPr>
      <w:bookmarkStart w:id="261" w:name="Bookmark_131"/>
      <w:bookmarkEnd w:id="261"/>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Monterey County Herald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Garcia; CalMatters</w:t>
      </w:r>
    </w:p>
    <w:p>
      <w:pPr>
        <w:pStyle w:val="Normal130"/>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36" style="position:absolute;z-index:25193779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Rodriguez has worked at the Terranea Resort hotel in Palos Verdes since 2009. The caterer is proud and happy to say that he was among the first employees hired when the luxury oceanfront hotel opened.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January 2020, Rodriguez and hundreds of employees received the news that their working hours would be reduced due to COVID-19. By mid-March, they were laid off and by the end of April, they were told by letter that they were fired.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told us that we were no longer going to have medical coverage and that they were only going to pay it until the month of May,” said the worker. “In May, they sent us another letter saying we no longer had a job and we no longer had health insurance.”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estimates that at least 600 employees were affected. Only the maintenance crew continued to work.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California workers are hoping they will benefit from the passage of a hospitality rehiring bill signed by Gov. Gavin Newsom last month. This is a great relief, employees say, for them to continue contributing to the state’s economic recovery.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93 guarantees the right to return to work for approximately 700,000 workers such as housekeepers, cooks, waiters, and bartenders, especially as the state targets June 15 for a full reopening.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of work was devastating for Rodriguez, who is the breadwinner for his family of five. Shortly after, he filed for unemployment, but the amount was so low that he had to withdraw a significant amount from his retirement account.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makes you worry and gives you stress because we don’t know anything,” Rodriquez said. “If the girls ask for something, you can’t deny it to them because they don’t know what is going 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Terranea Resort said in a state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 that the staff reductions were necessary due to the negative business impact caused by the global pandemic.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working diligently to recover our business,” the company said in a statement. ”Terranea has already been recalling furloughed and laid-off employees since reopening and will continue to do so moving forward as business levels permit.”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job protections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pandemic began, 80% of hotel workers remain unemployed,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the UNITE HERE Local 11 union.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said many employers, such as Terranea Resort and Chateau Marmont, laid off workers who had made their hotels successful, without extending their healthcare or making no binding commitment to recall them during the worst health crisis in modern history.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California’s new law, hotel industry employers must first offer jobs to their employees who were laid off due to the pandemic within a five-day period. From that point on, employees have an additional five days to accept or reject employment.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must now follow the law,”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must have a record that this is going to happen and the workers can tell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latest victory for the union. Since last year, UNITE HERE Local 11 helped push through similar right-to-return measures in Los Angeles, Long Beach and other parts of Southern California.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protections have also passed in other parts of the country, such as Philadelphia, Baltimore, Oakland and Boston.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and financial damage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Minelda Hernandez, who worked as a cook for eight years at Terranea Resort, the loss of health coverage was difficult.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who suffers from diabetes, said that in early 2020 she was fired from her job, and shortly after her health insurance was taken away.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they told us that they were going to give us health insurance for three months, but then they said no more (would pay it),” said the employee. “Now I am collecting bottles to have money to buy my medicine.”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said that she tried to apply for Medi-Cal and food stamp assistance, but she did not qualify because her salary, prior to the pandemic, was above the median poverty level. Now only her husband is the provider at home that she shares with her 18-year-old son.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need my job, my health insurance. I was always on time to work,” assured Hernandez. “It seems unfair to me that now the company is calling back people who have less seniority than me. When I call to ask if I can come back to work they tell me that there is still no job available for me.”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was also affected by the loss of his health insurance. He said that he was infected with COVID-19 in early January and was hospitalized for three weeks. In those days, one of his daughters also had to be hospitalized due to COVID and kidney failure.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just waiting to see how much the hospital fees are going to be,” Rodriguez said. “And no matter how many times I apply to other jobs, I haven’t been able to find one. This is the reason why I am very happy that the law passed,”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resort said the pace of rehiring will depend on demand.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have permanently lost some positions, and it may take longer for some roles to return than others, we sincerely hope business levels improve to the point that we can offer additional laid off employees the opportunity to return to our family again.”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hopes she will return to her job soon.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come from our countries for a better future,” she said. “We are not a public charge. We like to work and we want to return to our jobs.”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 this industry who need more information about the law and their rights can send a text message to 877-877 with the word “Job.”</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is part of the California Divide, a collaboration among newsrooms examining income inequality and economic survival in California.</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130"/>
      </w:pPr>
    </w:p>
    <w:p>
      <w:pPr>
        <w:pStyle w:val="Normal130"/>
        <w:ind w:left="200"/>
        <w:sectPr>
          <w:type w:val="continuous"/>
          <w:pgMar w:top="840" w:right="1000" w:bottom="840" w:left="1000" w:header="400" w:footer="400"/>
          <w:pgNumType w:fmt="decimal"/>
          <w:cols w:space="720"/>
        </w:sectPr>
      </w:pPr>
      <w:r>
        <w:br/>
      </w:r>
      <w:r>
        <w:pict>
          <v:line id="_x0000_s1437"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796"/>
          <w:headerReference w:type="default" r:id="rId797"/>
          <w:footerReference w:type="even" r:id="rId798"/>
          <w:footerReference w:type="default" r:id="rId799"/>
          <w:headerReference w:type="first" r:id="rId800"/>
          <w:footerReference w:type="first" r:id="rId801"/>
          <w:pgSz w:w="12240" w:h="15840"/>
          <w:pgMar w:top="840" w:right="1000" w:bottom="840" w:left="1000" w:header="400" w:footer="400"/>
          <w:pgNumType w:fmt="decimal"/>
          <w:cols w:space="720"/>
          <w:titlePg w:val="0"/>
        </w:sectPr>
      </w:pPr>
    </w:p>
    <w:p>
      <w:pPr>
        <w:pStyle w:val="Normal131"/>
      </w:pPr>
    </w:p>
    <w:p>
      <w:pPr>
        <w:pStyle w:val="Normal131"/>
      </w:pPr>
      <w:r>
        <w:pict>
          <v:shape id="_x0000_i1438" type="#_x0000_t75" alt="LexisNexis®" style="width:147.75pt;height:30pt">
            <v:imagedata r:id="rId10" o:title=""/>
          </v:shape>
        </w:pict>
      </w:r>
      <w:r>
        <w:cr/>
      </w:r>
    </w:p>
    <w:p>
      <w:pPr>
        <w:pStyle w:val="Heading1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Hospitality workers celebrate right to return to work</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Vallejo Times-Herald (California)</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pStyle w:val="Normal131"/>
        <w:keepNext w:val="0"/>
        <w:spacing w:after="0" w:line="240" w:lineRule="atLeast"/>
        <w:ind w:right="0"/>
        <w:jc w:val="both"/>
      </w:pPr>
      <w:bookmarkStart w:id="263" w:name="Bookmark_132"/>
      <w:bookmarkEnd w:id="263"/>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Times-Herald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Garcia; CalMatters</w:t>
      </w:r>
    </w:p>
    <w:p>
      <w:pPr>
        <w:pStyle w:val="Normal131"/>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39" style="position:absolute;z-index:25193984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Rodriguez has worked at the Terranea Resort hotel in Palos Verdes since 2009. The caterer is proud and happy to say that he was among the first employees hired when the luxury oceanfront hotel opened.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January 2020, Rodriguez and hundreds of employees received the news that their working hours would be reduced due to COVID-19. By mid-March, they were laid off and by the end of April, they were told by letter that they were fired.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told us that we were no longer going to have medical coverage and that they were only going to pay it until the month of May,” said the worker. “In May, they sent us another letter saying we no longer had a job and we no longer had health insurance.”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estimates that at least 600 employees were affected. Only the maintenance crew continued to work.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California workers are hoping they will benefit from the passage of a hospitality rehiring bill signed by Gov. Gavin Newsom last month. This is a great relief, employees say, for them to continue contributing to the state’s economic recovery.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93 guarantees the right to return to work for approximately 700,000 workers such as housekeepers, cooks, waiters, and bartenders, especially as the state targets June 15 for a full reopening.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of work was devastating for Rodriguez, who is the breadwinner for his family of five. Shortly after, he filed for unemployment, but the amount was so low that he had to withdraw a significant amount from his retirement account.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makes you worry and gives you stress because we don’t know anything,” Rodriquez said. “If the girls ask for something, you can’t deny it to them because they don’t know what is going 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Terranea Resort said in a statement that the staff reductions were necessary due to the negative business impact caused by the global pandemic.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working diligently to recover our business,” the company said in a statement. ”Terranea has already been recalling furloughed and laid-off employees since reopening and will continue to do so moving forward as business levels permit.”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pandemic began, 80% of hotel workers remain unemployed,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the UNITE HERE Local 11 union.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said many employers, such as Terranea Resort and Chateau Marmont, laid off workers who had made their hotels successful, without extending their healthcare or making no binding commitment to recall them during the worst health crisis in modern history.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California’s new law, hotel industry employers must first offer jobs to their employees who were laid off due to the pandemic within a five-day period. From that point on, employees have an additional five days to accept or reject employment.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must now follow the law,”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must have a record that this is going to happen and the workers can tell 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latest victory for the union. Since last year, UNITE HERE Local 11 helped push through similar right-to-return measures in Los Angeles, Long Beach and other parts of Southern California.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protections have also passed in other parts of the country, such as Philadelphia, Baltimore, Oakland and Boston.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Minelda Hernandez, who worked as a cook for eight years at Terranea Resort, the loss of health coverage was difficult.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who suffers from diabetes, said that in early 2020 she was fired from her job, and shortly after her health insurance was taken away.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they told us that they were going to give us health insurance for three months, but then they said no more (would pay it),” said the employee. “Now I am collecting bottles to have money to buy my medicine.”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said that she tried to apply for Medi-Cal and food stamp assistance, but she did not qualify because her salary, prior to the pandemic, was above the median poverty level. Now only her husband is the provider at home that she shares with her 18-year-old son.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need my job, my health insurance. I was always on time to work,” assured Hernandez. “It seems unfair to me that now the company is calling back people who have less seniority than me. When I call to ask if I can come back to work they tell me that there is still no job available for 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was also affected by the loss of his health insurance. He said that he was infected with COVID-19 in early January and was hospitalized for three weeks. In those days, one of his daughters also had to be hospitalized due to COVID and kidney failure.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just waiting to see how much the hospital fees are going to be,” Rodriguez said. “And no matter how many times I apply to other jobs, I haven’t been able to find one. This is the reason why I am very happy that the law passed,”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resort said the pace of rehiring will depend on demand.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have permanently lost some positions, and it may take longer for some roles to return than others, we sincerely hope business levels improve to the point that we can offer additional laid off employees the opportunity to return to our family again.”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hopes she will return to her job soon.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come from our countries for a better future,” she said. “We are not a public charge. We like to work and we want to return to our jobs.”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 this industry who need more information about the law and their rights can send a text message to 877-877 with the word “Job.”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is part of the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Divide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collaboration among newsrooms examining income inequality and economic survival in California.</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131"/>
      </w:pPr>
    </w:p>
    <w:p>
      <w:pPr>
        <w:pStyle w:val="Normal131"/>
        <w:ind w:left="200"/>
        <w:sectPr>
          <w:type w:val="continuous"/>
          <w:pgMar w:top="840" w:right="1000" w:bottom="840" w:left="1000" w:header="400" w:footer="400"/>
          <w:pgNumType w:fmt="decimal"/>
          <w:cols w:space="720"/>
        </w:sectPr>
      </w:pPr>
      <w:r>
        <w:br/>
      </w:r>
      <w:r>
        <w:pict>
          <v:line id="_x0000_s144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132"/>
      </w:pPr>
    </w:p>
    <w:p>
      <w:pPr>
        <w:pStyle w:val="Normal132"/>
      </w:pPr>
      <w:r>
        <w:pict>
          <v:shape id="_x0000_i1441" type="#_x0000_t75" alt="LexisNexis®" style="width:147.75pt;height:30pt">
            <v:imagedata r:id="rId10" o:title=""/>
          </v:shape>
        </w:pict>
      </w:r>
      <w:r>
        <w:cr/>
      </w:r>
    </w:p>
    <w:p>
      <w:pPr>
        <w:pStyle w:val="Heading1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Hospitality workers celebrate right to return to work</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 (CA)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pStyle w:val="Normal132"/>
        <w:keepNext w:val="0"/>
        <w:spacing w:after="0" w:line="240" w:lineRule="atLeast"/>
        <w:ind w:right="0"/>
        <w:jc w:val="both"/>
      </w:pPr>
      <w:bookmarkStart w:id="265" w:name="Bookmark_133"/>
      <w:bookmarkEnd w:id="265"/>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CALmatters</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DIVIDE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Garcia</w:t>
      </w:r>
    </w:p>
    <w:p>
      <w:pPr>
        <w:pStyle w:val="Normal132"/>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42" style="position:absolute;z-index:25194188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Rodriguez has worked at the Terranea Resort hotel in Palos Verdes since 2009. The caterer is proud and happy to say that he was among the first employees hired when the luxury oceanfront hotel opened.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January 2020, Rodriguez and hundreds of employees received the news that their working hours would be reduced due to COVID-19. By mid-March, they were laid off and by the end of April, they were told by letter that they were fired.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told us that we were no longer going to have medical coverage and that they were only going to pay it until the month of May," said the worker. "In May, they sent us another letter saying we no longer had a job and we no longer had health insurance."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estimates that at least 600 employees were affected. Only the maintenance crew continued to work.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California workers are hoping they will benefit from the passage of a hospitality rehiring bill signed by Gov. Gavin Newsom last month. This is a great relief, employees say, for them to continue contributing to the state's economic recovery.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93 guarantees the right to return to work for approximately 700,000 workers such as housekeepers, cooks, waiters, and bartenders, especially as the state targets June 15 for a full reopening.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of work was devastating for Rodriguez, who is the breadwinner for his family of five. Shortly after, he filed for unemployment, but the amount was so low that he had to withdraw a significant amount from his retirement account.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makes you worry and gives you stress because we don't know anything," Rodriquez said. "If the girls ask for something, you can't deny it to them because they don't know what is going 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Terranea Resort said in a statement that the staff reductions were necessary due to the negative business impact caused by the global pandemic.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working diligently to recover our business," the company said in a statement. "Terranea has already been recalling furloughed and laid-off employees since reopening and will continue to do so moving forward as business levels permit."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job protections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pandemic began, 80% of hotel workers remain unemployed,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the UNITE HERE Local 11 union.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said many employers, such as Terranea Resort and Chateau Marmont, laid off workers who had made their hotels successful, without extending their healthcare or making no binding commitment to recall them during the worst health crisis in modern history.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California's new law, hotel industry employers must first offer jobs to their employees who were laid off due to the pandemic within a five-day period. From that point on, employees have an additional five days to accept or reject employment.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must now follow the law,"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 must have a record that this is going to happen and the workers can tell 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latest victory for the union. Since last year, UNITE HERE Local 11 helped push through similar right-to-return measures in Los Angeles, Long Beach and other parts of Southern California.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protections have also passed in other parts of the country, such as Philadelphia, Baltimore, Oakland and Boston.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and financial damage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Minelda Hernandez, who worked as a cook for eight years at Terranea Resort, the loss of health coverage was difficult.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who suffers from diabetes, said that in early 2020 she was fired from her job, and shortly after her health insurance was taken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they told us that they were going to give us health insurance for three months, but then they said no more (would pay it)," said the employee. "Now I am collecting bottles to have money to buy my medicine."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Hernandez said that she tried to apply for Medi-Cal and food stamp assistance, but she did not qualify because her salary, prior to the pandemic, was above the median poverty level. Now only her husband is the provider at home that she shares with her 18-year-old 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need my job, my health insurance. I was always on time to work," assured Hernandez. "It seems unfair to me that now the company is calling back people who have less seniority than me. When I call to ask if I can come back to work they tell me that there is still no job available for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Rodriguez was also affected by the loss of his health insurance. He said that he was infected with COVID-19 in early January and was hospitalized for three weeks. In those days, one of his daughters also had to be hospitalized due to COVID and kidney failure.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I'm just waiting to see how much the hospital fees are going to be," Rodriguez said. "And no matter how many times I apply to other jobs, I haven't been able to find one. This is the reason why I am very happy that the law passed,"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resort said the pace of rehiring will depend on demand.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have permanently lost some positions, and it may take longer for some roles to return than others, we sincerely hope business levels improve to the point that we can offer additional laid off employees the opportunity to return to our family again."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the bill, Hernandez received word that she got her job back. She returned to work today.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come from our countries for a better future," she said. "We are not a public charge. We like to work and we want to return to our jobs."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 this industry who need more information about the law and their rights can send a text message to 877-877 with the word "Job."</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is part of the California Divide, a collaboration among newsrooms examining income inequality and economic survival in California.</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132"/>
      </w:pPr>
    </w:p>
    <w:p>
      <w:pPr>
        <w:pStyle w:val="Normal132"/>
        <w:ind w:left="200"/>
        <w:sectPr>
          <w:type w:val="continuous"/>
          <w:pgMar w:top="840" w:right="1000" w:bottom="840" w:left="1000" w:header="400" w:footer="400"/>
          <w:pgNumType w:fmt="decimal"/>
          <w:cols w:space="720"/>
        </w:sectPr>
      </w:pPr>
      <w:r>
        <w:br/>
      </w:r>
      <w:r>
        <w:pict>
          <v:line id="_x0000_s1443"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33"/>
      </w:pPr>
    </w:p>
    <w:p>
      <w:pPr>
        <w:pStyle w:val="Normal133"/>
      </w:pPr>
      <w:r>
        <w:pict>
          <v:shape id="_x0000_i1444" type="#_x0000_t75" alt="LexisNexis®" style="width:147.75pt;height:30pt">
            <v:imagedata r:id="rId10" o:title=""/>
          </v:shape>
        </w:pict>
      </w:r>
      <w:r>
        <w:cr/>
      </w:r>
    </w:p>
    <w:p>
      <w:pPr>
        <w:pStyle w:val="Heading1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 trabajadores de la hostelería celebran el derecho a regresar al trabajo</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 (CA)</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pStyle w:val="Normal133"/>
        <w:keepNext w:val="0"/>
        <w:spacing w:after="0" w:line="240" w:lineRule="atLeast"/>
        <w:ind w:right="0"/>
        <w:jc w:val="both"/>
      </w:pPr>
      <w:bookmarkStart w:id="267" w:name="Bookmark_134"/>
      <w:bookmarkEnd w:id="267"/>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CALmatters</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CALMATTERS EN ESPAÑOL</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Garcia</w:t>
      </w:r>
    </w:p>
    <w:p>
      <w:pPr>
        <w:pStyle w:val="Normal133"/>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45" style="position:absolute;z-index:25194393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Rodríguez ha trabajado en el hotel Terranea Resort en Palos Verdes desde 2009. El proveedor está orgulloso y feliz de decir que fue uno de los primeros empleados contratados cuando abrió el hotel de lujo frente al mar.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 embargo, en enero de 2020, Rodríguez y cientos de empleados recibieron la noticia de que su jornada laboral se reduciría debido al COVID-19. A mediados de marzo, los descansaron y, a fines de abril, se les informó por carta que los habían despedido.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"Nos dijeron que ya no íbamos a tener cobertura médica y que solo la iban a pagar hasta el mes de mayo", dijo el trabajador. "En mayo, nos enviaron otra carta diciendo que ya no teníamos trabajo y que ya no teníamos seguro médico".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estima que al menos 600 empleados se vieron afectados. Solo el equipo de mantenimiento continuó trabajando.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Cientos de miles de trabajadores de California esperan beneficiarse de la aprobación de un proyecto de ley de recontratación hotelera firmado por el gobernador Gavin Newsom el mes pasado. Es un gran alivio, dicen los empleados, que sigan contribuyendo a la recuperación económica del estado.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 93 garantiza el derecho a regresar al trabajo para aproximadamente 700,000 trabajadores como amas de casa, cocineros, meseros y cantineros, especialmente porque el estado tiene como objetivo el 15 de junio para una reapertura completa.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pérdida de trabajo fue devastadora para Rodríguez, quien es el sostén de su familia de cinco miembros. Poco después, solicitó el desempleo, pero la cantidad era tan baja que tuvo que retirar una cantidad significativa de su cuenta de jubilación.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"Todo esto te preocupa y te da estrés porque no sabemos nada", dijo Rodríguez. "Si las chicas te piden algo, no puedes negárselo porque no saben lo que está pasando".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Terranea Resort dijo en un comunicado que las reducciones de personal eran necesarias debido al impacto comercial negativo causado por la pandemia global.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"Estamos trabajando diligentemente para recuperar nuestro negocio", dijo la compañía en un comunicado. "Terranea ya ha estado llamando a los empleados licenciados y despedidos desde la reapertura y continuará haciéndolo en la medida que lo permitan los niveles comerciales".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Nuevas protecciones laborales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Más de un año después de que comenzara la pandemia, 80% de los trabajadores hoteleros siguen desempleados, dijo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copresidenta del sindicato UNITE HERE Local 11.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funcionarios sindicales dijeron que muchos empleadores, como Terranea Resort y Chateau Marmont, despidieron a trabajadores que habían hecho que sus hoteles fueran exitosos, sin extender su atención médica o sin comprometerse a llámalos de vuelta al trabajo durante la peor crisis de salud en la historia moderna.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Según la nueva ley de California, los empleadores de la industria hotelera primero deben ofrecer trabajos a sus empleados que fueron despedidos debido a la pandemia dentro de un período de cinco días. A partir de ese momento, los empleados tienen cinco días adicionales para aceptar o rechazar el empleo.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empleadores ahora deben seguir la ley",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"Deben tener constancia de que esto va a suceder y los trabajadores pueden decírnoslo".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 la última victoria del sindicato. Desde el año pasado, UNITE HERE Local 11 ayudó a impulsar medidas similares de derecho al retorno en Los Ángeles, Long Beach y otras partes del sur de California.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También se han aprobado protecciones similares en otras partes del país, como Filadelfia, Baltimore, Oakland y Boston.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Daños económicos y de salud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 Minelda Hernández, quien trabajó como cocinera durante ocho años en Terranea Resort, la pérdida de la cobertura médica fue difícil.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que sufre de diabetes, dijo que a principios de 2020 la despidieron de su trabajo y poco después le quitaron el seguro médico.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"Primero nos dijeron que nos iban a dar seguro médico por tres meses, pero luego dijeron que no más (lo pagarían)", dijo la empleada. "Ahora estoy recolectando botellas para tener dinero para comprar mi medicina".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dijo que trató de solicitar Medi-Cal y asistencia de cupones de alimentos, pero no calificó porque su salario, antes de la pandemia, estaba por encima del nivel medio de pobreza. Ahora solo su esposo es el proveedor en el hogar que ella comparte con su hijo de 18 años.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"Realmente necesito mi trabajo, mi seguro médico. Siempre llegaba a tiempo al trabajo", aseguró Hernández. "Me parece injusto que ahora la empresa esté llamando a personas que tienen menos senoridad que yo. Cuando llamo para preguntar si puedo volver al trabajo, me dicen que todavía no hay trabajo disponible para mí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también se vio afectado por la pérdida de su seguro médico. Dijo que se infectó con COVID-19 a principios de enero y estuvo hospitalizado durante tres semanas. En esos días, una de sus hijas también tuvo que ser hospitalizada por COVID e insuficiencia renal.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"Ahora solo estoy esperando ver cuánto serán los honorarios del hospital", dijo Rodríguez. "Y no importa cuántas veces solicite otros trabajos, no he podido encontrar uno. Esta es la razón por la que estoy muy feliz de que se aprobara la ley".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complejo dijo que el ritmo de recontratación dependerá de la demanda.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 bien hemos perdido permanentemente algunos puestos, y algunos roles pueden tardar más en regresar que otros, esperamos sinceramente que los niveles comerciales mejoren hasta el punto de poder ofrecer a los empleados despedidos adicionales la oportunidad de regresar a nuestra familia nuevamente".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espera que pronto regrese a su trabajo.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"Venimos de nuestros países para un futuro mejor", dijo. "No somos una carga pública. Nos gusta trabajar y queremos volver a nuestros trabajos".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trabajadores de esta industria que necesiten más información sobre la ley y sus derechos pueden enviar un mensaje de texto al 877-877 con la palabra "Job".</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Este artículo es parte de California Divide, una colaboración entre redacciones que examina la desigualdad de ingresos y la supervivencia económica en California.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Síganos en Twitter y Facebook.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Siga nuestro canal RSS para artículos en español.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CalMatters.org es una organización de medios de comunicación sin fines de lucro, no partidista, que explica las políticas públicas y los temas políticos de California.</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133"/>
      </w:pPr>
    </w:p>
    <w:p>
      <w:pPr>
        <w:pStyle w:val="Normal133"/>
        <w:ind w:left="200"/>
        <w:sectPr>
          <w:type w:val="continuous"/>
          <w:pgMar w:top="840" w:right="1000" w:bottom="840" w:left="1000" w:header="400" w:footer="400"/>
          <w:pgNumType w:fmt="decimal"/>
          <w:cols w:space="720"/>
        </w:sectPr>
      </w:pPr>
      <w:r>
        <w:br/>
      </w:r>
      <w:r>
        <w:pict>
          <v:line id="_x0000_s144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34"/>
      </w:pPr>
    </w:p>
    <w:p>
      <w:pPr>
        <w:pStyle w:val="Normal134"/>
      </w:pPr>
      <w:r>
        <w:pict>
          <v:shape id="_x0000_i1447" type="#_x0000_t75" alt="LexisNexis®" style="width:147.75pt;height:30pt">
            <v:imagedata r:id="rId10" o:title=""/>
          </v:shape>
        </w:pict>
      </w:r>
      <w:r>
        <w:cr/>
      </w:r>
    </w:p>
    <w:p>
      <w:pPr>
        <w:pStyle w:val="Heading1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 trabajadores de la hostelera celebran el derecho a regresar al trabajo</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 9:35 PM EST</w:t>
      </w:r>
    </w:p>
    <w:p>
      <w:pPr>
        <w:pStyle w:val="Normal134"/>
        <w:keepNext w:val="0"/>
        <w:spacing w:after="0" w:line="240" w:lineRule="atLeast"/>
        <w:ind w:right="0"/>
        <w:jc w:val="both"/>
      </w:pPr>
      <w:bookmarkStart w:id="269" w:name="Bookmark_135"/>
      <w:bookmarkEnd w:id="26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Garcia</w:t>
      </w:r>
    </w:p>
    <w:p>
      <w:pPr>
        <w:pStyle w:val="Normal134"/>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48" style="position:absolute;z-index:25194598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05, 2021( CalMatters: https://calmatters.org Delivered by Newstex)  In summary  SB 93 garantiza a alrededor de 700.000 amas de casa, cocineros, meseros y cantineros despedidos la oportunidad de regresar a sus trabajos. Read this article inEnglish[1]. Antonio Rodrguez ha trabajado en el hotel Terranea Resort en Palos Verdes desde 2009. El proveedor est orgulloso y feliz de decir que fue uno de los primeros empleados contratados cuando abrió el hotel de lujo frente al mar.Sin embargo, en enero de 2020, Rodrguez y cientos de empleados recibieron la noticia de que su jornada laboral se reducira debido al COVID-19. A mediados de marzo, los descansaron y, a fines de abril, se les informó por carta que los haban despedido.'Nos dijeron que ya no bamos a tener cobertura mdica y que solo la iban a pagar hasta el mes de mayo', dijo el trabajador. 'En mayo, nos enviaron otra carta diciendo que ya no tenamos trabajo y que ya no tenamos seguro mdico'.Rodrguez estima que al menos 600 empleados se vieron afectados. Solo el equipo de mantenimiento continuó trabajando.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Antonio Rodrguez dice que fue uno de los primeros empleados de Terranea Resort. Foto cortesa de UNITE HERE Local 11. Cientos de miles de trabajadores de California esperan beneficiarse de la aprobación de un proyecto de ley de recontratación hotelera firmado por el gobernador Gavin Newsom el mes pasado. Es un gran alivio, dicen los empleados, que sigan contribuyendo a la recuperación económica del estado.SB 93 garantiza el derecho a regresar al trabajo para aproximadamente 700,000 trabajadores como amas de casa, cocineros, meseros y cantineros, especialmente porque el estado tiene como objetivo el15 de junio para una reapertura completa[2].La prdida de trabajo fue devastadora para Rodrguez, quien es el sostn de su familia de cinco miembros. Poco despus, solicitó el desempleo, pero la cantidad era tan baja que tuvo que retirar una cantidad significativa de su cuenta de jubilación.'Todo esto te preocupa y te da estrs porque no sabemos nada', dijo Rodrguez. 'Si las chicas te piden algo, no puedes negrselo porque no saben lo que est pasando'.Terranea Resort dijo en un comunicado que las reducciones de personal eran necesarias debido al impacto comercial negativo causado por la pandemia global.'Estamos trabajando diligentemente para recuperar nuestro negocio', dijo la compaña en un comunicado. 'Terranea ya ha estado llamando a los empleados licenciados y despedidos desde la reapertura y continuar hacindolo en la medida que lo permitan los niveles comerciales'. Nuevas protecciones laborales Ms de un año despus de que comenzara la pandemia, 80% de los trabajadores hoteleros siguen desempleados, dijo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copresidenta del sindicato UNITE HERE Local 11.Los funcionarios sindicales dijeron que muchos empleadores, como Terranea Resort y Chateau Marmont, despidieron a trabajadores que haban hecho que sus hoteles fueran exitosos, sin extender su atención mdica o sin comprometerse a llmalos de vuelta al trabajo durante la peor crisis de salud en la historia moderna.Según la nueva ley de California, los empleadores de la industria hotelera primero deben ofrecer trabajos a sus empleados que fueron despedidos debido a la pandemia dentro de un perodo de cinco das. A partir de ese momento, los empleados tienen cinco das adicionales para aceptar o rechazar el empleo.'Los empleadores ahora deben seguir la ley',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'Deben tener constancia de que esto va a suceder y los trabajadores pueden decrnoslo'.Es la última victoria del sindicato. Desde el año pasado, UNITE HERE Local 11 ayudó a impulsar medidas similares de derecho al retorno en Los ngeles, Long Beach y otras partes del sur de California.Tambin se han aprobado protecciones similares en otras partes del pas, como Filadelfia, Baltimore, Oakland y Boston. Daños económicos y de salud Para Minelda Hernndez, quien trabajó como cocinera durante ocho años en Terranea Resort, la prdida de la cobertura mdica fue difcil.Hernndez, que sufre de diabetes, dijo que a principios de 2020 la despidieron de su trabajo y poco despus le quitaron el seguro mdico.'Primero nos dijeron que nos iban a dar seguro mdico por tres meses, pero luego dijeron que no ms (lo pagaran)', dijo la empleada. 'Ahora estoy recolectando botellas para tener dinero para comprar mi medicina'.Hernndez dijo que trató de solicitar Medi-Cal y asistencia de cupones de alimentos, pero no calificó porque su salario, antes de la pandemia, estaba por encima del nivel medio de pobreza. Ahora solo su esposo es el proveedor en el hogar que ella comparte con su hijo de 18 años.'Realmente necesito mi trabajo, mi seguro mdico. Siempre llegaba a tiempo al trabajo', aseguró Hernndez. 'Me parece injusto que ahora la empresa est llamando a personas que tienen menos senoridad que yo. Cuando llamo para preguntar si puedo volver al trabajo, me dicen que todava no hay trabajo disponible para m '.Rodrguez tambin se vio afectado por la prdida de su seguro mdico. Dijo que se infectó con COVID-19 a principios de enero y estuvo hospitalizado durante tres semanas. En esos das, una de sus hijas tambin tuvo que ser hospitalizada por COVID e insuficiencia renal.'Ahora solo estoy esperando ver cunto sern los honorarios del hospital', dijo Rodrguez. 'Y no importa cuntas veces solicite otros trabajos, no he podido encontrar uno. Esta es la razón por la que estoy muy feliz de que se aprobara la ley'.El complejo dijo que el ritmo de recontratación depender de la demanda.'Si bien hemos perdido permanentemente algunos puestos, y algunos roles pueden tardar ms en regresar que otros, esperamos sinceramente que los niveles comerciales mejoren hasta el punto de poder ofrecer a los empleados despedidos adicionales la oportunidad de regresar a nuestra familia nuevamente'.Hernndez espera que pronto regrese a su trabajo.'Venimos de nuestros pases para un futuro mejor', dijo. 'No somos una carga pública. Nos gusta trabajar y queremos volver a nuestros trabajos'.Los trabajadores de esta industria que necesiten ms información sobre la ley y sus derechos pueden enviar un mensaje de texto al 877-877 con la palabra 'Job'.Este artculo es parte de California Divide[3], una colaboración entre redacciones que examina la desigualdad de ingresos y la supervivencia económica en California.Sganos enTwitter[4]yFacebook[5]. Siga nuestro canalRSS[6]para artculos en español. CalMatters.org[7]es una organización de medios de comunicación sin fines de lucro, no partidista, que explica las polticas públicas y los temas polticos de California. [ 1]: https://calmatters.org/california-divide/2021/05/right-to-return-to-work-hospitality-workers/ [ 2]: https://calmatters.org/health/coronavirus/2021/04/california-full-reopening-june/ [ 3]: https://calmatters.org/projects/california-divide/? [ 4]: https://twitter.com/calmatters_es [ 5]: https://www.facebook.com/calmatterses/ [ 6]: https://calmatters.org/category/calmatters-en-espanol/feed/ [ 7]: http://calmatters.org/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134"/>
      </w:pPr>
    </w:p>
    <w:p>
      <w:pPr>
        <w:pStyle w:val="Normal134"/>
        <w:ind w:left="200"/>
        <w:sectPr>
          <w:type w:val="continuous"/>
          <w:pgMar w:top="840" w:right="1000" w:bottom="840" w:left="1000" w:header="400" w:footer="400"/>
          <w:pgNumType w:fmt="decimal"/>
          <w:cols w:space="720"/>
        </w:sectPr>
      </w:pPr>
      <w:r>
        <w:br/>
      </w:r>
      <w:r>
        <w:pict>
          <v:line id="_x0000_s1449"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35"/>
      </w:pPr>
    </w:p>
    <w:p>
      <w:pPr>
        <w:pStyle w:val="Normal135"/>
      </w:pPr>
      <w:r>
        <w:pict>
          <v:shape id="_x0000_i1450" type="#_x0000_t75" alt="LexisNexis®" style="width:147.75pt;height:30pt">
            <v:imagedata r:id="rId10" o:title=""/>
          </v:shape>
        </w:pict>
      </w:r>
      <w:r>
        <w:cr/>
      </w:r>
    </w:p>
    <w:p>
      <w:pPr>
        <w:pStyle w:val="Heading1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Newsomgets solidbackingof Dems; State party pledges unityat 4-day virtual convention; California Democrats stay on message in opposing Newsom recall</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 Francisco Chronicle (California)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pStyle w:val="Normal135"/>
        <w:keepNext w:val="0"/>
        <w:spacing w:after="0" w:line="240" w:lineRule="atLeast"/>
        <w:ind w:right="0"/>
        <w:jc w:val="both"/>
      </w:pPr>
      <w:bookmarkStart w:id="271" w:name="Bookmark_136"/>
      <w:bookmarkEnd w:id="271"/>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San Francisco Chronicle All Rights Reserved</w:t>
      </w:r>
    </w:p>
    <w:p>
      <w:pPr>
        <w:pStyle w:val="Normal135"/>
        <w:keepNext w:val="0"/>
        <w:spacing w:before="120" w:after="0" w:line="220" w:lineRule="atLeast"/>
        <w:ind w:left="0" w:right="0" w:firstLine="0"/>
        <w:jc w:val="left"/>
      </w:pPr>
      <w:r>
        <w:br/>
      </w:r>
      <w:r>
        <w:pict>
          <v:shape id="_x0000_i1451" type="#_x0000_t75" style="width:167.98pt;height:18pt">
            <v:imagedata r:id="rId681"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A1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Garofoli</w:t>
      </w:r>
    </w:p>
    <w:p>
      <w:pPr>
        <w:pStyle w:val="Normal135"/>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52" style="position:absolute;z-index:25194803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one advantage for Gov. Gavin Newsom as the recall campaign against him is ramping up: The Democratic Party is closing ranks around him.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and I support him 100%," Vice President Kamala Harris told delegates at the California Democratic Party's four-day virtual convention that ended Sunday. "We are going to keep him in Sacramento."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must keep California's 10 million Democrats united if he wants to hold onto his job - but party unity is not a given.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split during the 2003 recall of Gov. Gray Davis after Lt. Gov Cruz Bustamante broke a pledge not to run and entered the field of replacement candidates. The entire delegation of California congressional Democrats opposed the recall but also supported Bustamante among that field, diluting Democratic support for keeping Davis. He lost, and Bustamante finished a distant second to Republican Arnold Schwarzenegger.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Newsom's camp is determined not to have anything like that happen to him. The weekend's convention featured a parade of Democrats praising Newsom and denouncing the recall as everything from a waste of tens of millions of dollars to a scheme hatched by Donald Trump supporters to bypass the traditional election calendar. The Republicans haven't won a statewide office since 2006.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unnecessary, it is opportunistic, it's a right-wing recall," former Sen. Barbara Boxer told delegates who were watching online. "If these Trump Republicans want to run for governor, let them run when Gavin's term is up in 2022. But don't put us through all this chaos."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no Democrat has announced as a replacement candidate for the recall election, which is likely to be held in November. And unlike Davis, Newsom can apparently count on his lieutenant governor's support, as Eleni Kounalakis urged the 3,550 party delegates and other Democrats to "stand with our governor and make sure that this Republican-led recall fails."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Republican Party chair Jessica Millan Patterson wasn't impressed. She said Sunday that "Democrats are clearly prepared to bury their heads in the sand and excuse the fact that California is on the wrong track under their failed governor."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Republicans are already running in hopes of replacing Newsom: San Diego-area businessman John Cox, who lost badly to Newsom in the 2018 governor's race, former San Diego Mayor Kevin Faulconer, former Sacramento-area Rep. Doug Ose, and reality TV star and former Olympic gold medal-winning decathlete Caitlyn Jenner.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who cannot run as a replacement candidate, will survive the recall if a majority of voters oppose it. If he loses, whichever replacement candidate has the most votes will become governor - there would be no runoff between the top two finishers.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be finding it easier to rally around Newsom because, unlike Davis in 2003, he's doing well in the polls. A survey last week by the nonpartisan Public Policy Institute of California found 59% of likely voters approved of the way Newsom is handling reopening schools for in-person learning, while 40% disapproved. A March survey by the same organization found that56% of likely voters opposed removing Newsom from office, while 40% backed the recall.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including state Controller Betty Yee, California's chief fiscal officer, derided the recall's potential cost to taxpayers. State officials have yet to determine the cost of holding the election, but Yee railed at the prospect of "throwing away $90 million on a partisan recall that is nothing more than a power grab."</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thing or two about California's finances, and $90 million could help tens of thousands of families with rent, keeping them from becoming homeless," said Yee, who was also just elected one of the state party's vice chairs.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consistent messaging, the party's inability to hold an in-person convention because of COVID-19 precautions was a problem for Newsom.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most fervent supporters show up for in-person conventions, making them an ideal place to whip up enthusiasm among grassroots Democrats. Newsom will need that type of energetic support for an off-year election that wasn't on anyone's calendar. But energy was tamped down at a virtual convention where all the big-name Democrats who spoke did so via recorded messages, some of which were filmed weeks ago.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fill in the gaps, Newsom and his surrogates connected with activists online over the weekend.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 many meetings, and the recall is our focus,"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Orange County Democratic Party. "We know that in 2021 we're stopping the recall, and in 2022 we're electing more Democrats."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Orange County activists have been organizing against the recall for weeks, and so has Newsom's campaign. More than 2,000 volunteers have sent 6 million texts since mid-March to rally supporters, according to Newsom's campaign. During his entire 2018 campaign for governor, the Newsom campaign sent 10 million such texts.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himself alluded to the recall in his talk to delegates Saturday, sticking to his campaign's message that it's the work of "national Republicans and extreme right-wingers."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state party chair and San Francisco Rep. John Burton made sure the party activists understood their mission.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leave here, have one thing in common," Burton said. "Beat the recall, keep Gavin Newsom," and send the Republicans a message.</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453" style="position:absolute;z-index:25194905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Democrats want Gov. Gavin Newsom to avoid the fate of former Gov. Gray Davis, who faced in-party opposition.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Pr>
        <w:pStyle w:val="Normal135"/>
      </w:pPr>
    </w:p>
    <w:p>
      <w:pPr>
        <w:pStyle w:val="Normal135"/>
        <w:ind w:left="200"/>
        <w:sectPr>
          <w:type w:val="continuous"/>
          <w:pgMar w:top="840" w:right="1000" w:bottom="840" w:left="1000" w:header="400" w:footer="400"/>
          <w:pgNumType w:fmt="decimal"/>
          <w:cols w:space="720"/>
        </w:sectPr>
      </w:pPr>
      <w:r>
        <w:br/>
      </w:r>
      <w:r>
        <w:pict>
          <v:line id="_x0000_s1454"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36"/>
      </w:pPr>
    </w:p>
    <w:p>
      <w:pPr>
        <w:pStyle w:val="Normal136"/>
      </w:pPr>
      <w:r>
        <w:pict>
          <v:shape id="_x0000_i1455" type="#_x0000_t75" alt="LexisNexis®" style="width:147.75pt;height:30pt">
            <v:imagedata r:id="rId10" o:title=""/>
          </v:shape>
        </w:pict>
      </w:r>
      <w:r>
        <w:cr/>
      </w:r>
    </w:p>
    <w:p>
      <w:pPr>
        <w:pStyle w:val="Heading1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Democrats stay on message in opposing Newsom recall</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 Francisco Chronicle: Web Edition Articles (CA)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pStyle w:val="Normal136"/>
        <w:keepNext w:val="0"/>
        <w:spacing w:after="0" w:line="240" w:lineRule="atLeast"/>
        <w:ind w:right="0"/>
        <w:jc w:val="both"/>
      </w:pPr>
      <w:bookmarkStart w:id="273" w:name="Bookmark_137"/>
      <w:bookmarkEnd w:id="273"/>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Hearst</w:t>
      </w:r>
    </w:p>
    <w:p>
      <w:pPr>
        <w:pStyle w:val="Normal13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Garofoli</w:t>
      </w:r>
    </w:p>
    <w:p>
      <w:pPr>
        <w:pStyle w:val="Normal136"/>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56" style="position:absolute;z-index:25195110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 one advantage for Gov. Gavin Newsom as the recall campaign against him is ramping up: The Democratic Party is closing ranks around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I support him 100%," Vice President Kamala Harris told delegates at the California Democratic Party's four-day virtual convention that ended Sunday. "We are going to keep him in Sacramento."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 must keep California's 10 million Democrats united if he wants to hold onto his job — but party unity is not a given.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split during the 2003 recall of Gov. Gray Davis after Lt. Gov Cruz Bustamante broke a pledge not to run and entered the field of replacement candidates. The entire delegation of California congressional Democrats opposed the recall but also supported Bustamante among that field, diluting Democratic support for keeping Davis. He lost, and Bustamante finished a distant second to Republican Arnold Schwarzenegger.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Newsom's camp is determined not to have anything like that happen to him. The weekend's convention featured a parade of Democrats praising Newsom and denouncing the recall as everything from a waste of tens of millions of dollars to a scheme hatched by Donald Trump supporters to bypass the traditional election calendar. The Republicans haven't won a statewide office since 2006.</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unnecessary, it is opportunistic, it's a right-wing recall," former Sen. Barbara Boxer told delegates who were watching online. "If these Trump Republicans want to run for governor, let them run when Gavin's term is up (in 2022). But don't put us through all this chaos."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no Democrat has announced as a replacement candidate for the recall election, which is likely to be held in November. And unlike Davis, Newsom can apparently count on his lieutenant governor's support, as Eleni Kounalakis urged the 3,550 party delegates and other Democrats to "stand with our governor and make sure that this Republican-led recall fails."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Republican Party chair Jessica Millan Patterson wasn't impressed. She said Sunday that "Democrats are clearly prepared to bury their heads in the sand and excuse the fact that California is on the wrong track under their failed governor."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Republicans are already running in hopes of replacing Newsom: San Diego-area businessman John Cox, who lost badly to Newsom in the 2018 governor's race, former San Diego Mayor Kevin Faulconer, former Sacramento-area Rep. Doug Ose, and reality TV star and former Olympic gold medal-winning decathlete Caitlyn Jenner.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 who cannot run as a replacement candidate, will survive the recall if a majority of voters oppose it. If he loses, whichever replacement candidate has the most votes will become governor — there would be no runoff between the top two finishers.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may be finding it easier to rally around Newsom because, unlike Davis in 2003, he's doing well in the polls. A survey last week by the nonpartisan Public Policy Institute of California found 59% of likely voters approved of the way Newsom is handling reopening schools for in-person learning, while 40% disapproved. A March survey by the same organization found that 56% of likely voters opposed removing Newsom from office, while 40% backed the recall.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including state Controller Betty Yee, California's chief fiscal officer, derided the recall's potential cost to taxpayers. State officials have yet to determine the cost of holding the election, but Yee railed at the prospect of "throwing away $90 million on a partisan recall that is nothing more than a power grab."</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a thing or two about California's finances, and $90 million could help tens of thousands of families with rent, keeping them from becoming homeless," said Yee, who was also just elected one of the state party's vice chairs.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consistent messaging, the party's inability to hold an in-person convention because of COVID-19 precautions was a problem for Newsom.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most fervent supporters show up for in-person conventions, making them an ideal place to whip up enthusiasm among grassroots Democrats. Newsom will need that type of energetic support for an off-year election that wasn't on anyone's calendar. But energy was tamped down at a virtual convention where all the big-name Democrats who spoke did so via recorded messages, some of which were filmed weeks ago.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try to fill in the gaps, Newsom and his surrogates connected with activists online over the weekend.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in many meetings, and the recall is our focus,"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Orange County Democratic Party. "We know that in 2021 we're stopping the recall, and in 2022 we're electing more Democrats."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Orange County activists have been organizing against the recall for weeks, and so has Newsom's campaign. More than 2,000 volunteers have sent 6 million texts since mid-March to rally supporters, according to Newsom's campaign. During his entire 2018 campaign for governor, the Newsom campaign sent 10 million such texts.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himself alluded to the recall in his talk to delegates Saturday, sticking to his campaign's message that it's the work of "national Republicans and extreme right-wingers."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state party chair and San Francisco Rep. John Burton made sure the party activists understood their mission.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you leave here, have one thing in common," Burton said. "Beat the recall, keep Gavin Newsom," and send the Republicans a message.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Garofoli is The San Francisco Chronicle's senior political writer. Email: jgarofoli@sfchronicle.com Twitter: @joegarofoli</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Pr>
        <w:pStyle w:val="Normal136"/>
      </w:pPr>
    </w:p>
    <w:p>
      <w:pPr>
        <w:pStyle w:val="Normal136"/>
        <w:ind w:left="200"/>
        <w:sectPr>
          <w:type w:val="continuous"/>
          <w:pgMar w:top="840" w:right="1000" w:bottom="840" w:left="1000" w:header="400" w:footer="400"/>
          <w:pgNumType w:fmt="decimal"/>
          <w:cols w:space="720"/>
        </w:sectPr>
      </w:pPr>
      <w:r>
        <w:br/>
      </w:r>
      <w:r>
        <w:pict>
          <v:line id="_x0000_s1457"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37"/>
      </w:pPr>
    </w:p>
    <w:p>
      <w:pPr>
        <w:pStyle w:val="Normal137"/>
      </w:pPr>
      <w:r>
        <w:pict>
          <v:shape id="_x0000_i1458" type="#_x0000_t75" alt="LexisNexis®" style="width:147.75pt;height:30pt">
            <v:imagedata r:id="rId10" o:title=""/>
          </v:shape>
        </w:pict>
      </w:r>
      <w:r>
        <w:cr/>
      </w:r>
    </w:p>
    <w:p>
      <w:pPr>
        <w:pStyle w:val="Heading1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Newsom firma la protección a los empleados que perdieron su trabajo por la pandemia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abril 2021 miércoles</w:t>
      </w:r>
    </w:p>
    <w:p>
      <w:pPr>
        <w:pStyle w:val="Normal137"/>
        <w:keepNext w:val="0"/>
        <w:spacing w:after="0" w:line="240" w:lineRule="atLeast"/>
        <w:ind w:right="0"/>
        <w:jc w:val="both"/>
      </w:pPr>
      <w:bookmarkStart w:id="275" w:name="Bookmark_138"/>
      <w:bookmarkEnd w:id="275"/>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La Opinion L.P.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LOS ÁNGELES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García</w:t>
      </w:r>
    </w:p>
    <w:p>
      <w:pPr>
        <w:pStyle w:val="Normal137"/>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59" style="position:absolute;z-index:25195315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Cientos de miles de trabajadores de California celebran la aprobación de la ley del Derecho al Retorno de los Trabajadores de Hospitalidad, medida firmada por el gobernador Gavin Newsom el pasado 16 de abril. Los trabajadores aseguran que esto es un enorme alivio para que continúen trabajando y aportando a la economía del país.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ley SB 93 garantiza que aproximadamente 700,000 trabajadores como recamareras, cocineros, meseros y cantineros regresen a sus trabajos una vez que regrese el turismo.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Rodríguez ha trabajado en el hotel Terranea Resort en Palos Verdes desde el 2009. El trabajador de catering se enorgullece en decir que fue uno de los empleados que comenzó justo cuando el hotel abrió sus puertas.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 embargo, en enero del 2020, Rodríguez y cientos de empleados recibieron la noticia de que les disminuirían las horas de trabajo debido al covid-19. Para mediados de marzo ya los habían descansado y para finales de abril por medio de una carta les dijeron que estaban despedidos.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"Nos dijeron que ya no íbamos a tener cobertura médica y que solo la iban a pagar hasta el mes de mayo", contó el hombre de raíces mexicanas. "En mayo nos mandaron otra carta que ya no teníamos trabajo y ya no teníamos seguro de salud".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estima que al menos unos 600 empleados fueron afectados. Solamente el personal de mantenimiento continúo trabajando.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"Nos corrieron a los de hospitalidad, meseros, los restaurantes", indicó.</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Él dijo que esta noticia fue devastadora para él, quién es el cabeza de familia en el hogar que comparte con su esposa y sus tres hijas menores de edad.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 tiempo después solicitó desempleo, pero era tan bajo que tuvo que retirar una cantidad significante de su cuenta de retiro 401K.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"Todo eso da muchos nervios y estrés porque no sabemos nada, si las niñas piden algo no se los puedes negar porque ellas no saben nada", indicó Rodríguez.</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Salud y su bolsillo afectados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más de un año después de que comenzara la pandemia, el 80% de los trabajadores hoteleros siguen desempleados, dijo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co-presidenta del sindicato UNITE HERE Local 11.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pandemia ha devastado a nuestra industria, muchos de estos trabajadores han perdido a sus familiares",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"A los empleadores no les importó despedir a sus empleados, dejarlos sin seguro médico. Fueron irresponsables".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 situación preocupante la vive Minelda Hernández, quien ha trabajado como cocinera en Terranea Resort por ocho años.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quien padece de diabetes, dijo que a principios del 2020 fue despedida y poco después le quitaron su seguro médico.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"Primero nos dijeron que nos iban a dejar el seguro médico por tres meses, pero después dijeron que ya no", indicó la empleada. "Ahora estoy recogiendo botellas para tener dinero para comprar mi medicina".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dijo que trató de solicitar Medical y ayuda para estampillas de comida pero no calificó por su salario, previo a la pandemia, era por encima del nivel de pobreza medio. Ahora solo su esposo es el proveedor del hogar que comparte con su hijo de 18 años.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hace mucha falta mi trabajo, mi seguro médico. Siempre fui muy puntual", aseguró Hernández. "Se me hace injusto que ahora están regresando el empleo a las personas que tienen menos tiempo que yo; cuando llamo para preguntar si puedo regresar me dicen que todavía no hay trabajo".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Rodríguez también fue afectado tras perder su seguro médico. Él contó que fue infectado del covid-19 a principios de enero y tuvo que ser internado por tres semanas. En esos días una de sus hijas también tuvo que ser internada debido a la pandemia y a una insuficiencia renal.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"Ahora solo estoy esperando a ver de cuánto nos van a llegar los cobros", dijo Rodríguez. "Y por más que aplico a otros empleos no me dan. Por eso estoy muy contento de que pasó la ley".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Hernández también celebró la aprobación de la ley ya que sabe que va a regresar a su empleo.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"Porque por eso venimos de nuestros países, por un futuro mejor. No somos carga pública. Nos gusta trabajar y queremos regresar", indicó la cocinera.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respuesta a estas acusaciones, Terranea Resort dijo en un comunicado que las reducciones de personal fueron necesarias debido al impacto comercial negativo causado por la pandemia global.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"Estamos trabajando diligentemente para recuperar nuestro negocio. Terranea ya ha estado llamando a los empleados descansados y despedidos desde la reapertura y continuará haciéndolo, según lo permitan los niveles comerciales", indica el comunicado.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 bien hemos perdido permanentemente algunos puestos, y algunos roles pueden tardar más en regresar que otros, esperamos sinceramente que los niveles comerciales mejoren hasta el punto de poder ofrecer a los empleados despedidos la oportunidad de regresar a nuestra familia nuevamente".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HERE Local 11 indicó que durante la peor crisis de salud en la historia moderna, muchos empleadores de la industria hotelera, como Terranea Resort y Chateau Marmont, despidieron a trabajadores que habían hecho que sus hoteles fueran exitosos, sin extender su atención médica ni hacer ningún compromiso vinculante para retirarlos cuando la crisis disminuya.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agregó que cuando ocurrió el ataque terrorista de las torres gemelas en Nueva York en el 2001, miles de trabajadores se quedaron sin empleo. Años después, en el 2008 cuando ocurrió la recesión otros miles de empleados perdieron su trabajo. Y todo esto ocurría sin que los empleadores recibieran ninguna represalia.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"Ahora sabemos que tiene que haber legislación para abogar por los trabajadores",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Bajo esta ley, los empleadores de la industria hotelera deben ofrecer primero los empleos a sus empleados que fueron descansados debido a la pandemia en un periodo de cinco días. Desde ese momento los empleados tienen cinco días adicionales para aceptar o rechazar el empleo.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empleadores ahora deben seguir la ley", indicó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"Deben tener un récord que eso va a suceder y los trabajadores nos pueden decir".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 el año pasado el sindicato UNITE HERE Local 11 aprobó la primera ley de derecho de los trabajadores de la industria hotelera a regresar al trabajo en Los Ángeles, Long Beach y otras partes del sur de California.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el país otras ciudades como Filadelfia, Baltimore, Oakland y Boston han aprobado legislaciones similares.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los trabajadores de esta industria que necesiten más información acerca de la ley y sus derechos pueden enviar un mensaje de texto al 877-877 con la palabra "Trabajo".</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460" style="position:absolute;z-index:251954176"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Trabajadores piden se respeten sus empleos. Foto: United Here / Cortesía</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137"/>
      </w:pPr>
    </w:p>
    <w:p>
      <w:pPr>
        <w:pStyle w:val="Normal137"/>
        <w:ind w:left="200"/>
        <w:sectPr>
          <w:type w:val="continuous"/>
          <w:pgMar w:top="840" w:right="1000" w:bottom="840" w:left="1000" w:header="400" w:footer="400"/>
          <w:pgNumType w:fmt="decimal"/>
          <w:cols w:space="720"/>
        </w:sectPr>
      </w:pPr>
      <w:r>
        <w:br/>
      </w:r>
      <w:r>
        <w:pict>
          <v:line id="_x0000_s1461"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838"/>
          <w:headerReference w:type="default" r:id="rId839"/>
          <w:footerReference w:type="even" r:id="rId840"/>
          <w:footerReference w:type="default" r:id="rId841"/>
          <w:headerReference w:type="first" r:id="rId842"/>
          <w:footerReference w:type="first" r:id="rId843"/>
          <w:pgSz w:w="12240" w:h="15840"/>
          <w:pgMar w:top="840" w:right="1000" w:bottom="840" w:left="1000" w:header="400" w:footer="400"/>
          <w:pgNumType w:fmt="decimal"/>
          <w:cols w:space="720"/>
          <w:titlePg w:val="0"/>
        </w:sectPr>
      </w:pPr>
    </w:p>
    <w:p>
      <w:pPr>
        <w:pStyle w:val="Normal138"/>
      </w:pPr>
    </w:p>
    <w:p>
      <w:pPr>
        <w:pStyle w:val="Normal138"/>
      </w:pPr>
      <w:r>
        <w:pict>
          <v:shape id="_x0000_i1462" type="#_x0000_t75" alt="LexisNexis®" style="width:147.75pt;height:30pt">
            <v:imagedata r:id="rId10" o:title=""/>
          </v:shape>
        </w:pict>
      </w:r>
      <w:r>
        <w:cr/>
      </w:r>
    </w:p>
    <w:p>
      <w:pPr>
        <w:pStyle w:val="Heading1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injustice; Workplace abuses at SoCal MWD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2021 Sunday</w:t>
      </w:r>
    </w:p>
    <w:p>
      <w:pPr>
        <w:pStyle w:val="Normal138"/>
        <w:keepNext w:val="0"/>
        <w:spacing w:after="0" w:line="240" w:lineRule="atLeast"/>
        <w:ind w:right="0"/>
        <w:jc w:val="both"/>
      </w:pPr>
      <w:bookmarkStart w:id="277" w:name="Bookmark_139"/>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2</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38"/>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63" style="position:absolute;z-index:25195622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the disturbing allegations of sexual harassment and assault, discrimination, bullying, unsafe working conditions and retaliation from employees at the Metropolitan Water District (MWD) of Southern California may be as shocking as they are horrendous. For myself, they are a painful reminder of the gross injustices that workers are confronted with time and time again.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LA Times report on the MWD last month revealed that over 20 current and former workers have come forward with allegations of workplace abuse. The report made clear that not only were the workers’ pleas for support ignored, but the employees who submitted complaints were also largely retaliated against, shamed and silenced by upper management.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workers of MWD are predominately men, it’s women and LGBTQ individuals that have faced the brunt of the abuse. In many cases, despite MWD management and Human Resources knowing a survivor’s perpetrator, the survivor would still be forced to make contact and be within eyeshot of their abuser, daily. According to the LA Times investigation, one woman was not given any warning before her abuser transferred to her workplace, forcing her into taking a leave of absence. Workers shouldn’t have to go on unpaid leave, or avoid their workplaces, out of fear of being abused.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2005 and 2019, only 18 women worked in trades positions at MWD. According to the LA Times investigation, one in three of those women filed equal employment opportunity complaints. Not even one percent of the apprentices hired between those same years were women. Yet nearly half of the women apprentices also filed equal employment opportunity complaints. It’s a disturbing reality all too familiar to many working women, having to choose between fighting for the careers they rightly deserve, or preserving their health and well-being in the face of violence.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end there. On top of the sexual harassment and assault, retaliation, and discrimination complaints, the workplace is one where workers feel unsafe.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this month, one employee had his hand crushed in the field due to unsafe working conditions. In the LA Times investigative piece, another employee alleged being assigned to work in an 115 degree tin shed while 8 months pregnant. Her doctor signed a note addressing this work assignment and specifically mentioned how threatening it was to her and her baby’s health. MWD’s response was to relocate her to a remote plant, where the closest grocery store was an hour’s drive away.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demand justice for the workers of MWD. An independent investigation of the Metropolitan Water District is a necessary step towards fully understanding and addressing the abuses that have been committed towards workers.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review initiated by the MWD Board is a good start to the battle for justice and accountability, MWD workers need a full, comprehensive investigation into any and all incidents of alleged workplace misconduct to not only provide justice for these workers, but to ensure this type of abuse never happens again.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want to empower women to enter male-dominated trades such as operating and repairing water pump stations and treatment plants at MWD, we must call for justice and a complete rework of the culture at MWD. The workers of MWD deserve justice, accountability, and full transparency from their employers.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can only start with a full, independent, state-run audit into the Metropolitan Water District, the only way to ensure a thorough and comprehensive investigation into the wide variety of abuses at the MWD.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co-president of UNITE HERE Local 11 and chair of the Democratic Party of Orange County.</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2021</w:t>
      </w:r>
    </w:p>
    <w:p>
      <w:pPr>
        <w:pStyle w:val="Normal138"/>
      </w:pPr>
    </w:p>
    <w:p>
      <w:pPr>
        <w:pStyle w:val="Normal138"/>
        <w:ind w:left="200"/>
        <w:sectPr>
          <w:type w:val="continuous"/>
          <w:pgMar w:top="840" w:right="1000" w:bottom="840" w:left="1000" w:header="400" w:footer="400"/>
          <w:pgNumType w:fmt="decimal"/>
          <w:cols w:space="720"/>
        </w:sectPr>
      </w:pPr>
      <w:r>
        <w:br/>
      </w:r>
      <w:r>
        <w:pict>
          <v:line id="_x0000_s1464"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39"/>
      </w:pPr>
    </w:p>
    <w:p>
      <w:pPr>
        <w:pStyle w:val="Normal139"/>
      </w:pPr>
      <w:r>
        <w:pict>
          <v:shape id="_x0000_i1465" type="#_x0000_t75" alt="LexisNexis®" style="width:147.75pt;height:30pt">
            <v:imagedata r:id="rId10" o:title=""/>
          </v:shape>
        </w:pict>
      </w:r>
      <w:r>
        <w:cr/>
      </w:r>
    </w:p>
    <w:p>
      <w:pPr>
        <w:pStyle w:val="Heading1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Ex-prosecutor to challenge da</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pStyle w:val="Normal139"/>
        <w:keepNext w:val="0"/>
        <w:spacing w:after="0" w:line="240" w:lineRule="atLeast"/>
        <w:ind w:right="0"/>
        <w:jc w:val="both"/>
      </w:pPr>
      <w:bookmarkStart w:id="279" w:name="Bookmark_140"/>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Saavedra; tsaavedra@scng.com</w:t>
      </w:r>
    </w:p>
    <w:p>
      <w:pPr>
        <w:pStyle w:val="Normal139"/>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66" style="position:absolute;z-index:25195827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federal prosecutor who briefly served in the Orange County District Attorney’s office announced his candidacy Tuesday to challenge first-term DA Todd Spitzer in what could be a bruising election battle next year.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Hardin is backed by some of Spitzer’s biggest critics — crime victims and former employees — and armed with such slogans as “leadership, not showmanship.” In an interview Monday, Hardin painted Spitzer as a politician who uses people and issues to get what he wants without really accomplishing anything.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stranded the office rudderless in a sea of scandals,” Hardin, 42, said the day before his official Tuesday campaign launch.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else has announced an intention to challenge Spitzer in the June 7, 2022, primary election.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size of Hardin’s war chest is still unclear, as well as his knowledge of the terrain he would represent. For instance, Hardin campaign adviser Maxwell Szabo also serves as a spokesman for Los Angeles County District Attorney George GascÓn, a controversial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who is shaking things up in his new job. GascÓn, who has brought some veteran prosecutors to tears — or early retirement — for what they consider criminal-friendly policies, is anathema to many in largely conservative Orange County.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has to know that and it is unclear whether Szabo will stay with the campaign past the launch stage.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‘Wannabe George Gascón’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Spitzer, a former member of the Orange County Board of Supervisors, seized on Hardin’s link to GascÓn.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district attorney, I have been fighting to keep Orange County residents safe from violent criminals while at the same time pursuing common-sense reforms to ensure accountability and transparency within our criminal justice system. As expected, criminal-first candidates are targeting the Orange County District Attorney’s office — just like they did in Los Angeles,” Spitzer said in an email Monday. “This particular candidate is a criminal attorney who has already hired some of the same individuals who orchestrated Los Angeles District Attorney George GascÓn’s campaign. There is no doubt candidates like this will seek to usher in the same pro-criminal agenda that has become a complete and total disaster for Los Angeles residents.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 has no interest in becoming Los Angeles or having a wannabe George Gascon as its district attorney.”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Spitzer ‘a walking scandal’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counterpunched.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served for more years as a prosecutor than Todd Spitzer has,” he said. “He promoted the best man at his wedding after learning he had sexually harassed several of his female subordinates, so if DA Spitzer thinks pointing to associations is a winning strategy, he may want to go ahead and get a jump on his job search now. The only people I will put first are the people of this community that Todd Spitzer has ignored.”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was referring to four female prosecutors who alleged they were harassed by a high-level official at the District Attorney’s office who was Spitzer’s best man and roommate more than two decades ago. Hardin also chided Spitzer for slapping the wrist of sheriff’s deputies who pleaded guilty to lying on crime reports that they had booked evidence when they had not.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Tuesday news conference, Hardin said, “Todd Spitzer is a walking scandal and an unfit leader. He is an embarrassment to Orange County.”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Spitzer was in the audience and heard the criticism. In a later interview, he chided Hardin for inviting 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to speak at the event. Hardin is a Democrat.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nonpartisan office and I have been very careful not to use the office for political purposes,” said Spitzer, a Republican. “This Democrat-Republican thing is shameful.”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responded that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attended not as a Democratic official, but as a leader in the hotel workers union.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not red state issues or blue state issues. These are fundamental moral and fiscal imperatives that Todd Spitzer is failing to address,” Hardin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Corps captain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has served as a captain in the U.S Marine Corps, a judge advocate, a deputy in the Orange County District Attorney’s office for about one year and a prosecutor in the U.S. Attorney’s Office before entering private practice in 2017.</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Aligning himself with Hardin is crime victims advocate Paul Wilson, whose wife, Christy, was one of eight people killed in a shooting rampage by Scott Dekraai at a Seal Beach hair salon. Wilson supported Spitzer in his election bid, but now feels betrayed by what he believes is Spitzer’s lack of action to fix a District Attorney’s office where prosecutors inappropriately used jailhouse informants to win convictions.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seeking a change of culture in that DA’s office. Spitzer has had a horrible two years. He hasn’t accomplished anything he ran his campaign on,” Wilson said in an interview.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fell short of saying he would move to block sentence enhancements, a major plank in GascÓn’s reform initiatives. But he said such enhancements often result in sentences that are overly long.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Opposes death penalty, cash bail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also sets himself apart from Spitzer by opposing the death penalty.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moratorium on the death penalty in California, seeking the death penalty is a pointless and cruel exercise because it forces surviving victims to endure decades of appeals,” he said. “They are robbed of the finality of the process as they’re subjected to endless litigation with virtually zero chance that a death sentence will ever be carried out in this state.”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said he would support other reforms, such as ending the prosecution of juveniles as adults, something Spitzer also said he would do.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work with law enforcement to prevent interrogation of kids absent the presence of counsel and their parents, advocate for diversion programs and specialized courts that address the needs of young adults, and seek alternatives to incarceration for teenagers where possible and appropriate,” Hardin said, again reminiscent of Spitzer’s position, except Hardin said he would finish the job.</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is campaigning against the use of cash bail.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bail is unnecessary and unfair. The current money bail system allows defendants who are rich and dangerous to buy their freedom while poor defendants who pose no risk to public safety languish behind bars. Even short stints behind bars lead to employment and housing instability, which in turn exacerbates homelessness in our community,” Hardin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like Spitzer, he promised to end racism in the justice system.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confront the fact that systemic racism continues to plague our criminal justice system, resulting in stark racial disparities and the over-incarceration of communities of color,” he said. “As district attorney, I will embrace the tough conversations we must have about race and the criminal justice system and the reforms we must institute to ensure more equitable administration of criminal justice.”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Pr>
        <w:pStyle w:val="Normal139"/>
      </w:pPr>
    </w:p>
    <w:p>
      <w:pPr>
        <w:pStyle w:val="Normal139"/>
        <w:ind w:left="200"/>
        <w:sectPr>
          <w:type w:val="continuous"/>
          <w:pgMar w:top="840" w:right="1000" w:bottom="840" w:left="1000" w:header="400" w:footer="400"/>
          <w:pgNumType w:fmt="decimal"/>
          <w:cols w:space="720"/>
        </w:sectPr>
      </w:pPr>
      <w:r>
        <w:br/>
      </w:r>
      <w:r>
        <w:pict>
          <v:line id="_x0000_s1467"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40"/>
      </w:pPr>
    </w:p>
    <w:p>
      <w:pPr>
        <w:pStyle w:val="Normal140"/>
      </w:pPr>
      <w:r>
        <w:pict>
          <v:shape id="_x0000_i1468" type="#_x0000_t75" alt="LexisNexis®" style="width:147.75pt;height:30pt">
            <v:imagedata r:id="rId10" o:title=""/>
          </v:shape>
        </w:pict>
      </w:r>
      <w:r>
        <w:cr/>
      </w:r>
    </w:p>
    <w:p>
      <w:pPr>
        <w:pStyle w:val="Heading1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Hardin set to challenge Spitzer in DA election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News of Los Angeles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pStyle w:val="Normal140"/>
        <w:keepNext w:val="0"/>
        <w:spacing w:after="0" w:line="240" w:lineRule="atLeast"/>
        <w:ind w:right="0"/>
        <w:jc w:val="both"/>
      </w:pPr>
      <w:bookmarkStart w:id="281" w:name="Bookmark_141"/>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Digital First Media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Saavedra</w:t>
      </w:r>
    </w:p>
    <w:p>
      <w:pPr>
        <w:pStyle w:val="Normal140"/>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69" style="position:absolute;z-index:2519603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federal prosecutor who briefly served in the Orange County District Attorney’s Office announced his candidacy Tuesday to challenge first-term DA Todd Spitzer in what could be a bruising election battle next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Hardin is backed by some of Spitzer’s biggest critics — crime victims and former employees — and armed with such slogans as “leadership, not showmanship.” In an interview Monday, Hardin painted Spitzer as a politician who uses people and issues to get what he wants without really accomplishing anything.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stranded the office rudderless in a sea of scandals,” Hardin, 42, said the day before his official Tuesday campaign launch.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else has announced 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intention to challenge Spitzer in the June 7, 2022, primary election.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size of Hardin’s war chest is still unclear, as well as his knowledge of the terrain he would represent. For instance, Hardin campaign adviser Maxwell Szabo also serves as a spokesman for Los Angeles County District Attorney George Gascon, a controversial progressive who is shaking things up in his new job. Gascon, who has brought some veteran prosecutors to tears — or early retirement — for what they consider criminal-friendly policies, is anathema to many in largely conservative Orange County.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has to know that and it is unclear whether Szabo will stay with the campaign past the launch stage.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Gascon links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Spitzer, a former member of the Orange County Board of Supervisors, seized on Hardin’s link to Gascon.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district attorney, I have been fighting to keep Orange County residents safe from violent criminals while at the same time pursuing common-sense reforms to ensure accountability and transparency within our criminal justice system. As expected, criminal-first candidates are targeting the Orange County District Attorney’s Office — just like they did in Los Angeles,” Spitzer said in an email Monday. “This particular candidate is a criminal attorney who has already hired some of the same individuals who orchestrated Los Angeles District Attorney George Gascon’s campaign. There is no doubt candidates like this will seek to usher in the same pro-criminal agenda that has become a complete and total disaster for Los Angeles residents.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 has no interest in becoming Los Angeles or having a wannabe George Gascon as its district attorney.”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walking scandal’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counterpunched.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served for more years as a prosecutor than Todd Spitzer has,” he said. “He promoted the best man at his wedding after learning he had sexually harassed several of his female subordinates, so if DA Spitzer thinks pointing to associations is a winning strategy, he may want to go ahead and get a jump on his job search now. The only people I will put first are the people of this community that Todd Spitzer has ignored.”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was referring to four female prosecutors who alleged they were harassed by a high-level official at the District Attorney’s Office who was Spitzer’s best man and roommate more than two decades ago. Hardin also chided Spitzer for slapping the wrist of sheriff’s deputies who pleaded guilty to lying on crime reports that they had booked evidence when they had not.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Tuesday news conference, Hardin said, “Todd Spitzer is a walking scandal and an unfit leader. He is an embarrassment to Orange County.”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Spitzer was in the audience and heard the criticism. In a later interview, he chided Hardin for inviting 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to speak at the event. Hardin is a Democrat.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nonpartisan office and I have been very careful not to use the office for political purposes,” said Spitzer, a Republican. “This Democrat-Republican thing is shameful.”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responded that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attended not as a Democratic official, but as a leader in the hotel workers union.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not red state issues or blue state issues. These are fundamental moral and fiscal imperatives that Todd Spitzer is failing to address,” Hardin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Corps captain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has served as a captain in the U.S Marine Corps, a judge advocate, a deputy in the Orange County District Attorney’s Office for about one year and a prosecutor in the U.S. Attorney’s Office before entering private practice in 2017.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Aligning himself with Hardin is crime victims advocate Paul Wilson, whose wife, Christy, was one of eight people killed in a shooting rampage by Scott Dekraai at a Seal Beach hair salon. Wilson supported Spitzer in his election bid, but now feels betrayed by what he believes is Spitzer’s lack of action to fix a District Attorney’s Office where prosecutors inappropriately used jailhouse informants to win convictions.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seeking a change of culture in that DA’s Office. Spitzer has had a horrible two years. He hasn’t accomplished anything he ran his campaign on,” Wilson said in an interview.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fell short of saying he would move to block sentence enhancements, a major plank in Gascon’s reform initiatives. But he said such enhancements often result in sentences that are overly long.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items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also sets himself apart from Spitzer by opposing the death penalty.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moratorium on the death penalty in California, seeking the death penalty is a pointless and cruel exercise because it forces surviving victims to endure decades of appeals,” he said. “They are robbed of the finality of the process as they’re subjected to endless litigation with virtually zero chance that a death sentence will ever be carried out in this state.”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 said he would support other reforms, such as ending the prosecution of juveniles as adults, something Spitzer also said he would do.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work with law enforcement to prevent interrogation of kids absent the presence of counsel and their parents, advocate for diversion programs and specialized courts that address the needs of young adults, and seek alternatives to incarceration for teenagers where possible and appropriate,” Hardin said, again reminiscent of Spitzer’s position, except Hardin said he would finish the job.</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is campaigning against the use of cash bail.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bail is unnecessary and unfair. The current money bail system allows defendants who are rich and dangerous to buy their freedom while poor defendants who pose no risk to public safety languish behind bars. Even short stints behind bars lead to employment and housing instability, which in turn exacerbates homelessness in our community,” Hardin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like Spitzer, he promised to end racism in the justice system.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confront the fact that systemic racism continues to plague our criminal justice system, resulting in stark racial disparities and the over-incarceration of communities of color,” he said. “As district attorney, I will embrace the tough conversations we must have about race and the criminal justice system and the reforms we must institute to ensure more equitable administration of criminal 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tsaavedra@scng.com</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Pr>
        <w:pStyle w:val="Normal140"/>
      </w:pPr>
    </w:p>
    <w:p>
      <w:pPr>
        <w:pStyle w:val="Normal140"/>
        <w:ind w:left="200"/>
        <w:sectPr>
          <w:type w:val="continuous"/>
          <w:pgMar w:top="840" w:right="1000" w:bottom="840" w:left="1000" w:header="400" w:footer="400"/>
          <w:pgNumType w:fmt="decimal"/>
          <w:cols w:space="720"/>
        </w:sectPr>
      </w:pPr>
      <w:r>
        <w:br/>
      </w:r>
      <w:r>
        <w:pict>
          <v:line id="_x0000_s1470"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141"/>
      </w:pPr>
    </w:p>
    <w:p>
      <w:pPr>
        <w:pStyle w:val="Normal141"/>
      </w:pPr>
      <w:r>
        <w:pict>
          <v:shape id="_x0000_i1471" type="#_x0000_t75" alt="LexisNexis®" style="width:147.75pt;height:30pt">
            <v:imagedata r:id="rId10" o:title=""/>
          </v:shape>
        </w:pict>
      </w:r>
      <w:r>
        <w:cr/>
      </w:r>
    </w:p>
    <w:p>
      <w:pPr>
        <w:pStyle w:val="Heading1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Attorney Announces Campaign to Unseat OCDA Spitzer</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 9:48 PM PST</w:t>
      </w:r>
    </w:p>
    <w:p>
      <w:pPr>
        <w:pStyle w:val="Normal141"/>
        <w:keepNext w:val="0"/>
        <w:spacing w:after="0" w:line="240" w:lineRule="atLeast"/>
        <w:ind w:right="0"/>
        <w:jc w:val="both"/>
      </w:pPr>
      <w:bookmarkStart w:id="283" w:name="Bookmark_142"/>
      <w:bookmarkEnd w:id="283"/>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City News Service, Inc. All Rights Reserved</w:t>
      </w:r>
    </w:p>
    <w:p>
      <w:pPr>
        <w:pStyle w:val="Normal14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141"/>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472" style="position:absolute;z-index:25196236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(CNS) - An Afghanistan War veteran and attorney today began his campaign to unseat Orange County District Attorney Todd Spitzer, accusing the incumbent of being more interested in self-promotion than justice.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gravely concerned that my opponent fights more for headlines and TV appearances than he has for really smart justice," said Peter Hardin, a former Marine and attorney who has worked as a state and federal prosecutor, as he announced his campaign in front of Juvenile Hall in Orange.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he would not pursue the death penalty or seek to prosecute minors as adults and would work to end the cash-bail system. Hardin said he would not oppose sentencing enhancements wholesale, but said each case must be considered on its own merits.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retorted that Hardin was pushing a progressive agenda that voters would reject.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also cited a series of scandals that have rocked Spitzer's office since his election in 2018.</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has drawn criticism for attempting to dismiss a series of sexual assault charges against a Newport Beach physician and his girlfriend, for the way he handled the sheriff's evidence booking issues, sexual harassment claims from four women prosecutors who worked under Spitzer's longtime friend, and a legal claim from a former district attorney's investigator who alleges Spitzer engaged in pay-to-play politics and attempted to obstruct a query of Spitzer's campaign finances.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has said he reported the sexual harassment claims as soon as he was made aware of them, pushed for additional investigation of the evidence booking scandal and denied the allegations from the fired district attorney's investigator.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also included testimonials at his campaign kickoff from Paul Wilson, whose wife was murdered by mass killer Scott Dekraai and former Spitzer aide Christine Richters, who alleged her boss had a hair-trigger temper in her lawsuit against the county, which was later settled.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co-president of the Unite-Here Local 11 organization and chair of the Orange County Democratic Party, also attended and spoke at the event.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accused Spitzer of persuading him to do a campaign commercial for him, but as soon as he got into office he broke his promises to Wilson to reform the office.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Wilson's wife, Christy, was one of eight victims of Dekraai, who pleaded guilty and was later sentenced to life in prison without the possibility of parole when a judge took the death penalty away as an option due to prosecutorial misconduct before Spitzer's election.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"worked on me, assured me that his word was solid and it was built to last," Wilson said. "When he won I thought victims and the criminal justice system had won as well. I wanted nothing more than for him to keep his promises... But, you see, it was all a con game."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firing the two prosecutors involved in the Dekraai case, Spitzer promoted them, Wilson said. And then he attended their retirement party "gushing about these prosecutors," Wilson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Spitzer also "promoted his best friend, his best man at his wedding even after becoming aware he had sexually harassed his associates... He allowed his best friend to quietly retire with top-flight benefits."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is a "walking scandal and an unfit leader," Hardin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he would "embrace 21st century policies" that will create a criminal justice system that is more "modern, fair and equitable."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he opposes the cash-bail system because he said it gives an unfair advantage to wealthier defendants who can afford to get out of custody while awaiting trial.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penalty has never been known to deter crime," Hardin said. "It is wildly expensive and it drags victims through decades of appeals that revictimizes survivors of crime, and all this in a state with a moratorium on the death penalty."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Orange County leads the state in prosecuting underage defendants as adults and said he would seek to end that.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tremendous potential for change," Hardin said of underage defendants. "We must prioritize support and rehabilitation of incarceration for our children."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Hardin said Spitzer has "built his career on tough-on-crime rhetoric and intimidation as a tactic."</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Hardon also ridiculed Spitzer's penchant of late for criticizing Los Angeles County District Attorney George Gascon.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wants to run against George Gascon, but my name is Peter Hardin and we're in Orange County, not L.A.," Hardin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attended the news conference, and Hardin noted it as he said, "It's no surprise Mr. Spitzer is here. he has built a career of fear and intimidating people... And the cameras are here. Exactly. He follows the cameras."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said Wilson was "one of the most corrupt donors a person can have... Paul has made it very clear he expected me to fire three people on my first day in office. And when I didn't do that he turned away from me... He's expecting a quid pro quo and I made it very clear that we were going to get to the bottom of the snitch scandal and we did a whole report on it."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said the prosecutors Wilson supposedly wanted fired had employee and due process rights and could not just be outright let go. Spitzer acknowledged that he made a mistake attending the retirement party of two of the prosecutors.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mistake of going to their retirement party and saying something nice about them," Spitzer told City News Service. "I thought, you know, they're walking out the door. I'm going to say something nice and I've been punished for saying something nice."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said Hardin was a "Gascon clone," and noted that Hardin's campaign manager worked for Gascon.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turn Orange County into L.A. and no one will tolerate that," Spitzer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Spitzer said he refrains from endorsing candidates because he wants to assure the public his prosecutions are not politically tinged. But he said Hardin politicized the race by inviting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who he said endorsed Hardin because, "We're prosecuting her" for a protest at Disneyland.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more than payback for that,"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Spitzer said he has implemented "various kinds of reforms" as the county's top prosecutor and added, "I believe in low-level diversion" for defendants convicted of minor crimes.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caveman prosecutor and they know that," Spitzer said. "The fact is I know this county and I am telling you unequivocally that Orange County is not going to tolerate George Gascon-type progressive policies here."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Pr>
        <w:pStyle w:val="Normal141"/>
      </w:pPr>
    </w:p>
    <w:p>
      <w:pPr>
        <w:pStyle w:val="Normal141"/>
        <w:ind w:left="200"/>
        <w:sectPr>
          <w:type w:val="continuous"/>
          <w:pgMar w:top="840" w:right="1000" w:bottom="840" w:left="1000" w:header="400" w:footer="400"/>
          <w:pgNumType w:fmt="decimal"/>
          <w:cols w:space="720"/>
        </w:sectPr>
      </w:pPr>
      <w:r>
        <w:br/>
      </w:r>
      <w:r>
        <w:pict>
          <v:line id="_x0000_s1473"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42"/>
      </w:pPr>
    </w:p>
    <w:p>
      <w:pPr>
        <w:pStyle w:val="Normal142"/>
      </w:pPr>
      <w:r>
        <w:pict>
          <v:shape id="_x0000_i1474" type="#_x0000_t75" alt="LexisNexis®" style="width:147.75pt;height:30pt">
            <v:imagedata r:id="rId10" o:title=""/>
          </v:shape>
        </w:pict>
      </w:r>
      <w:r>
        <w:cr/>
      </w:r>
    </w:p>
    <w:p>
      <w:pPr>
        <w:pStyle w:val="Heading1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Foley Pulls Out to Big Lead in Supervisor Election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 11:51 PM PST</w:t>
      </w:r>
    </w:p>
    <w:p>
      <w:pPr>
        <w:pStyle w:val="Normal142"/>
        <w:keepNext w:val="0"/>
        <w:spacing w:after="0" w:line="240" w:lineRule="atLeast"/>
        <w:ind w:right="0"/>
        <w:jc w:val="both"/>
      </w:pPr>
      <w:bookmarkStart w:id="285" w:name="Bookmark_143"/>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City News Service, Inc. All Rights Reserved</w:t>
      </w:r>
    </w:p>
    <w:p>
      <w:pPr>
        <w:pStyle w:val="Normal142"/>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42"/>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475" style="position:absolute;z-index:25196441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Costa Mesa Mayor Katrina Foley has won the special election for Orange County's Second District seat on the Board of Supervisors, becoming the first Democratic woman ever elected to the nonpartisan panel and the first Democrat to represent the district in 127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handily defeated four other candidates with 42,347, 44.28% of the vote with 100% of the vote counted.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Moorlach, a Republican former state senator, trailed with 29,628 or 30.98%. Moorlach was seeking to return to the county board, where he served as a supervisor from 2006-2015 when he was termed out. He told City News Service that he left a voice mail for Foley late Tuesday to concede and congratulate 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Beach City Councilman Kevin Muldoon, a Republican, trailed with 10,745 or 11.24%. Fountain Valley Mayor Michael Vo, a Republican, was fourth with 8,639 or 9.03%, and Democratic tax attorney Janet Rappaport was last with 4,266 or 4.46%.</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humbled by the support we received tonight and grateful for the confidence voters have placed in me," Foley said. "The challenges we face are serious, but I know that they are no match for the strength and resiliency of Orange County's residents.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work to be done as it relates to speeding up the rollout of the COVID-19 vaccine, helping local businesses recover, making county government more transparent, and protecting the things that make Orange County such a special place to live. I can't wait to get to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will the seat vacated when Michelle Steel was elected to the U.S. House of Representatives in November.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expected to be sworn in after the final vote is certified.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regular multi-candidate elections for the Board of Supervisors, where a majority is required to be elected, Tuesday's winner will take a seat on the board regardless of his or her percentage of the vote.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not super busy but steady," Registrar of Voters Neal Kelley said Tuesday afternoon about the pace of voting.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95,907 ballots have been collected, including 3,200 vote center ballots over the past 11 days, Kelley said. That puts turnout at 24.3%, but it could increase from 26% to 28% ultimately, he added.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elections usually average about 25% turnout, Kelley said. The last special election had about 27% turnout.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 night, the Registrar's Office will be counting votes postmarked by Tuesday that will keep arriving over the next few days.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district where Republicans have a 38%-33.2% registration lead, party leaders were worried that with three candidates in the officially nonpartisan race, Foley could prevail.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Tuesday's vote, Foley said she felt good about her chances of winning.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don't have a blind spot," she said. "But I feel we've had an overwhelming number of volunteers participate. Up to 750 volunteers. These are committed volunteers."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she had a phone bank last weekend with 180 volunteers.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called thousands of voters myself so it feels good," she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 of the Orange County Democratic Party, said she was "feeling optimistic" about Foley's chances.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speaking with one voice," she said. "I've never seen such enthusiasm in a campaign. I have loved working on this campaign to see the energy and excitement."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a Democrat hasn't served in that district since 1894 and Foley "would be the first Democratic woman (in that seat). It would be such a great thing to win that race around International Women's 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Republican in the race was Moorlach, who fell ill to COVID-19 in the final stretch of the campaign. Moorlach said he tested negative Monday.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said "last week it was nasty" as he battled the coronavirus, but by the eve of the election he was "feeling better ... I did a lot of chores this morning."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conducted a campaign event Monday night in Irvine.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said his battle with COVID-19 has him even more motivated to "want to get people vaccinated fair and fast."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Party Chairman Fred Whitaker told City News Service on Monday night that he thought "it's going to be very close."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everything we possibly can with a split field to consolidate support," Whitaker said. "I believe a lot of Republicans from our surveys on the phone as we call voters follow the same pattern as November -- they're voting tomorrow. I think we'll get the lion's share of those for John and I believe we can win.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we would have won easily if (Fountain Valley Mayor) Michael Vo and (Newport Beach Councilman) Kevin Muldoon weren't in the race."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managed to persuade Newport Beach Mayor Will O'Neil and Huntington Beach City Councilmen Erik Petersen and Mike Posey not to run.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13 vote centers in the district available for the special election, Kelley said. Ballots must be dropped off at a vote center or be postmarked and dropped in the mail before polls close at 8 p.m.</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Pr>
        <w:pStyle w:val="Normal142"/>
      </w:pPr>
    </w:p>
    <w:p>
      <w:pPr>
        <w:pStyle w:val="Normal142"/>
        <w:ind w:left="200"/>
        <w:sectPr>
          <w:type w:val="continuous"/>
          <w:pgMar w:top="840" w:right="1000" w:bottom="840" w:left="1000" w:header="400" w:footer="400"/>
          <w:pgNumType w:fmt="decimal"/>
          <w:cols w:space="720"/>
        </w:sectPr>
      </w:pPr>
      <w:r>
        <w:br/>
      </w:r>
      <w:r>
        <w:pict>
          <v:line id="_x0000_s1476"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43"/>
      </w:pPr>
    </w:p>
    <w:p>
      <w:pPr>
        <w:pStyle w:val="Normal143"/>
      </w:pPr>
      <w:r>
        <w:pict>
          <v:shape id="_x0000_i1477" type="#_x0000_t75" alt="LexisNexis®" style="width:147.75pt;height:30pt">
            <v:imagedata r:id="rId10" o:title=""/>
          </v:shape>
        </w:pict>
      </w:r>
      <w:r>
        <w:cr/>
      </w:r>
    </w:p>
    <w:p>
      <w:pPr>
        <w:pStyle w:val="Heading1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Voters Head to Polls to Election New OC Supervisor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 11:32 PM PST</w:t>
      </w:r>
    </w:p>
    <w:p>
      <w:pPr>
        <w:pStyle w:val="Normal143"/>
        <w:keepNext w:val="0"/>
        <w:spacing w:after="0" w:line="240" w:lineRule="atLeast"/>
        <w:ind w:right="0"/>
        <w:jc w:val="both"/>
      </w:pPr>
      <w:bookmarkStart w:id="287" w:name="Bookmark_144"/>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City News Service, Inc. All Rights Reserved</w:t>
      </w:r>
    </w:p>
    <w:p>
      <w:pPr>
        <w:pStyle w:val="Normal14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43"/>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478" style="position:absolute;z-index:2519664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Former Orange County Supervisor and state Sen. John Moorlach, who fell ill to COVID-19 in the final stretch of the special election campaign to fill the Second District seat on the Board of Supervisors, said he tested negative today.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said "last week it was nasty" as he battled coronavirus, but by the eve of the election he was "feeling better... I did a lot of chores this morning."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conducted a campaign event Monday night in Irvine.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Moorlach said his battle with COVID-19 has him even more motivated to "want to get people vaccinated fair and fast."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regular multi-candidates for the Board of Supervisors where a majority is required to be elected, Tuesday's winner will take a seat on the board regardless of how high his or her percentage of the votes 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district where Republicans have a 38%-33.2% registration lead, party leaders are worried that with three candidates in the officially nonpartisan race Costa Mesa Mayor Katrina Foley, a Democrat will prevail.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she felt good about her chances of winning.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don't have a blind spot," she said. "But I feel we've had an overwhelming number of volunteers participate. Up to 750 volunteers. These are committed volunteers."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she had a phone bank this past weekend with 180 volunteers.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called thousands of voters myself so it feels good,"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 of the Orange County Democratic Party, said she was "feeling optimistic" about Foley's chances.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speaking with one voice," she said. "I've never seen such enthusiasm in a campaign. I have loved working on this campaign to see the energy and excitement."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a Democrat hasn't served in that district since 1894 and Foley "would be the first Democratic woman (in that seat). It would be such a great thing to win that race around International Women's Day."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Party Chairman Fred Whitaker told City News Service Monday night that he thought "it's going to be very close."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everything we possibly can with a split field to consolidate support," Whitaker said. "I believe a lot of Republicans from our surveys on the phone as we call voters follow the same pattern as November -- they're voting tomorrow. I think we'll get the lion's share of those for John and I believe we can win.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we would have won easily if Michael Vo and Kevin Muldoon weren't in the race."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managed to persuade Newport Beach Mayor Will O'Neil and Huntington Beach City Councilmen Erik Petersen and Mike Posey not to run.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attorney Janet Rappaport, a Democrat, is also on the ballot.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Registrar of Voters Neal Kelley said he expects turnout to reach about 25%. So far, turnout is about 19% with mail-in and early voting at vote centers, Kelley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elections usually average about 25% turnout, Kelley said. The last special election had about 27% turnout, he added.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13 vote centers in the district available for the special election, Kelley said. Ballots must be dropped off at a vote center or be postmarked and dropped in the mail before polls close at 8 p.m.</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2021</w:t>
      </w:r>
    </w:p>
    <w:p>
      <w:pPr>
        <w:pStyle w:val="Normal143"/>
      </w:pPr>
    </w:p>
    <w:p>
      <w:pPr>
        <w:pStyle w:val="Normal143"/>
        <w:ind w:left="200"/>
        <w:sectPr>
          <w:type w:val="continuous"/>
          <w:pgMar w:top="840" w:right="1000" w:bottom="840" w:left="1000" w:header="400" w:footer="400"/>
          <w:pgNumType w:fmt="decimal"/>
          <w:cols w:space="720"/>
        </w:sectPr>
      </w:pPr>
      <w:r>
        <w:br/>
      </w:r>
      <w:r>
        <w:pict>
          <v:line id="_x0000_s1479"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44"/>
      </w:pPr>
    </w:p>
    <w:p>
      <w:pPr>
        <w:pStyle w:val="Normal144"/>
      </w:pPr>
      <w:r>
        <w:pict>
          <v:shape id="_x0000_i1480" type="#_x0000_t75" alt="LexisNexis®" style="width:147.75pt;height:30pt">
            <v:imagedata r:id="rId10" o:title=""/>
          </v:shape>
        </w:pict>
      </w:r>
      <w:r>
        <w:cr/>
      </w:r>
    </w:p>
    <w:p>
      <w:pPr>
        <w:pStyle w:val="Heading1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Katrina Foley is the leader OC needs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2021 Sunday</w:t>
      </w:r>
    </w:p>
    <w:p>
      <w:pPr>
        <w:pStyle w:val="Normal144"/>
        <w:keepNext w:val="0"/>
        <w:spacing w:after="0" w:line="240" w:lineRule="atLeast"/>
        <w:ind w:right="0"/>
        <w:jc w:val="both"/>
      </w:pPr>
      <w:bookmarkStart w:id="289" w:name="Bookmark_145"/>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3</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44"/>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481" style="position:absolute;z-index:25196851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along with the rest of our nation and the world, is now weathering our most severe public crisis in more than a century. This moment is a test for all us — and especially our leaders. It reveals a leader’s ability to navigate through a crisis, and if they can help keep communities healthy, safe and prosperous.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impacted by this pandemic. We’ve lost friends or loved ones to COVID-19. Many people have lost jobs or seen their hours cut, and many small business owners are doing everything they can to stay afloat. Many are struggling to keep food on the table.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Republican-led Orange County Board of Supervisors failed to take the threat of this pandemic seriously. We need a leader who understands the complexity and gravity of this threat, and takes action quickly to protect us. That leader has proven to be Costa Mesa Mayor Katrina Foley.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Katrina Foley’s leadership during this pandemic is a powerful example of how she responds when it matters the most.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start of the pandemic, Costa Mesa anticipated the pandemic would lead to a $30 million revenue shortfall for the city. Under Mayor Foley’s leadership the city acted quickly, and ended 2020 with a budget surplus of more than $53 million in reserves. They prevented the shortfall by cutting discretionary spending in every department (for example, cutting nonessential costs such as conferences and postage), limiting capital improvement projects, closing buildings one day per week, and working with employees to set furloughs. All of the Democrats on the council, including Mayor Foley, took pay cuts as well.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the pandemic, Foley helped restore and increase public safety services, including emergency response 911 and fire. Through the pandemic, none of the safety personnel positions were eliminated, and today Mayor Foley is endorsed by unions representing firefighters and paramedics.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businesses through the pandemic, Mayor Foley helped bring more than $4.9 million in emergency financial aid and grants, and she worked to find creative solutions, such as helping businesses move outdoors. She also advocated eliminating red tape, adjusting zoning codes and helping businesses, including South Coast Plaza, stay open safely.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 struggling families, Costa Mesa froze evictions and offered rent relief for tenants as well as landlords, held weekly town halls to provide much-needed information and fed needy families.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these quick decisions, Costa Mesa was one of only two Orange County cities that wasn’t forced to dip into its rainy day fund in 2020.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Costa Mesa earned an AA+ credit rating from Standard and Poor’s for its public works bonds. The AA+ rating is only given to 7% of cities in California. It is a vote of confidence for Costa Mesa’s financial health.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Foley served 14 years on the Costa Mesa City Council and four years on the Newport Mesa Unified School District Board of Trustees, where she championed policies that work for all Orange County families.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successfully advocated for investment in programs that address the root causes of homelessness. She has called for greater transparency and accountability around the use of our tax dollars, and has prioritized protections for our parks and open spaces.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worked to get funding to improve equipment at elementary, middle, and high schools and she advocated for programs for the arts, dual-immersion language, technology, and engineering. She worked to help build new stadiums, schools and centers for students in Costa Mesa and Newport Beach.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her decades of service to our communities, to her fast action when disaster hit, Katrina Foley has proven her remarkable leadership. Foley is the leader our frontline workers and families trust to stand up for them, through this crisis and beyond. We need her on the Orange County Board of Supervisors.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a member of the Democratic National Committee and is chairwoman of the Democratic Party of Orange County.</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2021</w:t>
      </w:r>
    </w:p>
    <w:p>
      <w:pPr>
        <w:pStyle w:val="Normal144"/>
      </w:pPr>
    </w:p>
    <w:p>
      <w:pPr>
        <w:pStyle w:val="Normal144"/>
        <w:ind w:left="200"/>
        <w:sectPr>
          <w:type w:val="continuous"/>
          <w:pgMar w:top="840" w:right="1000" w:bottom="840" w:left="1000" w:header="400" w:footer="400"/>
          <w:pgNumType w:fmt="decimal"/>
          <w:cols w:space="720"/>
        </w:sectPr>
      </w:pPr>
      <w:r>
        <w:br/>
      </w:r>
      <w:r>
        <w:pict>
          <v:line id="_x0000_s1482"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45"/>
      </w:pPr>
    </w:p>
    <w:p>
      <w:pPr>
        <w:pStyle w:val="Normal145"/>
      </w:pPr>
      <w:r>
        <w:pict>
          <v:shape id="_x0000_i1483" type="#_x0000_t75" alt="LexisNexis®" style="width:147.75pt;height:30pt">
            <v:imagedata r:id="rId10" o:title=""/>
          </v:shape>
        </w:pict>
      </w:r>
      <w:r>
        <w:cr/>
      </w:r>
    </w:p>
    <w:p>
      <w:pPr>
        <w:pStyle w:val="Heading1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 paper, 54-year-old David Doss of Huntington Beach has bee[...]; Departure: More than 14,000 Southland Republicans have exited party since Jan. 6</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Inland Valley Daily Bulletin (Ontario, California)</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2021 Sunday</w:t>
      </w:r>
    </w:p>
    <w:p>
      <w:pPr>
        <w:pStyle w:val="Normal145"/>
        <w:keepNext w:val="0"/>
        <w:spacing w:after="0" w:line="240" w:lineRule="atLeast"/>
        <w:ind w:right="0"/>
        <w:jc w:val="both"/>
      </w:pPr>
      <w:bookmarkStart w:id="291" w:name="Bookmark_146"/>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MediaNews Group, Inc.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Horseman</w:t>
      </w:r>
    </w:p>
    <w:p>
      <w:pPr>
        <w:pStyle w:val="Normal145"/>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484" style="position:absolute;z-index:25197056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54-year-old David Doss of Huntington Beach has been a Republican since he was 18, when he first registered to vote and joined the GOP as a way to push back against his liberal parents.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rebellious stage was being a Republican,” Doss said with a chuckle.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he’s voted for Republicans, Democrats, independents and third-party candidates whose values aligned with his own. He always felt he leaned a bit more on the liberal side, just as his parents had hoped, but he never bothered to change his voter registration.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Jan. 6 U.S. Capitol riot happened.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(the attack on the Capitol) was deplorable, and I didn’t think enough Republicans shunned it as well as they should have,” he said. “I just couldn’t support anybody that was supporting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Jan. 7, Doss was one of 73 Orange County residents who changed his voter registration from Republican to Democrat. That same day, 135 Republicans switched to no party preference, 72 became American Independents and 18 became Libertarians.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Jan. 6 roughly through the end of the month, more than 14,000 Republicans in Los Angeles, Orange, Riverside and San Bernardino counties changed their voter registration away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GOP, according to a Southern California News Group analysis of voter data from California’s Secretary of State.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nearly 9,000 Democrats and 18,000 voters with no party preference in Southern California also switched their affiliations.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people leaving the GOP, like Doss, switched out of disgust over the riot. But others left because, in their view, it wasn’t doing enough to fight for President Donald Trump and contest what they believe to be a stolen election or stand up to Democrats.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has “too many (Republicans in name only) that are not promoting America first,” said Marvin Foster, 75, of Rancho Cucamonga, who like many ex-Republican voters is now unaffiliated with any party.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Statewide, more than 33,000 Californian GOP voters have changed their party affiliations since Jan. 6. It’s a nationwide trend as well. More than 140,000 Republicans in 25 states, including 12,000 in Pennsylvania and 10,000 in Arizona, left the party in January, The New York Times reported.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regional data suggests the reregistration trend has resulted in a net loss for the GOP and a gain for Democrats.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party affiliation data for Los Angeles County isn’t available for the period in question, data from Orange, Riverside and San Bernardino counties show the Republican Party shrunk a bit. In Orange County the drop was about 5,300 GOP voters, while Riverside lost about 2,300 and San Bernardino lost about 900.</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Democratic Party grew regionally in the three counties where data was available. In Orange County, Democrats picked up about 900 voters, overall, while the jump in Riverside was a bit more than 1,000 and in San Bernardino it was about 1,900.</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GOP leaders note that the number of people leaving their party in the past month is just a sliver of the overall voting population in Southern California. Any loss for the Republican Party might not be permanent or big enough to change many elections.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October 2020, the Democratic Party had the most registered voters — 10.2 million — California, followed by the GOP with 5.3 million, Secretary of State figures show. Republicans reclaimed second place last October after falling behind no-party-preference voters in 2018, while Democrats gained about 1.4 million voters and unaffiliated voters’ ranks grew by about 572,000 between October 2016 and October 2020.</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Hector Barajas, a California GOP spokesman, referred to state figures showing the party gained up to 670,000 voters in the two years since the election of state GOP Chairman Jessica Millan Patterson. (During that period, Democrats in California posted a net gain of about 1.6 million registered voters.)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Barajas also challenged the notion that national events like the Capitol riot will stunt the momentum of a state GOP that in November won four California House seats that had been held by Democrats. He said elected Republicans have focused on a range of issues — poverty, taxes, coronavirus vaccine rollout and coronavirus relief fraud — that will motivate GOP voters to register and cast ballots.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disagreed, suggesting the riot is a key problem for the GOP.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does suggest the riot was an issue for some GOP voters in Orange County. While the county is home to just over 11% of the state’s registered Republicans, it was responsible for 15% of the statewide GOP losses from Jan. 6 through Jan. 28, even as Democrats picked up new voters in the county.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the number shows us that the insurrection and what former President Trump did that led to Jan. 6 really disgusted Americans across party lines,”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GOP need Trump?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Randi Berger, who organized pro-Trump rallies across L.A., recently switched from the GOP to the American Independent Party. She said Jan. 6 played no role in her decision.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Berger, who is now affiliated with the ultra-conservative American Independent Party, said the GOP and Democratic Party are becoming too similar and too focused on preserving their party and money.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Trump does post-presidency, he has a following of at least 74 million voters, she said. “Trump didn’t need the GOP. It needed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GOP-registered voter Nancy Leo, 64, of Redlands said Jan. 6 did factor into her decision to become a no-party-preference voter, but it’s because Congress “decided to certify the election results … despite all of the questionable voting activity that took place in the swing states. The Republicans that tried to object were silenced and censored.”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Chad Mayes, from Rancho Mirage, once was a GOP leader in Sacramento, but switched to NPP in 2019 because he was dissatisfied with Trump.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prior to Jan. 6 he would hear from Republicans who held out hope that with Trump heading out of the White House the party would again emphasize a more traditional vision of conservatism. But the assault on the Capitol, Mayes added, “definitely” prompted some people to leave the GOP.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January 6, that visual was there. People saw that. And people thought ‘Oh, my God, the party is not going back to what it was,’” said Mayes, whose district includes parts of Riverside and San Bernardino counties.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6 was a demarcation point for many people who realized that the Republican Party has fundamentally changed.”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“Duf” Sundheim, a former state GOP chairman who ran for U.S. Senate in 2016, said he’s very concerned about the party’s future in California.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where it’s headed, but I think it’s really important that we stand by core principles and not look at short-term tactical advantage,” he said. “We need to look at a future after the Trump presidency. There were certain things he did that were really good. But there are certain things that were totally unacceptable.”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say our future is tied to Mr. Trump,” Sundheim added, “is an anchor around our neck.”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Sundheim said, collectively needs to bear down on issues. “As long as we focus on personalities — that the other guys are the bad guys — we’re not going to be worthy of leadership.”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exodus impact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Mitchell, who tracks voter behavior for the Sacramento-based consulting firm Political Data Inc., said the dip in GOP registration since Jan. 6 is being a bit overplayed.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“Looked at in isolation, I think you can say, ‘Oh, my gosh, there are all these Republicans who are reregistering.’ That fits with our narrative of what’s happening with the world,” he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you dig into the data, it’s very small numbers.”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normal for partisan registration to dip following an election, Mitchell noted, with voters who are reregistering now perhaps no longer feeling the same “partisan pangs” they did during the heat of the election.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Factoring in that trend, Mitchell said his firm’s calculations showed that of the 33,000 Republicans statewide who changed party affiliation in the weeks following the Jan. 6 attack, only about 18,000 more have left the party than what would have been expected given the trends heading into that 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18,000 isn’t nothing considering how close some races were in November. But Mitchell noted it’s also less than four-tenths of 1% of the state’s 5.3 million registered Republicans.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unusual that Democrats have gained voters in local counties in recent weeks, when the typical pattern is for people to switch to NPP during off-election years. Still, Mitchell said the bumps are small in context.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unheard of for voter registration to swing based on isolated incidents, according to Mitchell. He recalled spikes in online registration for both major parties following the 2016 presidential debates, for example. This time around, he attributes roughly 70% of the recent GOP attrition to the natural trend and maybe 30% to the Capitol siege.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take more time to see if recent events will have a more serious impact on GOP registration, Mitchell said. That’s because while changing party registration in California is as simple as going onto the Secretary of State’s website and answering a few questions, most people don’t immediately take that step even when something happens that might sway their political views.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this strict relationship people want to draw between small changes in registration and election outcomes,” Mitchell said. “But it’s not a one-to-one relationship.”</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2021</w:t>
      </w:r>
    </w:p>
    <w:p>
      <w:pPr>
        <w:pStyle w:val="Normal145"/>
      </w:pPr>
    </w:p>
    <w:p>
      <w:pPr>
        <w:pStyle w:val="Normal145"/>
        <w:ind w:left="200"/>
        <w:sectPr>
          <w:type w:val="continuous"/>
          <w:pgMar w:top="840" w:right="1000" w:bottom="840" w:left="1000" w:header="400" w:footer="400"/>
          <w:pgNumType w:fmt="decimal"/>
          <w:cols w:space="720"/>
        </w:sectPr>
      </w:pPr>
      <w:r>
        <w:br/>
      </w:r>
      <w:r>
        <w:pict>
          <v:line id="_x0000_s1485"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46"/>
      </w:pPr>
    </w:p>
    <w:p>
      <w:pPr>
        <w:pStyle w:val="Normal146"/>
      </w:pPr>
      <w:r>
        <w:pict>
          <v:shape id="_x0000_i1486" type="#_x0000_t75" alt="LexisNexis®" style="width:147.75pt;height:30pt">
            <v:imagedata r:id="rId10" o:title=""/>
          </v:shape>
        </w:pict>
      </w:r>
      <w:r>
        <w:cr/>
      </w:r>
    </w:p>
    <w:p>
      <w:pPr>
        <w:pStyle w:val="Heading1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Departure: More than 14,000 Southland Republicans have exited party since Jan. 6; Departure: More than 14,000 Southland Republicans have exited party since Jan. 6</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2021 Sunday</w:t>
      </w:r>
    </w:p>
    <w:p>
      <w:pPr>
        <w:pStyle w:val="Normal146"/>
        <w:keepNext w:val="0"/>
        <w:spacing w:after="0" w:line="240" w:lineRule="atLeast"/>
        <w:ind w:right="0"/>
        <w:jc w:val="both"/>
      </w:pPr>
      <w:bookmarkStart w:id="293" w:name="Bookmark_147"/>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Horseman</w:t>
      </w:r>
    </w:p>
    <w:p>
      <w:pPr>
        <w:pStyle w:val="Normal146"/>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487" style="position:absolute;z-index:25197260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54-year-old David Doss of Huntington Beach has been a Republican since he was 18, when he first registered to vote and joined the GOP as a way to push back against his liberal parents.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rebellious stage was being a Republican,” Doss said with a chuckle.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he’s voted for Republicans, Democrats, independents and third-party candidates whose values aligned with his own. He always felt he leaned a bit more on the liberal side, just as his parents had hoped, but he never bothered to change his voter registration.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Jan. 6 U.S. Capitol riot happened.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(the attack on the Capitol) was deplorable, and I didn’t think enough Republicans shunned it as well as they should have,” he said. “I just couldn’t support anybody that was supporting that.”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on Jan. 7, Doss was one of 73 Orange County residents who changed his voter registration from Republican to Democrat. That same day, 135 Republicans switched to no party preference, 72 became American Independents and 18 became Libertarians.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Jan. 6 roughly through the end of the month, more than 14,000 Republicans in Los Angeles, Orange, Riverside and San Bernardino counties changed their voter registration away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GOP, according to a Southern California News Group analysis of voter data from California’s Secretary of State.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nearly 9,000 Democrats and 18,000 voters with no party preference in Southern California also switched their affiliations.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people leaving the GOP, like Doss, switched out of disgust over the riot. But others left because, in their view, it wasn’t doing enough to fight for President Donald Trump and contest what they believe to be a stolen election or stand up to Democrats.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has “too many (Republicans in name only) that are not promoting America first,” said Marvin Foster, 75, of Rancho Cucamonga, who like many ex-Republican voters is now unaffiliated with any party.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Statewide, more than 33,000 Californian GOP voters have changed their party affiliations since Jan. 6. It’s a nationwide trend as well. More than 140,000 Republicans in 25 states, including 12,000 in Pennsylvania and 10,000 in Arizona, left the party in January, The New York Times reported.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regional data suggests the reregistration trend has resulted in a net loss for the GOP and a gain for Democrats.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party affiliation data for Los Angeles County isn’t available for the period in question, data from Orange, Riverside and San Bernardino counties show the Republican Party shrunk a bit. In Orange County the drop was about 5,300 GOP voters, while Riverside lost about 2,300 and San Bernardino lost about 900.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Democratic Party grew regionally in the three counties where data was available. In Orange County, Democrats picked up about 900 voters, overall, while the jump in Riverside was a bit more than 1,000 and in San Bernardino it was about 1,900.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GOP leaders note that the number of people leaving their party in the past month is just a sliver of the overall voting population in Southern California. Any loss for the Republican Party might not be permanent or big enough to change many elections.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October 2020, the Democratic Party had the most registered voters — 10.2 million — California, followed by the GOP with 5.3 million, Secretary of State figures show. Republicans reclaimed second place last October after falling behind no-party-preference voters in 2018, while Democrats gained about 1.4 million voters and unaffiliated voters’ ranks grew by about 572,000 between October 2016 and October 2020.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Hector Barajas, a California GOP spokesman, referred to state figures showing the party gained up to 670,000 voters in the two years since the election of state GOP Chairman Jessica Millan Patterson. (During that period, Democrats in California posted a net gain of about 1.6 million registered voters.)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Barajas also challenged the notion that national events like the Capitol riot will stunt the momentum of a state GOP that in November won four California House seats that had been held by Democrats. He said elected Republicans have focused on a range of issues — poverty, taxes, coronavirus vaccine rollout and coronavirus relief fraud — that will motivate GOP voters to register and cast ballots.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disagreed, suggesting the riot is a key problem for the GOP.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does suggest the riot was an issue for some GOP voters in Orange County. While the county is home to just over 11% of the state’s registered Republicans, it was responsible for 15% of the statewide GOP losses from Jan. 6 through Jan. 28, even as Democrats picked up new voters in the county.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the number shows us that the insurrection and what former President Trump did that led to Jan. 6 really disgusted Americans across party lines,”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GOP need Trump?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Randi Berger, who organized pro-Trump rallies across L.A., recently switched from the GOP to the American Independent Party. She said Jan. 6 played no role in her decision.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Berger, who is now affiliated with the ultra-conservative American Independent Party, said the GOP and Democratic Party are becoming too similar and too focused on preserving their party and money.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Trump does post-presidency, he has a following of at least 74 million voters, she said. “Trump didn’t need the GOP. It needed him.”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GOP-registered voter Nancy Leo, 64, of Redlands said Jan. 6 did factor into her decision to become a no-party-preference voter, but it’s because Congress “decided to certify the election results … despite all of the questionable voting activity that took place in the swing states. The Republicans that tried to object were silenced and censored.”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Assemblyman Chad Mayes, from Rancho Mirage, once was a GOP leader in Sacramento, but switched to NPP in 2019 because he was dissatisfied with Trump.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prior to Jan. 6 he would hear from Republicans who held out hope that with Trump heading out of the White House the party would again emphasize a more traditional vision of conservatism. But the assault on the Capitol, Mayes added, “definitely” prompted some people to leave the GOP.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January 6, that visual was there. People saw that. And people thought ‘Oh, my God, the party is not going back to what it was,’” said Mayes, whose district includes parts of Riverside and San Bernardino counties.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6 was a demarcation point for many people who realized that the Republican Party has fundamentally changed.”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“Duf” Sundheim, a former state GOP chairman who ran for U.S. Senate in 2016, said he’s very concerned about the party’s future in California.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where it’s headed, but I think it’s really important that we stand by core principles and not look at short-term tactical advantage,” he said. “We need to look at a future after the Trump presidency. There were certain things he did that were really good. But there are certain things that were totally unacceptable.”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say our future is tied to Mr. Trump,” Sundheim added, “is an anchor around our neck.”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Sundheim said, collectively needs to bear down on issues. “As long as we focus on personalities — that the other guys are the bad guys — we’re not going to be worthy of leadership.”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voter exodus matter?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Mitchell, who tracks voter behavior for the Sacramento-based consulting firm Political Data Inc., said the dip in GOP registration since Jan. 6 is being a bit overplayed.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“Looked at in isolation, I think you can say, ‘Oh, my gosh, there are all these Republicans who are reregistering.’ That fits with our narrative of what’s happening with the world,”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you dig into the data, it’s very small numbers.”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normal for partisan registration to dip following an election, Mitchell noted, with voters who are reregistering now perhaps no longer feeling the same “partisan pangs” they did during the heat of the election.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Factoring in that trend, Mitchell said his firm’s calculations showed that of the 33,000 Republicans statewide who changed party affiliation in the weeks following the Jan. 6 attack, only about 18,000 more have left the party than what would have been expected given the trends heading into that 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18,000 isn’t nothing considering how close some races were in November. But Mitchell noted it’s also less than four-tenths of 1% of the state’s 5.3 million registered Republicans.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unusual that Democrats have gained voters in local counties in recent weeks, when the typical pattern is for people to switch to NPP during off-election years. Still, Mitchell said the bumps are small in context.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unheard of for voter registration to swing based on isolated incidents, according to Mitchell. He recalled spikes in online registration for both major parties following the 2016 presidential debates, for example. This time around, he attributes roughly 70% of the recent GOP attrition to the natural trend and maybe 30% to the Capitol siege.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take more time to see if recent events will have a more serious impact on GOP registration, Mitchell said. That’s because while changing party registration in California is as simple as going onto the Secretary of State’s website and answering a few questions, most people don’t immediately take that step even when something happens that might sway their political views.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this strict relationship people want to draw between small changes in registration and election outcomes,” Mitchell said. “But it’s not a one-to-one relationship.”</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2021</w:t>
      </w:r>
    </w:p>
    <w:p>
      <w:pPr>
        <w:pStyle w:val="Normal146"/>
      </w:pPr>
    </w:p>
    <w:p>
      <w:pPr>
        <w:pStyle w:val="Normal146"/>
        <w:ind w:left="200"/>
        <w:sectPr>
          <w:type w:val="continuous"/>
          <w:pgMar w:top="840" w:right="1000" w:bottom="840" w:left="1000" w:header="400" w:footer="400"/>
          <w:pgNumType w:fmt="decimal"/>
          <w:cols w:space="720"/>
        </w:sectPr>
      </w:pPr>
      <w:r>
        <w:br/>
      </w:r>
      <w:r>
        <w:pict>
          <v:line id="_x0000_s1488"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147"/>
      </w:pPr>
    </w:p>
    <w:p>
      <w:pPr>
        <w:pStyle w:val="Normal147"/>
      </w:pPr>
      <w:r>
        <w:pict>
          <v:shape id="_x0000_i1489" type="#_x0000_t75" alt="LexisNexis®" style="width:147.75pt;height:30pt">
            <v:imagedata r:id="rId10" o:title=""/>
          </v:shape>
        </w:pict>
      </w:r>
      <w:r>
        <w:cr/>
      </w:r>
    </w:p>
    <w:p>
      <w:pPr>
        <w:pStyle w:val="Heading1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'Everywhere you look, people are infected': Covid's toll on California Latinos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 10:00 AM GMT</w:t>
      </w:r>
    </w:p>
    <w:p>
      <w:pPr>
        <w:pStyle w:val="Normal147"/>
        <w:keepNext w:val="0"/>
        <w:spacing w:after="0" w:line="240" w:lineRule="atLeast"/>
        <w:ind w:right="0"/>
        <w:jc w:val="both"/>
      </w:pPr>
      <w:bookmarkStart w:id="295" w:name="Bookmark_148"/>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pStyle w:val="Normal147"/>
        <w:keepNext w:val="0"/>
        <w:spacing w:before="120" w:after="0" w:line="220" w:lineRule="atLeast"/>
        <w:ind w:left="0" w:right="0" w:firstLine="0"/>
        <w:jc w:val="left"/>
      </w:pPr>
      <w:r>
        <w:br/>
      </w:r>
      <w:r>
        <w:pict>
          <v:shape id="_x0000_i1490" type="#_x0000_t75" style="width:167.98pt;height:30.75pt">
            <v:imagedata r:id="rId898"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Villarreal</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vast income inequality, a community that makes up 39% of the state accounts for the majority of positive cases</w:t>
      </w:r>
    </w:p>
    <w:p>
      <w:pPr>
        <w:pStyle w:val="Normal147"/>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491" style="position:absolute;z-index:25197465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William Sanchez and 11 of his family members contracted Covid-19 around Thanksgiving, his toddler’s temperature spiked, his nephew vomited for days, and his diabetic mom’s blood sugar moved like a rollercoaster.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you hear on the news about, you know, this virus, and how bad it is … everything they say about it, it’s like 10 times worse,” Sanchez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Hardest hit was his 72-year-old mother-in-law, who he prayed would not be turned away from a Los Angeles hospital because of dwindling capacity.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placed on a ventilator by Christmas morning, nearly a year into a public health crisis that had already claimed hundreds of thousands of victims in the US – and amid California’s deadliest surge  so far.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learned, or we should have known,” said Sanchez, an organizer with the labor union Unite Here Local 11, which represents workers at hotels, restaurants, convention centers, airports and sports arenas in southern California and Arizona.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warning, Covid’s carnage in his home state “just doesn’t make sense”,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corpses  overwhelm funeral homes and hospitals confront the possibility of rationing care , California’s outbreak – an average of 38,955 new infections  and about 381 deaths per day, according to the Los Angeles Times – has become a devastating and disproportionate tragedy for Latino families.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Latinos account for 38.9% of the state’s population, they represent a whopping 55.1% of positive cases and almost half of all deaths.  In Los Angeles county, where more than 850,000 infections have been  recorded, Latinos are succumbing to the virus at 2.5 times the rate of their white counterparts, the LA Times reported.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really not about race and ethnicity”, cautioned Yvonne Maldonado, a professor of global health and infectious diseases at the Stanford University School of Medicine. “It’s about race and ethnicity as a surrogate for poverty and inequity.”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bevy of chronic discrepancies dividing California’s haves and have-nots – such as pricey real estate that forces multigenerational households into cramped dwellings and a labor market  that relegates a large swath of Black and brown people to public-facing, high-risk roles  – has fueled the virus’s uneven spread.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Golden state struggles with some of the highest levels of income inequality nationwide, while Latinos “are overrepresented in low-wage jobs and have higher unemployment rates,” according to the Public Policy Institute of California.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about this pandemic is really not new,” Maldonado said. “It’s really just laid bare the existing social and health inequities, and really amplified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Stanford Health Care’s Covid-19 outpatient treatment program, Maldonado sees entire carloads of infected families who are socioeconomically disadvantaged and lack the luxury of space to isolate from one another. She believes a number of the people her team has cared for – many of whom work frontline jobs such as construction and delivery services – have returned to work while sick, despite her advice to the contrary.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’em said, ‘Look, I’m the only one working at home, and I have children. I have to keep working,’” she remembered.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resourced and overburdened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Santa Ana, a predominantly Latino city  in southern California, have suffered almost 19% of Orange county’s Covid cases and nearly one-fifth of its fatalities, despite representing just over 10% of the general population.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 contrast with the region’s wealthy, suburban elite , the city’s residents stock grocery shelves or perform janitorial work at hospitals, then go home to overcrowded spaces. Meanwhile, pre-existing conditions such as obesity, diabetes and hypertension abound.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those things really converged,” said the mayor, Vicente Sarmiento , “and just aligned, and made things a lot more severe for us than the rest of the county.”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had been using federal relief money to provide low-barrier Covid-19 testing, but as funding expired, it was forced to discontinue the program just before Christmas. Ahead of the new year, Sarmiento was scrambling to negotiate a deal to bring back tests, even as the holiday season threatened yet another onslaught of infections.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gonna get worse before it improves,” Sarmiento said. “So I see the month of January flowing into February as being a very, very difficult time for those of us here in Santa Ana.”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Luis Mier , an entrepreneur in the city, went for his first free test in November, he remembered it taking less than 30 minutes. After getting an initial positive result, he returned for three more tests, and by his final visit, the wait was well over an hour.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changed,” Mier said. “Everybody in the city wanted to get tested.”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Itchy skin, high fever, problems sleeping, loss of smell and taste: when Mier contracted the virus, he experienced a litany of symptoms that knocked him out for weeks. He couldn’t eat much of anything other than home remedies or Pedialyte, and he lost 17lb as his skin grew draggy and old.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expected it to be as bad,” he admitted.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would have caught me maybe like a year ago – where I wasn’t keeping an eye on my diabetes, or keeping an eye on my high blood pressure – it probably would have killed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Vulnerable workers                     hit hard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members of Unite Here Local 11, where Sanchez works, being lucky enough to still have a job in California’s foundering service industries means continually putting their lives in danger, catering to an unworried clientele searching for leisure.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 an estimated 90% of members who suddenly lost their livelihoods – were already living paycheck to paycheck and are now desperately scrounging for gigs. They were cleaning houses, selling jewelry and blankets, or driving for Uber or Doordash,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 the union’s co-president.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struck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family early last year, when her son dropped 16lb and endured a week of high fevers from what she assumes was Covid-19. It’s also wreaked havoc on the workers she represents, including one member who had to relearn how to walk after being hospitalized.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keeps a running list of confirmed union members who have died from the virus – 14 so far, 13 of whom were Latinos – though she readily admits that it’s probably incomplete.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when it’s gonna stop,” she said. “I just feel like everywhere I look, you know, either people are infected or have died.”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 January, Sanchez’s mother-in-law remained on a ventilator. Other than his lingering cough and residual fatigue, the rest of the family had mostly recovered – at least physically.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worst things that, you know, I can say I’ve lived through in my life, where it’s just that panic,” he said. “You’re scared. You’re scared, and you don’t know what to do.”</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Pr>
        <w:pStyle w:val="Normal147"/>
      </w:pPr>
    </w:p>
    <w:p>
      <w:pPr>
        <w:pStyle w:val="Normal147"/>
        <w:ind w:left="200"/>
        <w:sectPr>
          <w:type w:val="continuous"/>
          <w:pgMar w:top="840" w:right="1000" w:bottom="840" w:left="1000" w:header="400" w:footer="400"/>
          <w:pgNumType w:fmt="decimal"/>
          <w:cols w:space="720"/>
        </w:sectPr>
      </w:pPr>
      <w:r>
        <w:br/>
      </w:r>
      <w:r>
        <w:pict>
          <v:line id="_x0000_s1492"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148"/>
      </w:pPr>
    </w:p>
    <w:p>
      <w:pPr>
        <w:pStyle w:val="Normal148"/>
      </w:pPr>
      <w:r>
        <w:pict>
          <v:shape id="_x0000_i1493" type="#_x0000_t75" alt="LexisNexis®" style="width:147.75pt;height:30pt">
            <v:imagedata r:id="rId10" o:title=""/>
          </v:shape>
        </w:pict>
      </w:r>
      <w:r>
        <w:cr/>
      </w:r>
    </w:p>
    <w:p>
      <w:pPr>
        <w:pStyle w:val="Heading1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Democrats will keep winning in OC</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2021 Sunday</w:t>
      </w:r>
    </w:p>
    <w:p>
      <w:pPr>
        <w:pStyle w:val="Normal148"/>
        <w:keepNext w:val="0"/>
        <w:spacing w:after="0" w:line="240" w:lineRule="atLeast"/>
        <w:ind w:right="0"/>
        <w:jc w:val="both"/>
      </w:pPr>
      <w:bookmarkStart w:id="297" w:name="Bookmark_149"/>
      <w:bookmarkEnd w:id="297"/>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Orange County Register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2</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48"/>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494" style="position:absolute;z-index:25197670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Capitol insurrection riots became a defining moment for an historic 2020 election that, months later, is still the central issue of our time.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Washington roils over Donald Trump’s baseless lies and attacks on our nation’s free and fair elections, here at home, we have many local lessons from the election.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top of the ticket, Joe Biden and Kamala Harris won Orange County, continuing the breakthroughs made by Hillary Clinton in 2016. Orange County saw 87 percent of voters cast ballots this year — our highest turnout since 1960.</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precinct returns from 2016 and 2020, we’re learning that many cities saw significant shifts from red to blue between 2016 and 2020. Coto de Caza, Villa Park, Mission Viejo, Lake Forest and Ladera Ranch shifted blue by 7 points or more at the top of the ticket. Laguna Niguel, San Juan Capistrano, Rancho Santa Margarita, Yorba Linda, Brea, Rossmoor, and Placentia shifted blue by 5 points or 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reflects, in part, Democrats’ long term gains in voter registration. Today there are 40,000 more Democratic voters residing in Orange County than Republicans.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few cycles ago, Republicans regularly won Orange County’s state and federal districts by significant 15 to 20 point margins. The 2020 election showed yet again that those days are gone.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now hold four out of Orange County’s five state Senate seats, having flipped two state Senate seats with forward-looking, pragmatic leaders in Dave Min and Josh Newman. In the state Assembly, Orange County Democrats held all seats.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County’s Congressional delegation remains bright blue, despite two narrow losses. Democrats hold five of Orange County’s seven seats in Congress. Our 2020 congressional and state elections guarantee that Orange County will continue to be a closely-watched battleground.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 Democrats saw significant gains in local elections this year. Democrats flipped more than 20 seats from red to blue. These victories included deep red areas like San Clemente, Fountain Valley, and Huntington Beach.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shifts were long in the making, and they reflect a changing Orange County. A decade ago, only 40 percent of Orange County voters believed immigrants strengthen our community, according to a Chapman University public opinion research poll. That number is now 60 percent. The same polls found that a decade ago, just half of Orange County voters believed in climate change. After years of droughts and wildfires, that number has skyrocketed to 70 percent.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more than ever, Democrats’ victories are so crucial. Democratic leaders are pushing for stronger pandemic testing and economic relief for families, workers and small businesses. Democrats believe in the climate crisis. Democrats believe health care should be affordable and accessible.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Orange County Democrats, the work is far from over. The Orange County Board of Supervisors special election is coming in a few short months. Orange County Democrats just endorsed Costa Mesa Mayor Katrina Foley. Whether our current Republican-majority Board of Supervisors will obstruct COVID-19 safety efforts from Sacramento, all depends on the actions we take today.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politics is where the rubber meets the road. After decades of Republican control in local politics, Orange County voters showed a clear, continued step toward Democratic values.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that Democrats have broken gridlock in the Senate with successful victories in Georgia, the Biden/Harris Administration and Congress can work together to rebuild our county, restore dignity, and champion an economic recovery that includes everyone.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chairwoman of the Democratic Party of Orange County and is a Democratic National Committee member.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2021</w:t>
      </w:r>
    </w:p>
    <w:p>
      <w:pPr>
        <w:pStyle w:val="Normal148"/>
      </w:pPr>
    </w:p>
    <w:p>
      <w:pPr>
        <w:pStyle w:val="Normal148"/>
        <w:ind w:left="200"/>
        <w:sectPr>
          <w:type w:val="continuous"/>
          <w:pgMar w:top="840" w:right="1000" w:bottom="840" w:left="1000" w:header="400" w:footer="400"/>
          <w:pgNumType w:fmt="decimal"/>
          <w:cols w:space="720"/>
        </w:sectPr>
      </w:pPr>
      <w:r>
        <w:br/>
      </w:r>
      <w:r>
        <w:pict>
          <v:line id="_x0000_s1495"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49"/>
      </w:pPr>
    </w:p>
    <w:p>
      <w:pPr>
        <w:pStyle w:val="Normal149"/>
      </w:pPr>
      <w:r>
        <w:pict>
          <v:shape id="_x0000_i1496" type="#_x0000_t75" alt="LexisNexis®" style="width:147.75pt;height:30pt">
            <v:imagedata r:id="rId10" o:title=""/>
          </v:shape>
        </w:pict>
      </w:r>
      <w:r>
        <w:cr/>
      </w:r>
    </w:p>
    <w:p>
      <w:pPr>
        <w:pStyle w:val="Heading1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Most Influential 2020</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2020 Sunday</w:t>
      </w:r>
    </w:p>
    <w:p>
      <w:pPr>
        <w:pStyle w:val="Normal149"/>
        <w:keepNext w:val="0"/>
        <w:spacing w:after="0" w:line="240" w:lineRule="atLeast"/>
        <w:ind w:right="0"/>
        <w:jc w:val="both"/>
      </w:pPr>
      <w:bookmarkStart w:id="299" w:name="Bookmark_150"/>
      <w:bookmarkEnd w:id="29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49"/>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497" style="position:absolute;z-index:25197875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Alcouloumre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Hoag emergency room doctor has drawn a good-sized Facebook following with his ongoing “private citizen, not speaking for Hoag” commentary on the covid crisis.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Briceno</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and her union, UNITE-HERE, pushed for a bill to give laid-off workers in the hospitality industry a guaranteed right to return to their jobs when their employers resume business. Gov. Gavin Newsom vetoed the bill, but the union has won similar provisions in some local cities, including L.A. and Long Beach. Also, the Democratic Party, which she chairs in OC, ran more local candidates than any time in its history and flipped 20 seats from red to blue, including in deep-red areas like Huntington Beach and San Clemente, and took a plurality of school board seats across OC for the first time.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Michael Drake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UC Irvine chancellor was named president of UC statewide, the first Black person to hold the job. “Dr. Drake personifies the qualities we looked for in selecting a new president: He is committed to seeing the whole student and to supporting all our students. He recognizes the incalculable value of faculty and staff to the University’s mission, and he understands the importance of the public and private partnerships that help us achieve that mission,” John A. Pérez, chair of the UC Board of Regents, said when Drake was appointed.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Epting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buff and author gave people something to talk about besides coronavirus with his public television series “Hidden Huntington Beach.” The show highlights a whimsical and often quirky past. Reminders of the past “hide in plain sight”: old jail cells outside a pub, a gas station designed by Frank Lloyd Wright Jr., a century-old silo. “Focusing on history instead of political differences,” Epting said, “helps pull the city together in a positive way.”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Harding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Harding, the general manager of City National Grove of Anaheim has been responsible for overseeing 40 drive-in, COVID-safe live events and keeping staff employed during a pandemic. He and his team at Nederlander and The Grove pivoted quickly to keep things intact in an otherwise crumbling industry.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Kim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Kim was named physician-in-chief to guide the staff and community outreach for the comprehensive hospital campus City of Hope is building in Irvine to improve cancer care here.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Martinez</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the pandemic hit, the Los Amigos High teacher made herself accessible to students longer hours than required. She understood that many students were low-income and didn’t have access to regular study or academic materials, so she made her social media a way for students to engage in the material.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Saachi Pavani</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Girl Scouts of Orange County nominated the seven-year Girl Scout and said she stood up to make a difference when the pandemic hit. She not only made hundreds of masks personally but she coordinated the distribution of 38,000 masks to local nonprofits. Saachi also conducted a donation drive raising $3,513 and collecting 7,193 units of food to be donated to the Southern California Hospice Foundation.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J.P. Rose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 for the Center for Biological Diversity was successful in a lawsuit that could help sustain the mountain lion population in the Santa Ana Mountains. The suit scales down the size of the Altair development in Temecula, keeping clear land targeted for a freeway wildlife crossing.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498"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50"/>
      </w:pPr>
    </w:p>
    <w:p>
      <w:pPr>
        <w:pStyle w:val="Normal150"/>
      </w:pPr>
      <w:r>
        <w:pict>
          <v:shape id="_x0000_i1499" type="#_x0000_t75" alt="LexisNexis®" style="width:147.75pt;height:30pt">
            <v:imagedata r:id="rId10" o:title=""/>
          </v:shape>
        </w:pict>
      </w:r>
      <w:r>
        <w:cr/>
      </w:r>
    </w:p>
    <w:p>
      <w:pPr>
        <w:pStyle w:val="Heading1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 state's hotel workers deserve job security?; AB 3216 aims to ensure employees who amass seniority are retained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0"/>
        <w:keepNext w:val="0"/>
        <w:spacing w:after="0" w:line="240" w:lineRule="atLeast"/>
        <w:ind w:right="0"/>
        <w:jc w:val="both"/>
      </w:pPr>
      <w:bookmarkStart w:id="301" w:name="Bookmark_151"/>
      <w:bookmarkEnd w:id="301"/>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Los Angeles Times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150"/>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00" style="position:absolute;z-index:25198080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Bleary-eyed and snack-deprived, I stumbled toward Terminal A at John Wayne Airport at 5:30 in the morning.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ritual I practiced at least once a month before the coronavirus, my runway of choice to seek stories across the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final destination was closer: the Chateau Marmont in Los Angeles.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laid-off airport and hotel employees were going to hold a rally at John Wayne, then visit the legendary Sunset Strip hotel where John Belushi died to meet their unemployed peers. Afterward, some planned to caravan to Sacramento and demand a meeting with Gov. Gavin Newsom.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upset he has yet to sign AB 3216, which would pin a right-to-return policy on the hospitality industry. Basically, anyone who lost their jobs at hotels, airports and private clubs during this pandemic and any future "state of emergency" can get their position back based on seniority once normal returns -- whenever that is.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to ask workers one question: Out of all lost jobs in the Golden State, why did theirs deserve special protection? What about the rest of the working class?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Wayne Airport was eerily slow when I showed up. Nearby hotels -- usually lit up before dawn like checkerboards -- were almost completely dark. The traffic that usually snarls the small airport was nonexistent. It was so quiet that activists with Unite Here Local 11, the union that represents more than 30,000 hospitality workers across Southern California and Arizona, parked in loading zones to decorate their cars with signs -- and no one complained.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for a while.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Swaving, a 67-year-old Aliso Viejo resident, held a sign that read, "No Insurance in the Middle of a Pandemic," which caught the eye of Unite Here researcher Jonah Breslau. He flipped the sign over so it read "Recall Airport Workers."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get the message confused," he told Swaving. "As it is, people think AB 3216 is some exercise supplement."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was, no one at John Wayne Airport seemed to care. The 20 or so protesters who showed up outnumbered travelers about 4 to 1. The few people flying out that morning were too focused on lugging suitcases to notice anything else.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11 co-President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told me that California's multibillion-dollar hospitality industry had a moral obligation to rehire its workers.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what's going to happen,"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who also heads the Democratic Party of Orange County. "We saw it after 9/11. We saw it after the Great Recession. They'll lay off people, then rehire younger and cheaper. The hotels will recover, but what about people who gave years to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 deep voice asked, "Did you guys pull a permit?"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 and taciturn like the airport's namesake, Orange County Sheriff's Deputy Robert Witteman wore the look of an annoyed neighbor after kids trampled his lawn. Again.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cars to skedaddle, which they were already going to do because their protest was about to start.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put on their hazard lights and pumped their hands on the horn as they began to cruise around the airport a tad slower than the posted 10-mph speed limit.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weaved into their mini-convoy to see what might happen. A View-Master slideshow played out every time we passed by Terminal 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Unite Here crowd cheered us on. Click.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deputy joined Witteman. Click.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five. Click.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Sheriff's Department SUV showed up with flashing lights. Click.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SUV joined the drive-by rally and pulled an organizer over. Click.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called later to say that the deputies threatened to give everyone a ticket for not pulling the permit and for honking too much, but let the group off with a warning.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she called me later because I didn't stick around. As soon as I saw Orange County Johnny Law pull the organizer to the curb, I tapped on the gas and made my getaway.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wasn't convinced about AB 3216 as Waze told me a zigzag through Koreatown was the fastest way to Chateau Marmont.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 in me knew the only reason the bill was getting so much play was because its backers included the media-savvy Unite Here and political powerhouses -- and former union organizers -- like Assemblywoman Lorena Gonzalez (D-San Diego) and state Sen. Maria Elena Durazo (D-Los Angeles).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the California hospitality industry is in a free fall, it has received tens of millions of dollars in federal Paycheck Protection Program loans. For this and other reasons, they have a fighting chance.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former employees? Not so much.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of hospitality workers ... we really don't. Our focus is on rest and relaxation when we travel, not the help. Or we imagine jovial Hollywood stock characters who have few worries and meet their Prince Charming while emptying trash cans.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about the longtimers: overwhelmingly middle-aged and immigrant. People like Walter Almendarez. He worked as a bellman for 23 years at the Chateau Marmont before it closed down in March. The owner plans to reopen it as a private club with far fewer workers.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you're going to run me away like that?" said the Salvadoran immigrant, as someone chalked "Gov. Newsom Hear Our Stories" on his car. Nearby, Francisco Santos nodded.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golden opportunity for them to get rid of us," said the 63-year-old, who worked as a cook at the Terranea Resort in Rancho Palos Verdes for eight years.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handouts," said 62-year-old Carlos Barrera of Santa Clarita. The Guatemalan native lost his job as a Chateau Marmont valet just after celebrating 40 years there. "That's why the bill is important. I understand there's no work right now, but give us some hope."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workers who would find themselves at disadvantage if AB 3216 became law sympathized with their older comrades.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respect for people who have worked 30, 40 years," said Keisha Banks, who worked in catering and events at Chateau Marmont for only a year. "The company doesn't. These people who gave most of their lives to the company were let go the same way I was let go -- with an email."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 discriminates against older people," said Paramount resident Yesenia Garcia, 43, formerly of the Langham Huntington hotel in Pasadena. "They'll see their resume and think, 'Dishwasher for 20 years? That's nothing.' And that's not fair. It's important for me to get my job, but what about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despair, the mood was markedly different from John Wayne Airport. It was hopeful.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of cars parked in a red zone in front of the Chateau Marmont, and no cop ever came by. Commuters honked in support and even slowed down to ask how they could help.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pastor, a rabbi and a Jesuit -- not the beginning of a joke, I promise -- offered blessings in their respective faith traditions, along with a secular " Si se puede!"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is a sacred act," said Pastor Bridie Roberts of Hollywood United Methodist Church. "Think about the stories from the Gospel -- the breaking of bread. The search for lodging in Bethlehem. These workers are 'the least of these' right now, so we need to champion them."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seven-hour drive awaited. Twelve cars, including a limousine with "25 Years Experience" on its side window, took off around 9 a.m.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went our separate ways, I thanked them for their hospitality. Someone should, at long last.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 tip left under dirty linens just isn't enough anymore.</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01" style="position:absolute;z-index:251981824"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CARLOS BARRERA, who lost his job as a valet at Chateau Marmont after 40 years, says, "I understand there's no work right now, but give us some hope."  PHOTOGRAPHER:Al Seib Los Angeles Times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02"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51"/>
      </w:pPr>
    </w:p>
    <w:p>
      <w:pPr>
        <w:pStyle w:val="Normal151"/>
      </w:pPr>
      <w:r>
        <w:pict>
          <v:shape id="_x0000_i1503" type="#_x0000_t75" alt="LexisNexis®" style="width:147.75pt;height:30pt">
            <v:imagedata r:id="rId10" o:title=""/>
          </v:shape>
        </w:pict>
      </w:r>
      <w:r>
        <w:cr/>
      </w:r>
    </w:p>
    <w:p>
      <w:pPr>
        <w:pStyle w:val="Heading1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Masks outnumber mouse ears at Downtown Disney; Reopened shops draw crowd, but there's no escaping reality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1"/>
        <w:keepNext w:val="0"/>
        <w:spacing w:after="0" w:line="240" w:lineRule="atLeast"/>
        <w:ind w:right="0"/>
        <w:jc w:val="both"/>
      </w:pPr>
      <w:bookmarkStart w:id="303" w:name="Bookmark_152"/>
      <w:bookmarkEnd w:id="303"/>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Los Angeles Times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Metro Desk; Part A; Pg. 1</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 Jake Sheridan, Stephanie Lai</w:t>
      </w:r>
    </w:p>
    <w:p>
      <w:pPr>
        <w:pStyle w:val="Normal151"/>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04" style="position:absolute;z-index:251983872"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65 years, Disneyland was a place where millions came for a joyful reprieve from the outside world.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coronavirus hit, and Fantasyland became impossible. Walt Disney Co. shut down its two theme parks and three hotels in Anaheim on March 13, furloughing tens of thousands of workers and vowing not to reopen until a safe plan to move forward was ready.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parks are still closed, but Disney's retail center, Downtown Disney, reopened this week to huge crowds and immediately became a flashpoint for the larger debate about whether California is reopening too quickly even as it sees record numbers of COVID-19 cases and hospitalizations and rising death tolls. Orange County has been hit particularly hard, with hospitalizations increasing nearly 100% in three weeks.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county remains a hotbed of the coronavirus resistance. Cities sued to keep beaches open. Politicians openly scoffed at the suggestions of health officials that residents wear masks in public places. Residents hectored the county's chief health officer into resigning; videos of customers who berated store employees for not allowing them in without a mask went, well, viral.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hundreds of people wandered around Downtown Disney, a strip of restaurants and shops that ends at the gates to Disneyland and its sister park, Disney California Adventure. It had reopened the day before to such demand that security had to close the adjacent Simba parking lot to keep people away.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wanted to get out and start living again," said Kimberly Poff, an annual pass holder who proudly held up her newest purchase: a navy blue 65th anniversary long-sleeve shirt that sparkled in the sunlight. She was equipped with hand sanitizer and disinfectants.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of us who love Disney, it's sad to see the parks closed," said Missy Pebley, who was there to celebrate her 48th birthday. "We've been waiting since the day it closed."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 and ignoring the fact that everyone was wearing masks, per Disney's requirement -- the scene was like any other day at "The Happiest Place on Earth."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wore T-shirts with Disney characters -- Donald Duck, Stitch, Iron Man. Workers were chipper and dressed dapper. The wait to enter the World of Disney store ranged from 15 minutes to an hour.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attempts at normality only heightened how off everything felt.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driveways into hotels were blocked off, with a five-layer barricade in front of the road that led to the theme parks. Guests had to pass through four checkpoints -- a temperature-reading station, a K-9 dog, a security guard and a metal detector -- before being allowed to enter. Workers stood around to see if any scofflaw took off a mask or got too close to a stranger.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loud instrumental versions of Disney standards such as "Turkey in the Straw" and "You've Got a Friend in Me" served as a dissonant soundtrack.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Yero of Fontana came to pick up his family's favorite cookies after they had sold out the day before. His 4-year-old son, Peter, wanted to take pictures outside the park's gates. Years ago, Yero sold popcorn in Disney California Adventure.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much a nostalgia thing to it," he said. "As far as health safety, I was not worried.... I was more worried about, 'Am I going to be able to get in?'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long as everyone stays away and respects each other's social distancing, it should be good and continue to be good," said Ashley Rodriguez, a Disneyland worker who wore Mickey Mouse ears along with a red Minnie Mouse mask, and a yellow skirt and black shirt decorated with the cartoon character to match. The Monterey Park resident and her husband, Nicholas, spent their first date, wedding and honeymoon at the park.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said he felt safer in Downtown Disney than other public spaces.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they're scrubbing down things," he said. "I'm not too sure the worker in JCPenney is really watching what's going 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right now the world could use a little happiness," said Hayley Petzoldt, manager of the Salt &amp; Straw ice cream shop in Downtown Disney. The store quadrupled expected sales during Thursday's reopening. Inside, tape on the floor marked safe distances. Plexiglass separated workers from customers over the ice cream display.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different, but it's a new reality we're all starting to become accustomed to," the 31-year-old Santa Ana resident said, as the theme song to the Main Street Electrical Parade clanged outside. "We're making it work. You can still smile with your eyes."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couple of hours later, Orange County health officials announced that the county had experienced its second-highest daily coronavirus case total, its fifth straight day topping 1,000 cases. Among cities in Orange County, Anaheim has the second-highest case total.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Disneyland Resort's continued closure over the last four months has been a psychic wound for its fans, but it also hurts Orange County.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largest private employer in the county, with more than 30,000 workers, most of them now furloughed. A 2019 Cal State Fullerton study found that the resort pumped about $8.5 billion into the Southern California economy the year before.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long reliant on Disney for its tax base, faces a $75-million budget deficit. Storefronts outside the resort on Harbor Boulevard, usually bustling with tourists, are empty or boarded 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originally exempted Disneyland from his order prohibiting large gatherings, sparking some outcry on social media. Disney announced it would voluntarily shut down later that same 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mid-June, Disneyland announced that it would reopen in time for the park's July 17 anniversary. But with the coronavirus surging, that's now on hold.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Downtown Disney this week upset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chair of the Democratic Party of Orange County and secretary of Unite Here Local 11, which represents the resort's hotel workers.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disappointing to see that they opened when Orange County is seeing super-high numbers of people with COVID,"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who had to quarantine herself in March after her son contracted the disease. "Disney must think of protecting workers, their families, and our communities before profits in the middle of a pandemic."</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a lone voice amid the rush to congratulate the move.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Anaheim Mayor Harry Sidhu hailed Disney's plans to slowly resume business as a "major milestone in the recovery of Anaheim, California and our nation."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chief communications officer, Mike Lyster, also expressed support.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unique time for anybody reopening, and naturally it comes with a lot of concerns, but the way they've done it has been an example," he said. "Of course that has to be done in a safe way, and we know we won't go back to where we were a year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emotional," Disney spokeswoman Liz Jaeger said of the reopening. "Guests were thanking us as they came in. We've been waiting for this day for a long time."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showed up, the coronavirus was just a passing thing -- a joke, even.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stupid for us to be out during a pandemic, you know, we're here today to catch it," cracked John Cirelli, 38, who was browsing with his husband, Jarrod, for a place to eat.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Jordan Parker waited in line with his family at the Lego store with his two daughters who were in need of some entertainment. He said he was "a little concerned" about the coronavirus but felt that it had died down.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Andrea DeAvila, a Whittier resident who came "every day" to Disneyland before the pandemic, felt that despite everyone's best effort, things just weren't normal.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Disney is a subtle version of Disney," said the 17-year-old, sporting mouse ears. "It starts to fade off as you walk through."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Maya Lee of La Habra, agreed. She said that her "only personality trait is coming to Disney." "A lot of my friends were like, 'What are you doing during quarantine?' " without trips to the theme park, said the 16-year-old.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wore a bucket hat lined with Mickey Mouse's silhouette.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wouldn't normally spend so much time in Downtown Disney, but now she had no other choice.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different."</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05" style="position:absolute;z-index:251984896"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DOWNTOWN DISNEY reopened this week and immediately became a flashpoint for the larger debate about whether California is reopening too quickly in light of record numbers of COVID-19 cases.  PHOTOGRAPHER:Luis Sinco Los Angeles Times PHOTO: NURSES Esteban Gomez, left, and Maritza Perez log patient information at a testing site in Anaheim.  PHOTOGRAPHER:Allen J. Schaben Los Angeles Times PHOTO: HUGE CROWDS came to Anaheim for the reopening of Downtown Disney, where officials required visitors to wear masks and practice social distancing. Disney's two adjacent theme parks remain closed.  PHOTOGRAPHER:Luis Sinco Los Angeles Times PHOTO: MARITZA PEREZ, a registered nurse, administers a COVID-19 test to a motorist at AltaMed Health Services in Anaheim.  PHOTOGRAPHER:Allen J. Schaben Los Angeles Times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06"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152"/>
      </w:pPr>
    </w:p>
    <w:p>
      <w:pPr>
        <w:pStyle w:val="Normal152"/>
      </w:pPr>
      <w:r>
        <w:pict>
          <v:shape id="_x0000_i1507" type="#_x0000_t75" alt="LexisNexis®" style="width:147.75pt;height:30pt">
            <v:imagedata r:id="rId10" o:title=""/>
          </v:shape>
        </w:pict>
      </w:r>
      <w:r>
        <w:cr/>
      </w:r>
    </w:p>
    <w:p>
      <w:pPr>
        <w:pStyle w:val="Heading1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Not even John Wayne is safe</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Eastern Arizona Courier (Safford, Arizona)</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2020</w:t>
      </w:r>
    </w:p>
    <w:p>
      <w:pPr>
        <w:pStyle w:val="Normal152"/>
        <w:keepNext w:val="0"/>
        <w:spacing w:after="0" w:line="240" w:lineRule="atLeast"/>
        <w:ind w:right="0"/>
        <w:jc w:val="both"/>
      </w:pPr>
      <w:bookmarkStart w:id="305" w:name="Bookmark_153"/>
      <w:bookmarkEnd w:id="305"/>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Eastern Arizona Courier</w:t>
      </w:r>
    </w:p>
    <w:p>
      <w:pPr>
        <w:pStyle w:val="Normal1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Bibb</w:t>
      </w:r>
    </w:p>
    <w:p>
      <w:pPr>
        <w:pStyle w:val="Normal152"/>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08" style="position:absolute;z-index:25198694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lunacy is escalating. Not even John Wayne's personal opinions are safe.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Washington, Thomas Jefferson, Abe Lincoln, Christopher Columbus, Robert E. Lee, Ulysses S. Grant, Andrew Jackson, Teddy Roosevelt and Francis Scott Key's statutes are destined for the scrap heap.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leftist radicals are on a mission to eradicate as many symbols of America as possible, including our National Anthem. It's madness taken to a whole new level.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our Congress in stopping the havoc or enforcing laws currently on the books? Oh, they're fighting among themselves or ginning-up new accusations against President Trump.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cities burn, statues toppled, riots destroy public and private property, and "revisionist history" is becoming more acceptable in the media, entertainment industry and academia.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motion picture icon, John Wayne, has come under the censor's scrutiny. Not for any racist conduct he may have allegedly committed, but for exposing his own beliefs regarding certain historical events.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Los Angeles Times, June 27, 2020, California's Orange County Democratic Party recently passed an emergency resolution condemning remarks Wayne made in a 1971 Playboy interview as "racist and bigoted statements." Also, they are requesting the Orange County Board of Supervisors restore the name to the Orange County Airport from the present John Wayne International Airport.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Chair of the Democratic Party of Orange County commented "There have been past efforts to get this done and now we're putting our name and our backing into this to make sure there is a name change."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Drafters of the resolution, including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believe erasing Wayne's name is part of "a national movement to remove white supremacist symbols and names [that are] reshaping American institutions, monuments, businesses, nonprofits, sports leagues and teams."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there is a statue of John Wayne at the airport, it has to come down, too, as well as other likenesses of the film legend.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1971 Playboy interview, Wayne said "I believe in white supremacy until the blacks are educated to a point of responsibility."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condoning slavery, he didn't personally agonize over it — "I don't feel guilty about the fact five or 10 generations ago these people were slaves."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admit, Wayne's comments are difficult to accept in today's p.c. culture. Such brashness is not often heard or reported, except when the press decides it is necessary. But since he is no longer around to defend or explain or apologize for his statements, the left seems determined to dredge-up old interviews (49 years ago) to justify their convoluted reasoning of today.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disturbing is not what Wayne may have felt or said regarding his beliefs on any particular subject, but that he is being judged for his nonconforming opinions. Anyone should be free to think what they may about anything without fear of being tagged with an offensive label. However, when thoughts evolve into actions, then the public's right to complain may be valid.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Wayne's lengthy career was primarily focused toward the general audience, with scripts and dialogue mostly profanity free. Families could view his films without fear of running toward the exits to escape abusive language or sexually explicit scenes. I don't recall the "g.d." or "f" word was ever uttered in any of his movies.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wasn't a politician or smooth-talking community organizer. He was simply an actor and entertainer with his own views toward certain topics. To denigrate him for this, instead of recognizing his many contributions to society, further exposes the maliciousness of today's woke political generation.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Democrats really wanted to dig-up ancient history, they could expose the racist activities of one of their own — former Dem. West Virginia Senator Robert Byrd. During his 51-year tenure in Congress, Byrd was the Democrat's senate majority leader, senate minority leader, and senate president pro tempore. He was a pro-segregationist and filibustered the Civil Rights Act of 1964. Obviously, for many years an individual of importance and authority. He was also, at one time, a member of the Ku Klux Klan. Byrd died in 2010.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Sen. Byrd, John Wayne never pledged allegiance to the KKK. Because Byrd was an influential Democrat, the same rules don't apply. No one is talking about taking down his statues or renaming numerous places, buildings, hospitals, health centers, transportation projects, highway bridges, sports centers, schools, etc.</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lengthy inventory of Byrd's recognized tributes and taxpayer funded "pork" projects, google "List of places named after Robert Byrd" and Wikipedia will produce an itemized account of several dozen items and locations.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Columnist Mike Bibb lives in Safford.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09"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53"/>
      </w:pPr>
    </w:p>
    <w:p>
      <w:pPr>
        <w:pStyle w:val="Normal153"/>
      </w:pPr>
      <w:r>
        <w:pict>
          <v:shape id="_x0000_i1510" type="#_x0000_t75" alt="LexisNexis®" style="width:147.75pt;height:30pt">
            <v:imagedata r:id="rId10" o:title=""/>
          </v:shape>
        </w:pict>
      </w:r>
      <w:r>
        <w:cr/>
      </w:r>
    </w:p>
    <w:p>
      <w:pPr>
        <w:pStyle w:val="Heading1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Workers, supporters demand stronger safety protocols from Fountain Valley Regional Hospital</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Pilot (Costa Mesa California)</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153"/>
        <w:keepNext w:val="0"/>
        <w:spacing w:after="0" w:line="240" w:lineRule="atLeast"/>
        <w:ind w:right="0"/>
        <w:jc w:val="both"/>
      </w:pPr>
      <w:bookmarkStart w:id="307" w:name="Bookmark_154"/>
      <w:bookmarkEnd w:id="307"/>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Pilot</w:t>
      </w:r>
    </w:p>
    <w:p>
      <w:pPr>
        <w:pStyle w:val="Normal15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Turner, Daily Pilot, Costa Mesa, Calif.</w:t>
      </w:r>
    </w:p>
    <w:p>
      <w:pPr>
        <w:pStyle w:val="Normal153"/>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11" style="position:absolute;z-index:2519889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03--     Jul. 3--Several dozen turned out at Fountain Valley Regional Hospital to demand that the local hospital support its staff with improved safety protocols.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conference held in front of the facility was organized by the National Union of Healthcare Workers. The protesters rallied for better COVID- 19 infection- control protocols, including free testing for all employees and administration of the tests to all patients admitted to the hospital.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Fountain Valley are asking for basic protections that many other hospitals are providing, " Sal Rosselli, president of the union, said in a statement. "We 're concerned that the inadequate COVID infection protocols at Fountain Valley are emblematic of other Tenet Healthcare hospitals in the region. Tenet has $2.2 billion in cash reserves, but it was unprepared for this pandemic in March, and it 's still unprepared and unwilling to safely address it today."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Orange County Health Care Agency reported nine deaths due to COVID- 19 and 652 more cases of the coronavirus on Thursday. Those totals have risen to 354 cumulative deaths and 15, 065 cases countywide to date.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556 reported hospitalizations currently due to the disease, with 193 in intensive care.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7, 001 tests were administered, taking that total to 248, 028 performed from the onset of the pandemic. To date, an estimated 7, 862 have recovered after contracting the virus.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press conference included three healthcare workers of the hospital, all of whom expressed concerns about the potential to be exposed to the virus.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Rodriguez said she has worked as a respiratory therapist for Fountain Valley Regional Hospital for the past 17 years. She said an occasion arose where the hospital notified her that she had potentially been exposed to COVID- 19, adding that the potential exposure had occurred more than two weeks prior.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wouldn 't you test everybody ?" Rodriguez said, calling on the hospital to show more urgency. "It doesn 't make sense. Early diagnosis and treatment options [are ] seen as essential."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caregivers noted that guidelines such as social distancing are not an option for healthcare workers, who work in close proximity with their patients and carry a high risk for exposure.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Riggins, a certified nursing assistant, said that four of the hospital 's nursing assistants have contracted the coronavirus within the last two weeks.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Riggins commented that the hospital has fallen short in limiting risks for its patients.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floor at Fountain Valley has a mix of COVID and non- COVID patients, " Riggins said in her prepared statement. "That is unsafe. Even more unsafe, Fountain Valley makes nursing assistants care for both COVID and non- COVID patients on the same shift. And we have to wear the same N95 mask all day, no matter who we are caring for."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Pineda, a registered nurse who attended the protest, said that healthcare workers are being "worked down to the bone." He drew attention to the concern caregivers have treating COVID- 19 patients and then thinking about their own families.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my dad probably once in six months, and that 's not really a great way to live, but it 's part of [the ] job, " Pineda said. "If I really do carry the risk of getting sick and bringing it home, it 's a guilty conscience you don 't want to carry with you."</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Jesus, who said he is a CT Tech in the radiology department at Fountain Valley Regional Hospital, said he routinely comes home from work, goes into the garage to take off his clothes and heads straight into the shower.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says he takes an abundance of caution to keep his family safe, he thinks that testing for workers and patients is necessary for the hospital to keep its community safe.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hospital transporter informed management that a household member had contracted COVID- 19, " Jesus said. "This worker should have been immediately tested and quarantined. Instead, management ordered the worker to stay on the job.</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days later, the worker began showing symptoms and is now hospitalized with COVID- 19. One of my colleagues who had contact with this worker is now showing COVID symptoms. Three others who came into close contact with this worker are now self- quarantining."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went on to say that the hospital is doing "the bare minimum " in following guidelines set forth by the Centers for Disease Control and Prevention.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own statement, Fountain Valley Regional Hospital said it screens every patient who enters the hospital for fever and other COVID- 19 symptoms, and testing is provided based on symptoms and physician order. Employees, physicians and vendors have their temperature checked every time they enter the hospital, and if an employee needs to be tested, they are sent to a testing site.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our patients and staff is our most important priority at Fountain Valley Regional Hospital and Medical Center, " the statement said. "Our practices to ensure the safety of our patients and staff during the COVID- 19 pandemic are consistent with guidelines and protocols issued by the Centers for Disease Control and Prevention and the California Department of Public Health."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also have to fill out a COVID- 19- related screening questionnaire when they come to work, hospital officials said. All staff who care for COVID- 19 patients are required to wear personal protective equipment. That includes face masks and face shields or goggles.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physicians, nurses and other caregivers are required to change their PPE after treating a COVID- positive patient and before they begin treating a non- COVID patient, and to maintain all appropriate patient isolation protocols, " the hospital 's statement continued.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Gloria Alvarado, the executive director of the Orange County Labor Federation, and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co- president of Unite Here Local 11, a union that represents hotel, airport and food service workers, also spoke out in support of the healthcare worker demonstration.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Alvarado said she felt it was "shameful " that a hospital is not prioritizing the safety of its workers.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if a member of the National Union of Healthcare Workers falls ill with COVID- 19, it impacts the community at large.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Stephen Einstein of Clergy and Laity United for Economic Justice, who said he formerly served as chairman of the board for Fountain Valley Regional Hospital, said that healthcare workers deserve to be treated as they are lauded -- as heroes.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members of this union are doing all they can to save human life, " Einstein said. "I call upon the leadership of Fountain Valley Medical Center to do everything possible to save their lives."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cumulative case counts and deaths for select cities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Santa Ana : 3, 061 cases ; 95 deaths -- Anaheim : 2, 818 cases ; 86 deaths -- Huntington Beach : 717 cases ; 40 deaths -- Irvine : 446 cases ; 5 deaths -- Costa Mesa : 387 cases ; 2 deaths -- Newport Beach : 334 cases ; 2 deaths -- Fountain Valley : 134 cases ; 6 deaths -- Laguna Beach : 66 cases ; 0 deaths Updated figures are posted daily at occovid19.ochealthinfo.com /coronavirus- in- oc.</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information on getting tested, visit occovid19.ochealthinfo.com /covid- 19- testing.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the Daily Pilot (Costa Mesa, Calif.) Visit the Daily Pilot (Costa Mesa, Calif.) at www.dailypilot.com Distributed by Tribune Content Agency, LLC.</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12"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54"/>
      </w:pPr>
    </w:p>
    <w:p>
      <w:pPr>
        <w:pStyle w:val="Normal154"/>
      </w:pPr>
      <w:r>
        <w:pict>
          <v:shape id="_x0000_i1513" type="#_x0000_t75" alt="LexisNexis®" style="width:147.75pt;height:30pt">
            <v:imagedata r:id="rId10" o:title=""/>
          </v:shape>
        </w:pict>
      </w:r>
      <w:r>
        <w:cr/>
      </w:r>
    </w:p>
    <w:p>
      <w:pPr>
        <w:pStyle w:val="Heading1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Proposition 21! - California Rent Control Ballot Measure Now Heads to Voters in November as Campaign Rolls Out 200+ Endorsements; California Secretary of State Alex Padilla's office today assigned Proposition Number 21 to the Rental Affordability Act (RAA), an initiative that will allow for the expansion of rent control throughout California</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1:52 AM GMT</w:t>
      </w:r>
    </w:p>
    <w:p>
      <w:pPr>
        <w:pStyle w:val="Normal154"/>
        <w:keepNext w:val="0"/>
        <w:spacing w:after="0" w:line="240" w:lineRule="atLeast"/>
        <w:ind w:right="0"/>
        <w:jc w:val="both"/>
      </w:pPr>
      <w:bookmarkStart w:id="309" w:name="Bookmark_155"/>
      <w:bookmarkEnd w:id="30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Wire,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154"/>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14" style="position:absolute;z-index:2519910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justice advocates and backers of the Rental Affordability Act (RAA), a November 2020 state ballot initiative that will allow for the expansion of rent control throughout California, today welcomed news from California Secretary of State Alex Padilla's office that it has formally assigned an official number for the ballot initiative, which will now be known as Proposition 21.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the Prop. 21 campaign gains steam, adding key endorsements from federal and state elected officials; local city councils; and social, housing, and racial justice organizations. The measure has also received the endorsement of the Reverend Al Sharpton and the National Action Network, as well as the endorsements of Senator Bernie Sanders, labor and civil rights icon Dolores Huerta, Congresswomen Maxine Waters and Barbara Lee, California Senate Pro Tempore Emeritus and L.A. City Councilman-elect Kevin de León (CD-14), and a suite of California's tenant advocacy and social justice organizations, including the statewide Housing Now! California coalition (which consists of over 100 labor and housing justice organizations), the Alliance of Californians for Community Empowerment (ACCE), the Urban League of Los Angeles and the Eviction Defense Network (EDN), as well as major labor unions, such as UNITE HERE Local 11. The Campaign has also locked-in the endorsements of every elected rent control board member in the state. (See Full List Below)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marks the end of the long on-ramp to the November election and the fight for housing justice. Our initiative is more urgent than ever, as millions of renters face the worst economy in this country for a century. We cannot afford to carry on as we have to address our deteriorating housing crisis," said René Christian Moya, campaign director of the Rental Affordability Act campaign. "Onward with Prop. 21!"</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first qualified for placement on the November California ballot in early February after the backers submitted over one-million voter signatures in support of the measure. Signatures of 623,212 California voters were needed to qualify the measure. (For random sample qualification, the number was 685,534 signatures).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"Proposition 21 is an important way for California voters to weigh in and really help address the twin crises of housing affordability and homelessness in California," said Cynthia Davis, MPH, one of the five (5) citizen proponents of the ballot measure and co-chair of AHF's Board of Directors. "Even before the COVID-19 pandemic wreaked havoc with the economy, California's housing affordability was among the worst in the nation. The Costa-Hawkins Rental Housing Act of 1995-which passed in Sacramento by just one vote-currently limits rent control across the state. Prop. 21 will amend the misguided law to allow for wider implementation of rent control-something I believe is a key way to help keep people in stable, affordable housing and to prevent more Californians from falling into homelessness."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 control ballot measure has gained increasing urgency during the COVID-19 pandemic, as millions of Californians already struggling with the state's high housing costs have now lost work and income in the nation's shuttered economy.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 home to one in four homeless people in the United States. Earlier this month, the Los Angeles Homeless Services Authority (LAHSA) released its 2020 Los Angeles homeless count -which took place in January before the coronavirus pandemic wreaked medical, social, and economic havoc across the region. The report showed a double-digit percentage increase: up 13% in Los Angeles County to 66,433 individuals despite hundreds of millions spent by city and county officials. In the City of Los Angeles, the count jumped 14% to 41,290 homeless individuals living unsheltered or on the streets.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Affordability Act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passed, The Rental Affordability Act will remove current state law restrictions, giving cities and counties the power to implement and expand rent control policies that limit how much rents can increase each year. It would allow local communities to:</w:t>
      </w:r>
    </w:p>
    <w:p>
      <w:pPr>
        <w:pStyle w:val="Normal154"/>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Expand rent control to more buildings while exempting newly constructed buildings</w:t>
      </w:r>
    </w:p>
    <w:p>
      <w:pPr>
        <w:pStyle w:val="Normal154"/>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Exempt Single-Family homeowners who own up to two homes</w:t>
      </w:r>
    </w:p>
    <w:p>
      <w:pPr>
        <w:pStyle w:val="Normal154"/>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Allow limits on rent increases when a new renter moves 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A Human Right ( HHR ) is the housing advocacy division of AIDS Healthcare Foundation (            AHF ), and the leading sponsor of the RAA. The full slate of endorsements includes: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Leaders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Bernie Sanders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Maxine Waters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Barbara Lee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Leaders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de León, CA Senate Pro Tempore Emeritus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of the California State Board of Equalization Tony Vazquez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María Elena Durazo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Ben Allen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Assembly Member Rob Bonta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Assembly Member Miguel Santiago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Assembly Member Wendy Carrillo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 Huerta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and Local City Leaders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West Hollywood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Santa Monica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West Hollywood Mayor Lindsey Horvath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Santa Monica Mayor Kevin McKeown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Alameda City Council Member Jim Oddie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Antioch Unified School District Board Member Debra Vinson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 Member David Ryu</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 Member Herb Wesson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 Member Mike Bonin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 Member Paul Koretz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Unified School District Board Member Jackie Goldberg</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City Council Member Dan Kalb</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Community College Board of Trustees Jose Alcala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City Council Member Sue Himmelrich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Rent Stabilization Board Members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Chair Paola Laverde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Vice-Chair Leah Simon-Weisberg</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Alejandro Soto-Vigil</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Igor Tregub</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James Chang</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John Selawsky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Mari Mendonca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Maria Poblet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Rent Board Member Soli Alpert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Rent Board Chair Nicole Phillis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Rent Board Vice-Chair Naomi Sultan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Rent Board Member Anastasia Foster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Rent Board Member Caroline Torosis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Rent Board Member Steve Duron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Statewide Labor and Advocacy Organizations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UAW Local 2865</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Revolution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 Action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AIDS Healthcare Foundation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California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Dolores Huerta Foundation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Now! California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League of Los Angeles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Alliance for a New Economy (LAANE)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 Defense Network</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Tenants Union (LATU)</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Socialists of America - Los Angeles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Inquilinos Unidos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Voice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Monicans for Renters Rights (SMRR)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CA Americans for Democratic Action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Skeptics Los Angeles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Beret National Organization (BBNO)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Burbank Tenants' Rights Committee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Burrito Project L.A.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Democratic Party's Renters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CALOR (AIDS Service Organization)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Chinatown Community for Equitable Development (CCED)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Game Los Angeles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Healthy Housing Foundation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LA (Housing Equality &amp; Advocacy Resource Team)</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Hands of USA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Impulse Group</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Center for Community Law and Action (LACCLA)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Lawyers Guild - Los Angeles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Peninsula for Everyone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Pomona Economic Opportunity Center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Pomona United for Stable Housing (PUSH)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Democrats of the Santa Monica Mountains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For Hope Foundation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Tenants United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Berniecrats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Property Owners for Reasonable Controls - Long Beach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de Vecinos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(Women Organized to Respond to Life-Threatening Diseases)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Party Leaders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Members/ Members-Elect: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Pelosi</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Devermont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Fowler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Dugar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Malehat Rafeiei</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Garry Shay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Zakson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Shannon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Ellen Early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Alari</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Lee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Becca Doten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Lachman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Rodriguez-Kennedy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Kerman Maddox</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Umemoto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CDP Caucus Chairs: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Taisha Brown - African American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Alcala, Chicano Latino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Zahriya - Arab American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Pelosi - Women's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Carter - Senior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Aponte - LGBT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Wood - LGBT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Hene Kelly - Disabilities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Amar Shergill - Progressive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Bishop - Business and Professions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O'Shaughnessy - Irish American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Jillynn Molina-Williams - Veterans Caucus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Brigette Hunley - Computer and Internet Caucus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Directors: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Carrillo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Cunningham-Skurnik</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Rocky Fernandez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Humberto Gomez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Sunderland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Love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Gross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Hene Kelly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Krug</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Monroe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 Rizvi</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Torres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Champ (Past RD)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District Representatives: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Bloom</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Dugar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Hines-Shaikh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Susana Williams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 Brown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Himmelrich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Pariset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Steveonna Evans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Gonzalez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Andre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Prameela Bartholomeusz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Talbott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Amar Shergill</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Camarella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Ramos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Lopez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Aboud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Central Committee and CDP Committee Representatives: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Campos - San Francisco County Chair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 Orange County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Rodriguez-Kennedy - San Diego County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 Baumann - Lake County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Robles - San Bernardino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Brigette Hunley - Solano County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Tisa Rodriguez, Riverside County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Wren, San Luis Obispo Chair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Barnett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Kelley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Nye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Baumann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Bobbie Jean Anderson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Castellano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Marcella Cortez</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Bates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Eldrige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Tristan Brown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Haaland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Daar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Fortner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Gale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Herzberg</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Deana Igelsrud</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Lozano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Reik</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 Robin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 Sanders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Dotty Lemiuex</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Perle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Curran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Eccles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Petterson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Campos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De Jesus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Johnson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Parmely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Woods-Gray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Penn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 Avanessian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Lyens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Lanny Swerdlow</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Royce Kelley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"Nikki" Linnerman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Nelson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Reyna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Waters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Vinson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Calhoun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Matthews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Iyad Afalqa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Sabellico</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Andres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Perle</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Heard II</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Rose Ortega</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Ross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Jerilyn Stapleton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Wishon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Leary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Miller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Individuals</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 Al Sharpton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Affordability Act is sponsored by Homeowners &amp; Tenants United, with significant funding by the AIDS Healthcare Foundation. To learn more go to https://www.rentcontrolnow.org/ and            https://www.housinghumanright.org/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https://www.businesswire.com/news/home/20200701006018/en/</w:t>
      </w:r>
    </w:p>
    <w:p>
      <w:pPr>
        <w:pStyle w:val="Normal154"/>
      </w:pP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Ruthie Thomas, Communications Director, Rental Affordability Act (RAA), ruth.thomas@ahf.org , (310) 663-4159 cell</w:t>
      </w:r>
    </w:p>
    <w:p>
      <w:pPr>
        <w:pStyle w:val="Normal1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 Kenslea, AHF Communications Dir.,            gedk@aidshealth.org , (323) 791-5526 cell</w: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http://www.businesswire.com</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15"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55"/>
      </w:pPr>
    </w:p>
    <w:p>
      <w:pPr>
        <w:pStyle w:val="Normal155"/>
      </w:pPr>
      <w:r>
        <w:pict>
          <v:shape id="_x0000_i1516" type="#_x0000_t75" alt="LexisNexis®" style="width:147.75pt;height:30pt">
            <v:imagedata r:id="rId10" o:title=""/>
          </v:shape>
        </w:pict>
      </w:r>
      <w:r>
        <w:cr/>
      </w:r>
    </w:p>
    <w:p>
      <w:pPr>
        <w:pStyle w:val="Heading1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Fight over John Wayne Airport name heats up</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155"/>
        <w:keepNext w:val="0"/>
        <w:spacing w:after="0" w:line="240" w:lineRule="atLeast"/>
        <w:ind w:right="0"/>
        <w:jc w:val="both"/>
      </w:pPr>
      <w:bookmarkStart w:id="311" w:name="Bookmark_156"/>
      <w:bookmarkEnd w:id="311"/>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Christian Goulding; sgoulding@scng.com @scgoulding on Twitter</w:t>
      </w:r>
    </w:p>
    <w:p>
      <w:pPr>
        <w:pStyle w:val="Normal155"/>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17" style="position:absolute;z-index:25199308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Democratic Party of Orange County, two Chapman University professors and a California senator joined the voices demanding a new name for John Wayne Airport, suggesting the late actor ’s racist comments make him a poor fit to represent the county.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Republicans, including President Donald Trump, are pushing back.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Do Nothing Democrats want to take off the name John Wayne from an airport. Incredible stupidity!” Trump said in a tweet Monday.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issue is whether offensive remarks made half a century ago by the iconic movie star should disqualify him from such a high-profile honor.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argue that at a time when many Americans are marching against racial injustice — and as cities and states are ousting relics of slavery — Wayne’s sentiment toward Black, Native American and gay people cannot be ignored.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seeing this across the nation. Look at what just happened in Mississippi,”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chair of the OC Democratic Party.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Sunday,Mississippi’s Legislature voted to remove the Confederate emblem from the state flag.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contend that Wayne, famous for his roles as a swaggering cowboy, was a man of a less enlightened era whose deeds should be viewed holistically.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believe that a person should be judged on the totality of their actions and contributions to society, which is why I support keeping the name John Wayne Airport,” Michelle Steel, Orange County Board of Supervisors chair, said in a statement Monday.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1971 interview with Playboy magazine, Wayne said, “I believe in white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supremacy until the Blacks are educated to a point of responsibility,” adding, “I don’t feel guilty about the fact that five or 10 generations ago these people were slaves.”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Native Americans, Wayne said, “There were great numbers of people who needed new land, and the Indians were selfishly trying to keep it for themselves.”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also referred to gay people using a slur.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sentiments did not draw widespread criticism until years later, when they resurfaced, thanks in part to the internet.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after Wayne’s death in 1979, the Orange County Board of Supervisors decided to rename Orange County Airport after him. At the time, they described the longtime Newport Beach resident as “a symbol to the world of the traditional American values.”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Wayne’s own words reveal quite the opposite,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“His racist and homophobic views do not conform with the values of Orange County, nor of our country.”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Chapman University professors Fred Smoller and Michael Moodian last week posed the rhetorical question in a Voice of OC piece: “If we named the airport today, is this the symbol we’d pick to represent our diverse, cosmopolitan community?”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only the Board of Supervisors can make that call.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name of the airport is strictly a local decision,” said Ian Gregor, a spokesman for the Federal Aviation Administration.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 for one, does not advocate revisiting her predecessors’ verdict.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 was an ardent supporter of our men and women in uniform, and his family foundation has been a national leader in cancer research,” she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of Orange County, too, announced its opposition to a name change.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best secure our liberty by keeping our history in front of us,” party Chairman Fred Whitaker said in a statement. “There are no perfect men, but there are many to whom we owe a debt of gratitude, regardless of their imperfections.”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Wayne’s son said in a statement that his father “was not a racist.”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question that the words spoken by John Wayne in an interview 50 years ago have caused pain and anger,” Ethan Wayne said. “They pained him as well, as he realized his true feelings were wrongly conveyed.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John Wayne were here today, he would be in the forefront demanding fairness and justice for all people,” the younger Wayne said. “He would have pulled those officers off of George Floyd, because that was the right thing to do. He would stand for everyone’s right to protest and work toward change.”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Duke” might think in 2020, said California Sen. Thomas Umberg, D-Santa Ana, other luminaries would be more appropriate to represent the county’s airport than “a self-proclaimed white supremacist.”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opinion piece that ran Saturday in The Orange County Register, Umberg suggested a few alternative local heroes, among them World War II Medal of Honor recipient Walt Ehlers, who rescued squadmates during the D-Day invasion of Europe.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millions of travelers arrive in Orange County,” Umberg concluded, “they should know what we honor, what values we hold, who we think is a role model.”</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18"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56"/>
      </w:pPr>
    </w:p>
    <w:p>
      <w:pPr>
        <w:pStyle w:val="Normal156"/>
      </w:pPr>
      <w:r>
        <w:pict>
          <v:shape id="_x0000_i1519" type="#_x0000_t75" alt="LexisNexis®" style="width:147.75pt;height:30pt">
            <v:imagedata r:id="rId10" o:title=""/>
          </v:shape>
        </w:pict>
      </w:r>
      <w:r>
        <w:cr/>
      </w:r>
    </w:p>
    <w:p>
      <w:pPr>
        <w:pStyle w:val="Heading1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&amp; STATE; A push to rename airport; Democrats renew call for O.C. supervisors to drop John Wayne, citing his racist views.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6"/>
        <w:keepNext w:val="0"/>
        <w:spacing w:after="0" w:line="240" w:lineRule="atLeast"/>
        <w:ind w:right="0"/>
        <w:jc w:val="both"/>
      </w:pPr>
      <w:bookmarkStart w:id="313" w:name="Bookmark_157"/>
      <w:bookmarkEnd w:id="313"/>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Los Angeles Times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J. Campa</w:t>
      </w:r>
    </w:p>
    <w:p>
      <w:pPr>
        <w:pStyle w:val="Normal156"/>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20" style="position:absolute;z-index:25199513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County's Democratic Party is hoping sundown is on the horizon for the Duke.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officials passed an emergency resolution condemning film legend John Wayne's "racist and bigoted statements" made decades ago and are calling on the Orange County Board of Supervisors to drop his name, statue and other likenesses from the international airport.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asked the board "to restore its original name: Orange County Airport."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past efforts to get this done and now we're putting our name and our backing into this to make sure there is a name change,"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chair of the Democratic Party of Orange County.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crafters of the resolution, who include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the effort to oust Wayne is part of "a national movement to remove white supremacist symbols and names [that are] reshaping American institutions, monuments, businesses, nonprofits, sports leagues and teams."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adds: "It is widely recognized that racist symbols produce lasting physical and psychological stress and trauma particularly to Black communities, people of color and other oppressed groups."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notes that the county is much more diverse than it was in 1979, when Orange County Airport was christened John Wayne Airport.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point to a Chapman University survey released earlier this year that said 79% of county residents polled believe "that O.C.'s increasing ethnic diversity is a source of great strength for the region."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latest drive is a widely discussed 1971 Playboy interview in which Wayne makes bigoted statements against Black people, Native Americans and the LGBTQ community.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infamously said, "I believe in white supremacy until the blacks are educated to a point of responsibility. I don't believe in giving authority and positions of leadership and judgment to irresponsible people."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that although he didn't condone slavery, "I don't feel guilty about the fact that five or 10 generations ago these people were slaves."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felt no remorse in the subjugation of Native Americans.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we did wrong in taking this great country away from them. ... [O]ur so-called stealing of this country from them was just a matter of survival," he said. "There were great numbers of people who needed new land, and the Indians were selfishly trying to keep it for themselves."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considered movies such as "Easy Rider" and "Midnight Cowboy" perverted, and used a gay slur to refer to the two main characters of the latter film.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believes the renaming is possible because of two factors: changing demographics and the wave of protests following the police killing of George Floyd.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registered Democrats outnumbered registered Republicans in the county that embraced Wayne and GOP Presidents Reagan and Nixon.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have grown since last year to where I believe we have something like 40,000 more Democrats than Republicans,"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protests after the death of Floyd, killed by a Minneapolis police officer who kneeled on his neck for almost nine minutes, has put police brutality and white supremacism in the faces of Americans who had not witnessed such aggression.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wants to be tied to white supremacy?"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asked.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was signed by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Fred Smoller, Chapman University associate professor of political science; and Michael Moodian, Chapman lecturer of leadership studies.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Smoller and Moodian wrote an op-ed for the Voice of OC on June 23 in which they stated, "as Confederate statues and odes to Christopher Columbus are taken down across the country, Orange County must come to grips with its own tribute to a racially polarizing figure: John Wayne. The time has come to rename our airport and remove Wayne's statue."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separate petition calling for the removal of Wayne's name that has gathered more than 1,400 signatures.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is situated between the cities of Newport Beach, Costa Mesa and Santa Ana.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Newport Beach City Councilman Kevin Muldoon, who in 2017, as that city's mayor, led a push to name a city park after Wayne, did not return a phone call seeking comment.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lived a good portion of his life in Newport Beach, was a county political power broker and a member of the John Birch Society and was buried in the city after his death in 1979.</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and an email to Orange County Supervisor Michelle Steel, whose district includes the airport, were not immediately returned, nor was a call to Orange County Republican Party Chairman Fred Whitaker.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Supervisor Don Wagner said he had just heard about the Democratic resolution and was unaware of its wording or merit.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previous renaming efforts had "popped up periodically" and usually "don't have legs" with Orange County residents.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Playboy article, Wagner said he was aware of the negativity surrounding the interview but had not read it personally.</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21" style="position:absolute;z-index:251996160"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O.C. AIRPORT was renamed for western film actor John Wayne in 1979. Years earlier, he'd publicly railed against Black, Native American and LGBTQ people.  PHOTOGRAPHER:Mark Boster Los Angeles Times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2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57"/>
      </w:pPr>
    </w:p>
    <w:p>
      <w:pPr>
        <w:pStyle w:val="Normal157"/>
      </w:pPr>
      <w:r>
        <w:pict>
          <v:shape id="_x0000_i1523" type="#_x0000_t75" alt="LexisNexis®" style="width:147.75pt;height:30pt">
            <v:imagedata r:id="rId10" o:title=""/>
          </v:shape>
        </w:pict>
      </w:r>
      <w:r>
        <w:cr/>
      </w:r>
    </w:p>
    <w:p>
      <w:pPr>
        <w:pStyle w:val="Heading1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Rename John Wayne Airport because of actor's racist comments, California Democrats say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Sacramento Bee (California)</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57"/>
        <w:keepNext w:val="0"/>
        <w:spacing w:after="0" w:line="240" w:lineRule="atLeast"/>
        <w:ind w:right="0"/>
        <w:jc w:val="both"/>
      </w:pPr>
      <w:bookmarkStart w:id="315" w:name="Bookmark_158"/>
      <w:bookmarkEnd w:id="315"/>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Sacramento Bee (California)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Sweeney</w:t>
      </w:r>
    </w:p>
    <w:p>
      <w:pPr>
        <w:pStyle w:val="Normal1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Sacramento Bee</w:t>
      </w:r>
    </w:p>
    <w:p>
      <w:pPr>
        <w:pStyle w:val="Normal157"/>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24" style="position:absolute;z-index:25199820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Southern California airport honoring actor John Wayne should be renamed, a resolution by the Orange County Democratic Party says.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calls for the Santa Ana airport to revert to its former name, Orange County Airport, and also seeks removal of Wayne's statue over his "racist and bigoted comments."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cites comments made by Wayne in a 1971 Playboy interview, in which he said, "I believe in white supremacy" and made other offensive comments.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past efforts to get this done and now we're putting our name and our backing into this to make sure there is a name change,"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according to the Los Angeles Times.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who won an Academy Award for "True Grit," died in 1979. He was one of the most popular actors of the 20th century.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white supremacy until the blacks are educated to a point of responsibility," Wayne said in a 1971 Playboy interview. Newsweek reported.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feel guilty about the fact that five or 10 generations ago these people were slaves," Wayne added, calling it "just a fact of life," according to the publication.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white settlers had a right to push indigenous people off their land because "the Indians were selfishly trying to keep it for themselves," Newsweek reported.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used a homphobic slur in the interview while discussing the film "Midnight Cowboy," according to the Los Angeles Times.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cites the "national movement to remove white supremacist symbols and names" amid protests over prejudice and police brutality.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argues that Orange County has become far more diverse than when the airport was renamed for John Wayne.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wants to be tied to white supremacy?"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Los Angeles Times reported.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protests erupted after video emerged of a Minneapolis police officer kneeling on George Floyd's neck as he begged for air during his May 25 arrest on suspicion of fraud.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Black man, later died. Officer Derek Chauvin, who is white, and three other officers have been fired and charged in his death.</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2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58"/>
      </w:pPr>
    </w:p>
    <w:p>
      <w:pPr>
        <w:pStyle w:val="Normal158"/>
      </w:pPr>
      <w:r>
        <w:pict>
          <v:shape id="_x0000_i1526" type="#_x0000_t75" alt="LexisNexis®" style="width:147.75pt;height:30pt">
            <v:imagedata r:id="rId10" o:title=""/>
          </v:shape>
        </w:pict>
      </w:r>
      <w:r>
        <w:cr/>
      </w:r>
    </w:p>
    <w:p>
      <w:pPr>
        <w:pStyle w:val="Heading1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Dems target ‘Duke’ Wayne’s legacy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 Times-English</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5:34 PM GMT</w:t>
      </w:r>
    </w:p>
    <w:p>
      <w:pPr>
        <w:pStyle w:val="Normal158"/>
        <w:keepNext w:val="0"/>
        <w:spacing w:after="0" w:line="240" w:lineRule="atLeast"/>
        <w:ind w:right="0"/>
        <w:jc w:val="both"/>
      </w:pPr>
      <w:bookmarkStart w:id="317" w:name="Bookmark_159"/>
      <w:bookmarkEnd w:id="317"/>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Asia Times (Hong Kong) Limited All Rights Reserved</w:t>
      </w:r>
    </w:p>
    <w:p>
      <w:pPr>
        <w:pStyle w:val="Normal158"/>
        <w:keepNext w:val="0"/>
        <w:spacing w:before="120" w:after="0" w:line="220" w:lineRule="atLeast"/>
        <w:ind w:left="0" w:right="0" w:firstLine="0"/>
        <w:jc w:val="left"/>
      </w:pPr>
      <w:r>
        <w:br/>
      </w:r>
      <w:r>
        <w:pict>
          <v:shape id="_x0000_i1527" type="#_x0000_t75" style="width:92.99pt;height:75.74pt">
            <v:imagedata r:id="rId965"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Makichuk</w:t>
      </w:r>
    </w:p>
    <w:p>
      <w:pPr>
        <w:pStyle w:val="Normal1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very man who embodied American values and heroism in so many memorable movie roles over the golden age of cinema is now under attack. Orange County’s Democratic Party has passed an emergency resolution condemning film legend John “Duke” Wayne’s “racist and bigoted statements” made decades ago and are calling on the Orange County Board of Supervisors […]</w:t>
      </w:r>
    </w:p>
    <w:p>
      <w:pPr>
        <w:pStyle w:val="Normal158"/>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28" style="position:absolute;z-index:25200025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man who embodied American values and heroism in so many memorable movie roles over the golden age of cinema is now under attack.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County’s Democratic Party has passed an emergency resolution condemning film legend John “Duke” Wayne’s “racist and bigoted statements” made decades ago and are calling on the Orange County Board of Supervisors to drop his name, statue and other likenesses from the international airport, The Los Angeles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asked the board “to restore its original name: Orange County Airport.”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past efforts to get this done and now we’re putting our name and our backing into this to make sure there is a name change,”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crafters of the resolution, who include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the effort to oust Wayne is part of “a national movement to remove white supremacist symbols and names [that are] reshaping American institutions, monuments, businesses, nonprofits, sports leagues and teams,” the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adds: “It is widely recognized that racist symbols produce lasting physical and psychological stress and trauma particularly to Black communities, people of color and other oppressed groups.”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notes that the county is much more diverse than it was in 1979, when Orange County Airport was christened John Wayne Airport, the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point to a Chapman University survey released earlier this year that said 79% of county residents polled believe “that O.C.’s increasing ethnic diversity is a source of great strength for the region.”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latest drive is a widely discussed 1971 Playboy Interview in which Wayne makes bigoted statements against Black people, Native Americans and the LGBTQ community, the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infamously said, “I believe in white supremacy until the blacks are educated to a point of responsibility. I don’t believe in giving authority and positions of leadership and judgment to irresponsible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said that although he didn’t condone slavery, “I don’t feel guilty about the fact that five or 10 generations ago these people were slaves.”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felt no remorse in the subjugation of Native Americans, the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we did wrong in taking this great country away from them. … [O]ur so-called stealing of this country from them was just a matter of survival,” he said. “There were great numbers of people who needed new land, and the Indians were selfishly trying to keep it for themselves.”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considered movies such as “Easy Rider” and “Midnight Cowboy” perverted, and used a gay slur to refer to the two main characters of the latter film.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believes the renaming is possible because of two factors: changing demographics and the wave of protests following the police killing of George Floyd, the Times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registered Democrats outnumbered registered Republicans in the county that embraced Wayne and GOP Presidents Reagan and Nixon.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have grown since last year to where I believe we have something like 40,000 more Democrats than Republicans,”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lived a good portion of his life in Newport Beach, was a county political power broker, a member of the John Birch Society and was buried in the city after his death in 1979, the Times reported.</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29"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59"/>
      </w:pPr>
    </w:p>
    <w:p>
      <w:pPr>
        <w:pStyle w:val="Normal159"/>
      </w:pPr>
      <w:r>
        <w:pict>
          <v:shape id="_x0000_i1530" type="#_x0000_t75" alt="LexisNexis®" style="width:147.75pt;height:30pt">
            <v:imagedata r:id="rId10" o:title=""/>
          </v:shape>
        </w:pict>
      </w:r>
      <w:r>
        <w:cr/>
      </w:r>
    </w:p>
    <w:p>
      <w:pPr>
        <w:pStyle w:val="Heading1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Democrats Pass Resolution To Rename John Wayne Airport, Say He Was 'Racist, Bigoted'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8:45 PM EST</w:t>
      </w:r>
    </w:p>
    <w:p>
      <w:pPr>
        <w:pStyle w:val="Normal159"/>
        <w:keepNext w:val="0"/>
        <w:spacing w:after="0" w:line="240" w:lineRule="atLeast"/>
        <w:ind w:right="0"/>
        <w:jc w:val="both"/>
      </w:pPr>
      <w:bookmarkStart w:id="319" w:name="Bookmark_160"/>
      <w:bookmarkEnd w:id="319"/>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59"/>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31" style="position:absolute;z-index:25200230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28, 2020( The Geller Report: https://gellerreport.com Delivered by Newstex) ; Erasing America - that's what this is.Democrats Pass Resolution To Rename John Wayne Airport, Say He Was 'Racist, Bigoted' By Joseph Curl, Daily Wire, Jun 28th, 2020: SANTA ANA, CA - SEPTEMBER 25: The statue of John Wayne at John Wayne Airport in Santa Ana on Wednesday, September 25, 2019. (Photo by Leonard Ortiz/MediaNews Group/Orange County Register via Getty Images) California Democrats in Orange County have passed a resolution demanding that the county's John Wayne Airport be renamed. But there's more: They want likenesses of Wayne — photos, statues, everything — removed from the airport, which was named in his honor in 1979, shortly after the western actor died. 'The Democratic Party of Orange County condemns John Wayne's racist and bigoted statements, and calls for John Waynes' [sic] name and likeness to be removed from the Orange County airport, and calls on the OC Board of Supervisors to restore its original name: Orange County Airport,' says the resolution, passed Friday.Santa Ana, California / United States - January 16, 2020: Bronze Statue of John Wayne 'the Duke' at John Wayne Airport (SNA) by Robert Summers The board cited remarks Wayne made in a 1971 interview with Playboy.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in white supremacy until the blacks are educated to a point of responsibility. I don't believe in giving authority and positions of leadership and judgment to irresponsible people,' he said in the interview 49 years ago. 'I don't feel guilty about the fact that five or 10 generations ago these people were slaves,' he said at another point. The demand comes as liberals across the country are pushing to tear down monuments and rename buildings and institutions that they deem to be racist. The Democrats' resolution applauds a 'national movement to remove white supremacist symbols and names [that is] reshaping American institutions, monuments, businesses, nonprofits, sports leagues, and teams, as it is widely recognized that racist symbols produce lasting physical and psychological stress and trauma particularly to Black communities, people of color and other oppressed groups, and the removal of racist symbols provides a necessary process for communities to remember historic acts of violence and recognize victims of oppression.'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chairman of the Democratic Party of Orange County, told The Los Angeles Times that the resolution is not the first attempt to rename the airport, but, she added, said the time has come. 'There have been past efforts to get this done and now we're putting our name and our backing into this to make sure there is a name change,'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told The Times. Said The Times: 'Democrats point to a Chapman University survey released earlier this year that said 79% of county residents polled believe 'that O.C.'s increasing ethnic diversity is a source of great strength for the region.'' Wayne, who starred in dozens of movies, including 'Stagecoach' in 1939 and 'The Man Who Shot Liberty Valance' in 1962, also addressed Native Americans in his Playboy interview. 'I don't feel we did wrong in taking this great country away from them. [O]ur so-called stealing of this country from them was just a matter of survival,' he said. 'There were great numbers of people who needed new land, and the Indians were selfishly trying to keep it for themselves.' 'He also considered movies such as 'Easy Rider' and 'Midnight Cowboy' perverted, and used a gay slur to refer to the two main characters of the latter film,' The Times said.Have a tip we should know? Your anonymity is NEVER compromised. Email tips@thegellerreport.com [1]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here[2].  Make a monthly commitment to support The Geller Report - choose the option that suits you best. [ 1]: tips@thegellerreport.com  [ 2]: https://www.paypal.com/cgi-bin/webscr?cmd=_s-xclick&amp;#38;hosted_button_id=TV7ES3BWSZTLL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32"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60"/>
      </w:pPr>
    </w:p>
    <w:p>
      <w:pPr>
        <w:pStyle w:val="Normal160"/>
      </w:pPr>
      <w:r>
        <w:pict>
          <v:shape id="_x0000_i1533" type="#_x0000_t75" alt="LexisNexis®" style="width:147.75pt;height:30pt">
            <v:imagedata r:id="rId10" o:title=""/>
          </v:shape>
        </w:pict>
      </w:r>
      <w:r>
        <w:cr/>
      </w:r>
    </w:p>
    <w:p>
      <w:pPr>
        <w:pStyle w:val="Heading1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Wayne's Name May Be Stripped From Airport for White Supremacy Remarks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9:28 PM EST</w:t>
      </w:r>
    </w:p>
    <w:p>
      <w:pPr>
        <w:pStyle w:val="Normal160"/>
        <w:keepNext w:val="0"/>
        <w:spacing w:after="0" w:line="240" w:lineRule="atLeast"/>
        <w:ind w:right="0"/>
        <w:jc w:val="both"/>
      </w:pPr>
      <w:bookmarkStart w:id="321" w:name="Bookmark_161"/>
      <w:bookmarkEnd w:id="321"/>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60"/>
        <w:keepNext w:val="0"/>
        <w:spacing w:before="120" w:after="0" w:line="220" w:lineRule="atLeast"/>
        <w:ind w:left="0" w:right="0" w:firstLine="0"/>
        <w:jc w:val="left"/>
      </w:pPr>
      <w:r>
        <w:br/>
      </w:r>
      <w:r>
        <w:pict>
          <v:shape id="_x0000_i1534" type="#_x0000_t75" style="width:166.48pt;height:42.74pt">
            <v:imagedata r:id="rId978"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Keeley</w:t>
      </w:r>
    </w:p>
    <w:p>
      <w:pPr>
        <w:pStyle w:val="Normal1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1971 interview with Playboy magazine, the actor called Black people "irresponsible" and said they shouldn't hold "authority and positions of leadership."</w:t>
      </w:r>
    </w:p>
    <w:p>
      <w:pPr>
        <w:pStyle w:val="Normal160"/>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35" style="position:absolute;z-index:25200435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Wayne Airport in Santa Ana, California may revert to its original name of the Orange County Airport.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the Democratic Party of Orange County (DPOC) issued an emergency resolution to rename the airport, due to a number of racist comments the actor, born Marion Robert Morrison, made.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is now a diverse region far different from the time when John Wayne was chosen as namesake for the airport," the DPOC wrote. The John Wayne Airport was given that name in 1979, the same year the actor died.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numerous calls to remove John Wayne's namesake from Orange County's airport because of Wayne's white supremacist, anti-LGBT, and anti-Indigenous views which were shared in part in a a 1971 interview, where Wayne is quoted saying, 'I believe in white supremacy' and 'I don't feel guilty about the fact that five or 10 generations ago these people were slaves,'" the DPOC added.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1971 interview in question appeared in </w:t>
      </w:r>
      <w:r>
        <w:rPr>
          <w:rFonts w:ascii="arial" w:eastAsia="arial" w:hAnsi="arial" w:cs="arial"/>
          <w:b w:val="0"/>
          <w:i/>
          <w:strike w:val="0"/>
          <w:noProof w:val="0"/>
          <w:color w:val="000000"/>
          <w:position w:val="0"/>
          <w:sz w:val="20"/>
          <w:u w:val="none"/>
          <w:vertAlign w:val="baseline"/>
        </w:rPr>
        <w:t>Playboy</w:t>
      </w:r>
      <w:r>
        <w:rPr>
          <w:rFonts w:ascii="arial" w:eastAsia="arial" w:hAnsi="arial" w:cs="arial"/>
          <w:b w:val="0"/>
          <w:i w:val="0"/>
          <w:strike w:val="0"/>
          <w:noProof w:val="0"/>
          <w:color w:val="000000"/>
          <w:position w:val="0"/>
          <w:sz w:val="20"/>
          <w:u w:val="none"/>
          <w:vertAlign w:val="baseline"/>
        </w:rPr>
        <w:t xml:space="preserve"> magazine. In a question about Black activist Angela Davis saying that some people would revoke her teaching credentials because she is Black, Wayne said he didn't believe in giving authority to "irresponsible" people.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lot of blacks, there's quite a bit of resentment along with their dissent, and possibly rightfully so. But we can't all of a sudden get down on our knees and turn everything over to the leadership of the blacks. I believe in white supremacy until the blacks are educated to a point of responsibility. I don't believe in giving authority and positions of leadership and judgment to irresponsible people," Wayne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guilty about the fact that five or 10 generations ago these people were slaves. Now, I'm not condoning slavery. It's just a fact of life, like the kid who gets infantile paralysis and has to wear braces so he can't play football with the rest of us. I will say this, though: I think any black who can compete with a white today can get a better break than a white man. I wish they'd tell me where in the world they have it better than right here in America," he said later in the interview.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interview, Wayne also said "I don't feel we did wrong in taking this great country away from" indigenous people, saying "There were great numbers of people who needed new land, and the Indians were selfishly trying to keep it for themselves."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efforts have been made to change the name of John Wayne Airport. In 2019, there was a push to rename the airport after the </w:t>
      </w:r>
      <w:r>
        <w:rPr>
          <w:rFonts w:ascii="arial" w:eastAsia="arial" w:hAnsi="arial" w:cs="arial"/>
          <w:b w:val="0"/>
          <w:i/>
          <w:strike w:val="0"/>
          <w:noProof w:val="0"/>
          <w:color w:val="000000"/>
          <w:position w:val="0"/>
          <w:sz w:val="20"/>
          <w:u w:val="none"/>
          <w:vertAlign w:val="baseline"/>
        </w:rPr>
        <w:t>Playboy</w:t>
      </w:r>
      <w:r>
        <w:rPr>
          <w:rFonts w:ascii="arial" w:eastAsia="arial" w:hAnsi="arial" w:cs="arial"/>
          <w:b w:val="0"/>
          <w:i w:val="0"/>
          <w:strike w:val="0"/>
          <w:noProof w:val="0"/>
          <w:color w:val="000000"/>
          <w:position w:val="0"/>
          <w:sz w:val="20"/>
          <w:u w:val="none"/>
          <w:vertAlign w:val="baseline"/>
        </w:rPr>
        <w:t xml:space="preserve"> interview resurfaced on Twitter.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 of the DPOC, told the </w:t>
      </w:r>
      <w:r>
        <w:rPr>
          <w:rFonts w:ascii="arial" w:eastAsia="arial" w:hAnsi="arial" w:cs="arial"/>
          <w:b w:val="0"/>
          <w:i/>
          <w:strike w:val="0"/>
          <w:noProof w:val="0"/>
          <w:color w:val="000000"/>
          <w:position w:val="0"/>
          <w:sz w:val="20"/>
          <w:u w:val="none"/>
          <w:vertAlign w:val="baseline"/>
        </w:rPr>
        <w:t>Los Angeles Times</w:t>
      </w:r>
      <w:r>
        <w:rPr>
          <w:rFonts w:ascii="arial" w:eastAsia="arial" w:hAnsi="arial" w:cs="arial"/>
          <w:b w:val="0"/>
          <w:i w:val="0"/>
          <w:strike w:val="0"/>
          <w:noProof w:val="0"/>
          <w:color w:val="000000"/>
          <w:position w:val="0"/>
          <w:sz w:val="20"/>
          <w:u w:val="none"/>
          <w:vertAlign w:val="baseline"/>
        </w:rPr>
        <w:t xml:space="preserve">, the move to rename the airport is similar to the efforts to rename U.S. military bases named after Confederate figures and            pull down statues of Confederate leaders.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it's part of "a national movement to remove white supremacist symbols and names [that are] reshaping American institutions, monuments, businesses, nonprofits, sports leagues and teams."</w:t>
      </w:r>
    </w:p>
    <w:p>
      <w:pPr>
        <w:pStyle w:val="Normal1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John Wayne Enterprises, LLC, for comment. This story will be updated with any response.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 started his acting career in 1929, appearing in the film </w:t>
      </w:r>
      <w:r>
        <w:rPr>
          <w:rFonts w:ascii="arial" w:eastAsia="arial" w:hAnsi="arial" w:cs="arial"/>
          <w:b w:val="0"/>
          <w:i/>
          <w:strike w:val="0"/>
          <w:noProof w:val="0"/>
          <w:color w:val="000000"/>
          <w:position w:val="0"/>
          <w:sz w:val="20"/>
          <w:u w:val="none"/>
          <w:vertAlign w:val="baseline"/>
        </w:rPr>
        <w:t>Words and Music</w:t>
      </w:r>
      <w:r>
        <w:rPr>
          <w:rFonts w:ascii="arial" w:eastAsia="arial" w:hAnsi="arial" w:cs="arial"/>
          <w:b w:val="0"/>
          <w:i w:val="0"/>
          <w:strike w:val="0"/>
          <w:noProof w:val="0"/>
          <w:color w:val="000000"/>
          <w:position w:val="0"/>
          <w:sz w:val="20"/>
          <w:u w:val="none"/>
          <w:vertAlign w:val="baseline"/>
        </w:rPr>
        <w:t xml:space="preserve"> as Duke Morrison. He was given the stage name John Wayne in his next role, and his first starring role, in 1930's </w:t>
      </w:r>
      <w:r>
        <w:rPr>
          <w:rFonts w:ascii="arial" w:eastAsia="arial" w:hAnsi="arial" w:cs="arial"/>
          <w:b w:val="0"/>
          <w:i/>
          <w:strike w:val="0"/>
          <w:noProof w:val="0"/>
          <w:color w:val="000000"/>
          <w:position w:val="0"/>
          <w:sz w:val="20"/>
          <w:u w:val="none"/>
          <w:vertAlign w:val="baseline"/>
        </w:rPr>
        <w:t>The Big Trail</w:t>
      </w:r>
      <w:r>
        <w:rPr>
          <w:rFonts w:ascii="arial" w:eastAsia="arial" w:hAnsi="arial" w:cs="arial"/>
          <w:b w:val="0"/>
          <w:i w:val="0"/>
          <w:strike w:val="0"/>
          <w:noProof w:val="0"/>
          <w:color w:val="000000"/>
          <w:position w:val="0"/>
          <w:sz w:val="20"/>
          <w:u w:val="none"/>
          <w:vertAlign w:val="baseline"/>
        </w:rPr>
        <w:t xml:space="preserve">. Though that film flopped commercially, after his breakout role in 1939's </w:t>
      </w:r>
      <w:r>
        <w:rPr>
          <w:rFonts w:ascii="arial" w:eastAsia="arial" w:hAnsi="arial" w:cs="arial"/>
          <w:b w:val="0"/>
          <w:i/>
          <w:strike w:val="0"/>
          <w:noProof w:val="0"/>
          <w:color w:val="000000"/>
          <w:position w:val="0"/>
          <w:sz w:val="20"/>
          <w:u w:val="none"/>
          <w:vertAlign w:val="baseline"/>
        </w:rPr>
        <w:t>Stagecoach</w:t>
      </w:r>
      <w:r>
        <w:rPr>
          <w:rFonts w:ascii="arial" w:eastAsia="arial" w:hAnsi="arial" w:cs="arial"/>
          <w:b w:val="0"/>
          <w:i w:val="0"/>
          <w:strike w:val="0"/>
          <w:noProof w:val="0"/>
          <w:color w:val="000000"/>
          <w:position w:val="0"/>
          <w:sz w:val="20"/>
          <w:u w:val="none"/>
          <w:vertAlign w:val="baseline"/>
        </w:rPr>
        <w:t>, directed by John Ford, with whom Wayne would work nearly two dozen more times. For much of his career, Wayne appeared in the Top Ten Money Makers Poll of films between 1949 and 1971, appearing more times than any other actor.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staunch anti-communist, and appeared in the film </w:t>
      </w:r>
      <w:r>
        <w:rPr>
          <w:rFonts w:ascii="arial" w:eastAsia="arial" w:hAnsi="arial" w:cs="arial"/>
          <w:b w:val="0"/>
          <w:i/>
          <w:strike w:val="0"/>
          <w:noProof w:val="0"/>
          <w:color w:val="000000"/>
          <w:position w:val="0"/>
          <w:sz w:val="20"/>
          <w:u w:val="none"/>
          <w:vertAlign w:val="baseline"/>
        </w:rPr>
        <w:t>Big Jim McLain</w:t>
      </w:r>
      <w:r>
        <w:rPr>
          <w:rFonts w:ascii="arial" w:eastAsia="arial" w:hAnsi="arial" w:cs="arial"/>
          <w:b w:val="0"/>
          <w:i w:val="0"/>
          <w:strike w:val="0"/>
          <w:noProof w:val="0"/>
          <w:color w:val="000000"/>
          <w:position w:val="0"/>
          <w:sz w:val="20"/>
          <w:u w:val="none"/>
          <w:vertAlign w:val="baseline"/>
        </w:rPr>
        <w:t xml:space="preserve"> as an investigator for the House Un-American Activities Committee (HUAC). Wayne also produced that film, which he made to show his loyalty to the HUAC's actions.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26, 1979, his 72nd birthday and two weeks before his death of cancer, Wayne was awarded the Congressional Gold Medal. A year later, on June 9, 1980, President Jimmy Carter posthumously awarded Wayne the Presidential Medal of Freedom. Both medals are the highest civilian awards given by the U.S. government.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1999, the American Film Institute named Wayne the 13th Greatest Male Screen Legend. In his career, Wayne won one Best Actor Oscar for the 1969 film </w:t>
      </w:r>
      <w:r>
        <w:rPr>
          <w:rFonts w:ascii="arial" w:eastAsia="arial" w:hAnsi="arial" w:cs="arial"/>
          <w:b w:val="0"/>
          <w:i/>
          <w:strike w:val="0"/>
          <w:noProof w:val="0"/>
          <w:color w:val="000000"/>
          <w:position w:val="0"/>
          <w:sz w:val="20"/>
          <w:u w:val="none"/>
          <w:vertAlign w:val="baseline"/>
        </w:rPr>
        <w:t>True Grit</w:t>
      </w:r>
      <w:r>
        <w:rPr>
          <w:rFonts w:ascii="arial" w:eastAsia="arial" w:hAnsi="arial" w:cs="arial"/>
          <w:b w:val="0"/>
          <w:i w:val="0"/>
          <w:strike w:val="0"/>
          <w:noProof w:val="0"/>
          <w:color w:val="000000"/>
          <w:position w:val="0"/>
          <w:sz w:val="20"/>
          <w:u w:val="none"/>
          <w:vertAlign w:val="baseline"/>
        </w:rPr>
        <w:t xml:space="preserve">, directed by Henry Hathaway. Wayne made over 170 films throughout his career, and though the final film he starred in is </w:t>
      </w:r>
      <w:r>
        <w:rPr>
          <w:rFonts w:ascii="arial" w:eastAsia="arial" w:hAnsi="arial" w:cs="arial"/>
          <w:b w:val="0"/>
          <w:i/>
          <w:strike w:val="0"/>
          <w:noProof w:val="0"/>
          <w:color w:val="000000"/>
          <w:position w:val="0"/>
          <w:sz w:val="20"/>
          <w:u w:val="none"/>
          <w:vertAlign w:val="baseline"/>
        </w:rPr>
        <w:t>The Shootist</w:t>
      </w:r>
      <w:r>
        <w:rPr>
          <w:rFonts w:ascii="arial" w:eastAsia="arial" w:hAnsi="arial" w:cs="arial"/>
          <w:b w:val="0"/>
          <w:i w:val="0"/>
          <w:strike w:val="0"/>
          <w:noProof w:val="0"/>
          <w:color w:val="000000"/>
          <w:position w:val="0"/>
          <w:sz w:val="20"/>
          <w:u w:val="none"/>
          <w:vertAlign w:val="baseline"/>
        </w:rPr>
        <w:t xml:space="preserve"> in 1976, Wayne voiced Garindan in </w:t>
      </w:r>
      <w:r>
        <w:rPr>
          <w:rFonts w:ascii="arial" w:eastAsia="arial" w:hAnsi="arial" w:cs="arial"/>
          <w:b w:val="0"/>
          <w:i/>
          <w:strike w:val="0"/>
          <w:noProof w:val="0"/>
          <w:color w:val="000000"/>
          <w:position w:val="0"/>
          <w:sz w:val="20"/>
          <w:u w:val="none"/>
          <w:vertAlign w:val="baseline"/>
        </w:rPr>
        <w:t>Star Wars</w:t>
      </w:r>
      <w:r>
        <w:rPr>
          <w:rFonts w:ascii="arial" w:eastAsia="arial" w:hAnsi="arial" w:cs="arial"/>
          <w:b w:val="0"/>
          <w:i w:val="0"/>
          <w:strike w:val="0"/>
          <w:noProof w:val="0"/>
          <w:color w:val="000000"/>
          <w:position w:val="0"/>
          <w:sz w:val="20"/>
          <w:u w:val="none"/>
          <w:vertAlign w:val="baseline"/>
        </w:rPr>
        <w:t>, though his voice was processed.</w:t>
      </w:r>
    </w:p>
    <w:p>
      <w:pPr>
        <w:pStyle w:val="Normal160"/>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Update (4/27/2020, 11:10 p.m.): </w:t>
      </w:r>
      <w:r>
        <w:rPr>
          <w:rFonts w:ascii="arial" w:eastAsia="arial" w:hAnsi="arial" w:cs="arial"/>
          <w:b w:val="0"/>
          <w:i/>
          <w:strike w:val="0"/>
          <w:noProof w:val="0"/>
          <w:color w:val="000000"/>
          <w:position w:val="0"/>
          <w:sz w:val="20"/>
          <w:u w:val="none"/>
          <w:vertAlign w:val="baseline"/>
        </w:rPr>
        <w:t>This article has been updated to include more information about John Wayne's career</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536" style="position:absolute;z-index:252005376"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wayne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Screen Collection/Getty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Wayne portrays Cole Thorton in this photo taken on the set of the 1966 western movie 'El Dorado.'</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37"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61"/>
      </w:pPr>
    </w:p>
    <w:p>
      <w:pPr>
        <w:pStyle w:val="Normal161"/>
      </w:pPr>
      <w:r>
        <w:pict>
          <v:shape id="_x0000_i1538" type="#_x0000_t75" alt="LexisNexis®" style="width:147.75pt;height:30pt">
            <v:imagedata r:id="rId10" o:title=""/>
          </v:shape>
        </w:pict>
      </w:r>
      <w:r>
        <w:cr/>
      </w:r>
    </w:p>
    <w:p>
      <w:pPr>
        <w:pStyle w:val="Heading1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Black Lives Matter; We’re called on to act for Black lives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161"/>
        <w:keepNext w:val="0"/>
        <w:spacing w:after="0" w:line="240" w:lineRule="atLeast"/>
        <w:ind w:right="0"/>
        <w:jc w:val="both"/>
      </w:pPr>
      <w:bookmarkStart w:id="323" w:name="Bookmark_162"/>
      <w:bookmarkEnd w:id="323"/>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3</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and Kelsey Brewer</w:t>
      </w:r>
    </w:p>
    <w:p>
      <w:pPr>
        <w:pStyle w:val="Normal161"/>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39" style="position:absolute;z-index:25200742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morning of April 4, 2019, Irvine police officers issued a search warrant for stolen guitars and amplifiers on Harcourt Street in Anaheim. Hearing sounds from the attic, officers called local Anaheim police for backup. Anaheim SWAT officers soon arrived with semi-automatic weapons, suits and helmets. They threw tear gas in the attic.</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filed complaint and body camera footage, two young men in the attic called out, asking not to be shot. Despite being unarmed, police shot one of the men, Daniel Robert Ramirez III, multiple times. Officers did not administer him medical care. He bled to death.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Robert Ramirez III joins Manuel Diaz, Bernie Villegas, and Steen Thomas Parker in a tragic series of deaths at the hands of one man: Anaheim officer Nick Bennallack. His nickname on the force is “Buckshot.” Even though a civil jury found him guilty in 2017 of excessive force in killing Manuel Diaz, the Anaheim Police Department kept him on duty and he killed again.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violence is not limited to one or two cases. Santa Ana’s police department stands among the worst in California for its high number of deadly force incidents, according to Campaign Zero. The horrifying killing of George Floyd is an outrage. It should be an outrage to know a similar incident happened in Orange County last year when Christopher Eisinger, an unarmed Black man, died after an Anaheim officer kneeled on his neck for more than five minutes.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the power to change these horrific years of violence, and the anguish and suffering that they have inflicted.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these past weeks, Orange County has taken up a sacred right of protest that our American ideals are founded upon. From the Boston Tea Party onward, protest has defined our nation’s sense of determination, and remains a liberty that all of us — regardless of views — have the right to use.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Demanding reforms and systematic changes, like ending qualified immunity, isn’t radical. It’s common sense. Democracy gives the people power over our government, and it’s our duty to exercise that right. Police departments are taxpayer-funded local government departments. They are — and must be — beholden to the people as much as any other department or agency.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Orange County Sheriff’s Department, District Attorney, Board of Supervisors, and our city councils and school boards have authority to enact many of the changes that Black communities need and protestors are demanding. These include common sense changes to police “use of force” policies, oversight commissions, community policing, and reinvestment in social services, healthcare, education, and a living wage.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is the time to make change for racial equity in every aspect of our lives. It’s time to have uncomfortable conversations with friends and family, knowing our silence makes us complicit. It’s time to watch, read, and listen to our Black thought leaders and other leaders and activists of color, who understand these issues in intimate ways. It’s time to donate to Black-led causes and shop from Black-owned businesses, making sure we are celebrating the hopes, dreams, and futures of the Black Community.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important ways we can create lasting change is to vote. Your vote can place Black leaders, leaders of color, and allies at the table with the power to create the change we need. This November, make it count. Each candidate will have an opinion about Black lives and systematic justice. Demand to know what it is, and vote accordingly.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now in a movement. We cannot let this pass us by without concrete changes to a broken system. Decades of progress will hinge on this moment. Keep protesting. Fight to change hearts and minds one person at a time, and get to the ballot box. Now is the time to ask yourself: How will you show up for Black Lives?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is chair of the Democratic Party of Orange County. Kelsey Brewer is chair of the Orange County Young Democrats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40"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62"/>
      </w:pPr>
    </w:p>
    <w:p>
      <w:pPr>
        <w:pStyle w:val="Normal162"/>
      </w:pPr>
      <w:r>
        <w:pict>
          <v:shape id="_x0000_i1541" type="#_x0000_t75" alt="LexisNexis®" style="width:147.75pt;height:30pt">
            <v:imagedata r:id="rId10" o:title=""/>
          </v:shape>
        </w:pict>
      </w:r>
      <w:r>
        <w:cr/>
      </w:r>
    </w:p>
    <w:p>
      <w:pPr>
        <w:pStyle w:val="Heading1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Empleados y visitantes preocupados por la reapertura de Disneyland; Empleados sindicalizados negocian con la empresa sobre mejores protecciones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junio 2020 sábado</w:t>
      </w:r>
    </w:p>
    <w:p>
      <w:pPr>
        <w:pStyle w:val="Normal162"/>
        <w:keepNext w:val="0"/>
        <w:spacing w:after="0" w:line="240" w:lineRule="atLeast"/>
        <w:ind w:right="0"/>
        <w:jc w:val="both"/>
      </w:pPr>
      <w:bookmarkStart w:id="325" w:name="Bookmark_163"/>
      <w:bookmarkEnd w:id="325"/>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 Opinion L.P.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LOS ÁNGELES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García</w:t>
      </w:r>
    </w:p>
    <w:p>
      <w:pPr>
        <w:pStyle w:val="Normal162"/>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42" style="position:absolute;z-index:25200947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pocos días del anuncio de que Disneyland reabrirá con medidas de seguridad adicionales para prevenir los contagios de COVID-19, los trabajadores del parque de diversiones dijeron sentirse preocupados por su bienestar y el de sus familias.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está pidiendo autorización del gobierno para reabrir el Disneyland Resort en julio.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Lupita Ortiz, de 59 años y quien ha trabajado como recamarera por los últimos 15 años en uno de los hoteles del parque temático, pidió más medidas de protección. Dijo que vive con dos hijos adultos y una nieta menor de edad, y que teme ponerlos en riesgo.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"Será muy preocupante regresar del trabajo y pensar que si mi nieta se acerca a mí yo pueda estar contagiada", dijo expresó.</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mujer aseguró que no le molesta trabajar y que es más, extraña volver a su empleo después de más de dos meses de estar en casa. Pero también está consiente de que los huéspedes llegan de todo el mundo y no se sabe la condición específica de cada uno.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 a ser necesario que también contraten a más gente porque la compañía ya sabe que esto va a ser mucho más trabajo para nosotros", dijo Ortiz. "Yo no me niego a trabajar pero también me quiero y a mi familia. No quiero exponerlos".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Tras escuchar estas constantes preocupaciones de los empleados, y la falta de acuerdo con la compañía, el miércoles la Coalición de Sindicatos Laborales del Resort (CRLU), envió una carta al gobernador de California, Gavin Newsom, para reconsiderar la reapertura de Disneyland.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coalición, formada por una docena de sindicatos que en total representan a más de 17,000 empleados de Disneyland, dijo que cada sindicato se ha reunido con la compañía Disney para discutir los términos para la reapertura.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Pese a que han llegado a un acuerdo en algunos temas, como tomar la temperatura a todos los miembros del elenco al ingresar al lugar de trabajo, indican que hay numerosas peticiones que todavía no son contestadas, como el realizarle pruebas de coronavirus a los empleados.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co-presidenta de UNITE HERE 11 —uno de los sindicatos de la coalición CRLU— dijo que estos métodos de seguridad son necesarios ya que muchos trabajadores viven en hogares aglomerados y pueden poner en riesgo a sus familiares.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"Creemos que ahora todavía no es seguro abrir… Queremos asegurarnos que todos estén listos", indicó.</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Entre las peticiones de UNITE HERE 11 a la compañía está pedir estándares más altos en la limpieza.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"Requerimos una limpieza más profunda con brillo electroestático para los baños y garantizar que los gerentes estarán allí para hacer cumplir la regla y que no le dejen esa responsabilidad a los trabajadores",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acordó brindar mascarillas regulares para los trabajadores pero el sindicato cree que será más segura una máscara N95 con un protector facial.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 las cifras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dijo que se debería reconsiderar la reapertura del parque, sobretodo ahora que el condado de Orange está enfrentando un alza de los contagios del coronavirus.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 el viernes dicha área reportaba 85 muertes en los últimos 14 días. También se dieron a conocer 288 nuevos casos de coronavirus llegando a un total de 9,576. Con este total, apuntaba a un total del 59% de sus camas de Unidad de Cuidados Intenivos (ICU) ocupadas en los hospitales.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respuesta a las peticiones de los sindicatos, Disney dijo en un comunicado que la seguridad y el bienestar de sus miembros del elenco e invitados están a la vanguardia de su planificación.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"Esperamos continuar el diálogo con nuestros sindicatos en cuanto a los protocolos de salud y seguridad, siguiendo la guía de expertos en salud pública, los cuales planeamos implementar para avanzar hacia nuestra propuesta de reapertura gradual".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Visita sin fecha exacta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Algunos fanáticos de Disneyland tienen sentimientos encontrados.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Algunos opinan que la reapertura es muy pronta pero que también es imposible detenerla pese a que los números de contagio continúan en aumento.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Nubia López cuenta con un pase anual para ella y su familia. No obstante, planea esperar por lo menos hasta 2021 para regresar al parque porque su hijo mayor tiene 2 años y actualmente está embarazada de su segundo bebé.</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"[También] mi padre es parte del grupo de mayor riesgo por ser mayor de 65 años y diabético. Mis padres son mis proveedores de cuidado infantil, así que no los quiero poner en riesgo", indicó.</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Añadió que aunque Disneyland les diga que tienen procedimientos para desinfectar el parque, ella no se sentirá cómoda en un lugar con mucha gente desconocida.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 su parte, Saúl Zamora, quien también cuenta con un pase anual, dijo que ha estado siguiendo de cerca los casos de contagios en el condado de Orange y hasta el momento "no se ven muy agradables".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 creo que me voy a esperar un poco… Tengo que ver como están controlando su capacidad. Si se ve segura y controlada en unos dos o tres meses [después de la reapertura] no me molestaría ir".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 Cynthia Herrera, quien se considera una fanática de Disneyland y cuenta con su pase anual desde hace años, manifestó que esperará por lo menos un mes para ver cómo pinta la situación.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"Quiero asegurarme que tengan todo bajo control", indicó.</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he mantenido saludable todo este tiempo y no me gustaría arruinar mi salud por ir a Disneyland un día".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cuanto a la reapertura, Herrera dijo que es difícil saber si es muy pronto o no pero que sí es un asunto preocupante, ya que ha podido ver que no todos cumplen con las reglas para evitar contagios.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clientes no mantienen la distancia física y se ofenden cuando les piden que se separen… Quiero creer que Disneyland va a tener un buen control de seguridad". l.</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543" style="position:absolute;z-index:252010496"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Lupita Ortiz (al frente) junto a trabajadores de Disneyland. (Suministrada) Foto: Cortesía</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44"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163"/>
      </w:pPr>
    </w:p>
    <w:p>
      <w:pPr>
        <w:pStyle w:val="Normal163"/>
      </w:pPr>
      <w:r>
        <w:pict>
          <v:shape id="_x0000_i1545" type="#_x0000_t75" alt="LexisNexis®" style="width:147.75pt;height:30pt">
            <v:imagedata r:id="rId10" o:title=""/>
          </v:shape>
        </w:pict>
      </w:r>
      <w:r>
        <w:cr/>
      </w:r>
    </w:p>
    <w:p>
      <w:pPr>
        <w:pStyle w:val="Heading1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Dems push for police reform</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63"/>
        <w:keepNext w:val="0"/>
        <w:spacing w:after="0" w:line="240" w:lineRule="atLeast"/>
        <w:ind w:right="0"/>
        <w:jc w:val="both"/>
      </w:pPr>
      <w:bookmarkStart w:id="327" w:name="Bookmark_164"/>
      <w:bookmarkEnd w:id="327"/>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63"/>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46" style="position:absolute;z-index:25201254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of Orange County overwhelmingly approved a resolution Monday to only back local candidates who will commit to fighting for sweeping police reform.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approved during an emergency meeting, also calls for the party to turn down money from police unions, effectively relegating police contributions to the same status as “big tobacco” and “big oil,” whose funding is considered too politically toxic for Democrats to accept.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also said it will support reevaluating how much cities spend on policing and reforming laws that protect officers who use excessive force. But after two hours of spirited debate Monday night, the party stopped short of calling for all Democratic candidates to also reject police union support and push for reduced police spending.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vote came as police brutality protests continue to sweep the nation, spurred by the May 25 death of George Floyd, an unarmed black man who died at the hands of Minneapolis police after he was accused of passing a counterfeit $20 bill at a corner convenience store. It also came hours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House Democrats in Washington, D.C. unveiled a sweeping police reform bill that would ban chokeholds and no-knock warrants, create a national registry of police disciplined for excessive force, and mandate new training programs, among other changes.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resolution, in addition to requiring candidates to back police reform generally, specifically calls for candidates to support police training in the use of force and racial bias.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cities, including San Diego and Pasadena, have already announced their own bans on chokeholds. And Assemblyman Miguel Santiago, D-Los Angeles, with colleagues on Monday, introduced a bill to ban chokeholds throughout the state.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adding detailed police reform policies to its platform, Orange County Democratic leaders said they aim to make racial justice issues a priority for candidates this November and in all elections going forward.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got to make systemic changes,”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OC Democratic party. “This is a movement that is ongoing and we want to embed it in everything we do long term.”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Committee member Victor Valladares wrote to party leaders on May 30, five days after Floyd’s death, expressing frustration that the party hadn’t issued a statement of support for the Black Lives Matter movement and demanding justice for Floyd.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published an opinion piece with Voice of OC on June 2 saying she intended to call a special Central Committee meeting to address the issue.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drafted a resolution that called for candidates to back a slew of police and racial justice reforms.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group of Democratic community leaders drafted their own resolution. It called for some of the same reforms, but also wanted candidates to reject police union backing unless the department committed to specific reforms and for the repeal of a law that offers police limited immunity in excessive force cases.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LeTourneau, a vice chair with the OC Democratic party who helps lead the Resolutions Committee, said they decided in a meeting June 3 to let the authors merge the two proposals into a single resolution that went before the Central Committee on Monday night.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process, LeTourneau said they went from calling for a repeal of immunity policies to reforming them. And they dropped the most contentious suggestion, which was the push for candidates to turn down police union funding or endorsements.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movement that’s gaining momentum with some Democrats.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state Sen. Scott Wiener of San Francisco announced on Twitter that he would no longer accept campaign contributions from police, sheriff and prison guard unions, instead donating roughly $20,000 he previously received from such labor groups to nonprofits that serve Bay Area youth. Sen. Lena Gonzalez of Long Beach, also a Democrat, responded with a tweet of her own: “Same!”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last week, three county prosecutors and George Gascon, who is campaigning to become district attorney of Los Angeles, wrote a letter to the state bar association urging the organization to prohibit D.A. candidates from receiving campaign contributions from law enforcement unions.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Organized labor groups representing service workers, teachers and health care workers are big spenders in California elections. Most of their money winds up backing Democratic candidates. Law enforcement spending is typically more mixed, with some police union spending to support OC candidates on both sides of the aisle so far this election cycle.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LeTourneau said he’s heard from local candidates who fear they won’t be electable if they alienate the police union. He cited a special election last month in Santa Ana, backed by the city’s police union, to recall Councilwoman Cecilia Iglesias, who last year voted against $25 million in pay raises for police officers.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example shows how losing police support — or gaining their well-funded opposition — could prove more costly for local Democrats than losing a party endorsement.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while LeTourneau said he wished some of the language in the party’s resolution was stronger, he said he’s more concerned with the party having a unified voice on what he called “an unsustainable, out-of-control increase in the militarization of police.”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resolution, approved 44-1, says candidates looking for party support will need to back mandatory police training on diversity, use of force, deescalation and racial bias. They will need to push for diversity in hiring and to implement community policing policies, where police partner with community members to promote public safety. Candidates also will need to support teaching bias in local schools and focusing county resources on mental health for communities of color.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resolution, the Central Committee will follow up in 2021 with endorsed candidates who won their races to make sure they’ve made “good faith” attempts to get such policies approved.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questions about candidates’ commitment to these reforms are being incorporated now into a questionnaire required by anyone seeking the party’s endorsement.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CalMatters contributed to this report.</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47"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64"/>
      </w:pPr>
    </w:p>
    <w:p>
      <w:pPr>
        <w:pStyle w:val="Normal164"/>
      </w:pPr>
      <w:r>
        <w:pict>
          <v:shape id="_x0000_i1548" type="#_x0000_t75" alt="LexisNexis®" style="width:147.75pt;height:30pt">
            <v:imagedata r:id="rId10" o:title=""/>
          </v:shape>
        </w:pict>
      </w:r>
      <w:r>
        <w:cr/>
      </w:r>
    </w:p>
    <w:p>
      <w:pPr>
        <w:pStyle w:val="Heading1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Vice chair is given the boot</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2020 Friday</w:t>
      </w:r>
    </w:p>
    <w:p>
      <w:pPr>
        <w:pStyle w:val="Normal164"/>
        <w:keepNext w:val="0"/>
        <w:spacing w:after="0" w:line="240" w:lineRule="atLeast"/>
        <w:ind w:right="0"/>
        <w:jc w:val="both"/>
      </w:pPr>
      <w:bookmarkStart w:id="329" w:name="Bookmark_165"/>
      <w:bookmarkEnd w:id="329"/>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64"/>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49" style="position:absolute;z-index:25201459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of Orange County this week voted to oust one of its vice chairs in the wake of social media posts where Victor Valladares cursed the party for backing Joe Biden as the presidential nominee over Bernie Sanders.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also came as reports spread on conservative blogs about past and pending criminal charges against Valladares.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Huntington Beach activist on Thursday owned up to some past mistakes. But he denied pending criminal charges of child abuse and endangerment, insisting they stem from a messy custody battle. And he argued that the effort to oust him as West Vice Chair shows that the majority of the OC Democratic party  — much like the Democratic party at large, in his view — remains resistant to younger, diverse, progressive voices.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Valladares, 34, says he’s part of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“broke” working class. He made a name in local political circles in recent years by hosting weekly food drives in his community and running a grassroots campaign focused on representing Latinos and other marginalized communities. He was elected by voters in 2016 as the 72nd Assembly District’s central committee member, and two years later was named West Vice Chair. In March, he was re-elected to the central committee.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also worked for several prominent political campaigns, including a stint on staff for Rep. Harley Rouda, D-Laguna Beach, as he challenged Dana Rohrabacher in 2018.</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Valladares, who says he “doesn’t sugar coat things,” said he’s never felt welcome at Democratic club meetings in the region he represented. So, he admits, he simply stopped attending.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angered some party members, who in recent months started pushing for Valladares to step down from his vice chair role.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after Biden became the clear front runner in the presidential race and Sanders suspended his campaign, Valladres shared a Facebook post that said “f— the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Chmielewski, a central committee member who represents the 68th Assembly District, cited that language in a May 9 blog post calling on Valladares to resign. Chmielewski wrote: “What he says and has said is detrimental to Democrats in OC.”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Valladares worked on the Sanders campaign and said his “raw emotion” boiled over.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have used different language, absolutely,” Valladares said. “I did have a specific role and duty to reflect the Democratic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basically stated what a lot of people feel,” he added. “A lot of our disenfranchised communities feel that way, and even some in the moderate side of the Democratic Party feel that way. I vocalized it, they took a screen shot of it. And I got punished for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closed-door meeting Monday night, the party voted Valladares out 40 to 11 for “misconduct and neglect.”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a vice chair was removed by OC Democrats was in 2014, according to party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Valladares remains a voting member of the party as an elected representative for AD-72. But he called the situation “demoralizing.” He said people of color have been told for too long to wait their turn for a seat at the table. Valladares said he finally earned one only to be told he’s still not good enough.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seat was not designed for people like me: A vocal brown person.”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charges on Valladares’ criminal record, he said he “spiraled downhill” after a nasty divorce and custody battle that started in 2013. He turned to alcohol, which led to drunk driving convictions. Valladares said he’s glad he got in trouble, since it forced him to clean up his act. He also turned to community activism, co-founding Oak Hills ComUNIDAD to better his Oak Hills neighborhood in Huntington Beach before running for the central committee.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Valladares continues to face civil and criminal issues tied to his divorce. His ex-wife said in court that Valladares threatened and abused her repeatedly in the years before their split became final. And a court has issued restraining orders barring him from seeing their two sons.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Valladares insists the allegations are false. He said family court has already dismissed the same charges he’s now facing in criminal court.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the charges against Valladares,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 who nominated him to be a vice chair — said she doesn’t know the full situation and doesn’t think it’s appropriate for her to comment.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Valladares’ pending criminal case, on 2018 misdemeanor charges of child endangerment, is set for a hearing June 22.</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50"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65"/>
      </w:pPr>
    </w:p>
    <w:p>
      <w:pPr>
        <w:pStyle w:val="Normal165"/>
      </w:pPr>
      <w:r>
        <w:pict>
          <v:shape id="_x0000_i1551" type="#_x0000_t75" alt="LexisNexis®" style="width:147.75pt;height:30pt">
            <v:imagedata r:id="rId10" o:title=""/>
          </v:shape>
        </w:pict>
      </w:r>
      <w:r>
        <w:cr/>
      </w:r>
    </w:p>
    <w:p>
      <w:pPr>
        <w:pStyle w:val="Heading1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Ballot handoff law still debated</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2020 Sunday</w:t>
      </w:r>
    </w:p>
    <w:p>
      <w:pPr>
        <w:pStyle w:val="Normal165"/>
        <w:keepNext w:val="0"/>
        <w:spacing w:after="0" w:line="240" w:lineRule="atLeast"/>
        <w:ind w:right="0"/>
        <w:jc w:val="both"/>
      </w:pPr>
      <w:bookmarkStart w:id="331" w:name="Bookmark_166"/>
      <w:bookmarkEnd w:id="331"/>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Orange County Register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65"/>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52" style="position:absolute;z-index:25201664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housekeepers, maintenance workers and other staffers spilled out of the Anaheim Hilton and Sheraton during a lunch break in February, some headed to the parking lot between the hotels, clutching their mail-in ballots for the upcoming March 3 primary.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greeted by members of the Democratic Party of Orange County, who were hosting a  “ballot party” focused on encouraging the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to participate in the 2020 elections.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gave speeches, answered questions and handed out party recommendation pamphlets. Then workers were told that, if they wanted to, they could fill out their mail-in ballots and leave them in a sealed envelope that organizers would turn in on their behalf.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version of the same process — where someone can collect absentee or mail-in ballots from voters and then drop them into a mail box or polling place — is legal in most states. But California’s ballot collection rules are among the most permissive in the nation, with no restrictions on who can gather ballots or how many they can pick up.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become a hot-button issue in Southern California heading into November, with elections experts saying misinformation and deeply partisan divides over the process could further erode faith in the democratic process.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term for the process is contentious. Republicans uniformly call it “ballot harvesting,” implying that election results are planted and plucked from a field of voters. Democrats and voting rights advocates prefer the term “ballot collection,” insisting it’s a service for voters at risk of being shut out of the electoral process.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knows how often it happens, or how many votes are collected in this manner. There is no mechanism in California to tally ballots that are collected versus all other ballots. And, without such data, it’s impossible to tell how much of an impact the practice actually has on any election.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California election officials, and others, say they haven’t seen any evidence of ballot tampering or fraud tied to ballot harvesting. The Orange County District Attorney, for example, says they haven’t received any complaints about potential abuse by ballot collectors. And no such case has been prosecuted in California.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hasn’t stopped GOP voters and officials from suggesting that ballot harvesting is a shady practice, and that two years ago Democrats used it to “steal” elections in Southern California. Even President Donald Trump condemned the practice last month, tweeting, “GET RID OF BALLOT HARVESTING, IT IS RAMPANT WITH FRAUD.”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practice figures to become more common this year. It’s possible that in-person voting will be less popular because of the threat of novel coronavirus or shelter-in-place rules, and Democrats say the ability to collect ballots could help the elderly and immunocompromised participate in the process.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California Republican Party in April sued Gov. Gavin Newsom over his refusal to ban ballot harvesting in the May 12 special elections, citing public health concerns with letting collectors go door to door — and setting the stage for an attempt to block the process entirely heading into November.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Yep, it’s legal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Ballot collecting was legalized four years ago, with the passage of Assembly Bill 1921, and it’s caused confusion in Southern Californian ever since.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 Registrar Neal Kelley said before the 2018 midterms, residents from across the political spectrum were calling his office “in droves” with concerns about people trying to pick up their absentee or mail-in ballots.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‘Someone is on my porch asking for my ballot. Why are they here? They shouldn’t be doing this,'” Kelley recalled.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staff would explain to voters that they didn’t have to hand their ballots over unless they wanted to, but that the process was, indeed, legal.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passage of AB 1921, voters could designate a close relative or other person living in the same household to return their ballot. Assemblywoman Lorena Gonzalez, D-San Diego, who authored AB 1921, called the previous policy a “well-meaning attempt at defining those who would be trusted by the voter.” But, she added, the restrictions previously in place provided “yet another obstacle for individuals attempting to vote, without any evidence-based justification against voter fraud.”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(and is) a felony for anyone to tamper with a ballot in California. Election officials also check the signature on all mail-in ballots against the voter’s signature on record.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law added a couple additional safeguards against abuse. For example, it is illegal to pay a ballot collector based on the number of votes they turn in, though ballot collectors can be paid by the hour. The law also requires that all ballots be mailed out or dropped off within three days of being collected, or by the end of election day, which ever comes first.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Democrats holding a majority in Sacramento, AB 1921 passed easily, mostly on a party line vote. One exception was state Sen. John Moorlach, a Republican from Costa Mesa, who voted in favor of the bill.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Moorlach said he’s supported vote-by-mail options since his term as an Orange County supervisor, saying he wants to see as many eligible people vote as possible. But when AB 1921 came up, Moorlach said, he envisioned it as an option for voters to use in case of emergency.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didn’t anticipate ballot harvesting,” he said, stopping short of saying he regretted his vote on the bill. “I anticipated people going that route in extreme situations, where someone needed to hand over the ballot because they were incapacitated for whatever rare or unforeseen reason.”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Ballot collection not uncommon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rights advocates say California’s law put a national spotlight on ballot collection programs.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27 states and Washington, D.C., it’s legal for residents to let someone other than a family member mail in or drop off their ballot, according to policies tracked by the National Conference of State Legislatures. However, many of those states impose more restrictions on that process than the rules imposed in California.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Colorado, for example, ballot collectors can only submit up to 10 ballots each election. In Maine, collectors can’t be candidates or members of a candidate’s immediate family. And in Kansas, collectors must sign a statement saying they have “not exercised undue influence” on the voter and agreeing to deliver the ballot as directed. (While no such required statement exists in California, it’s still a felony for anyone to intimidate a voter.)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Ken Calvert, R-Corona, tried in 2019 to block ballot collections nationwide by inserting a ban on the practice into House Resolution 1., a sweeping political ethics bill. House Democrats killed Calvert’s proposal before sending the law to the Senate, where it hasn’t been brought to a vote.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national clarity about ballot collection could come via another route.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law, since 2016, has said that only a family member, household member or caregiver can return an absentee ballot on behalf of a voter. But the Democratic National Committee sued over that law, saying it discriminated against minority voters, including Native Americans who may live on remote tribal lands with limited access to mail.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year, the 9th U.S. Circuit Court of Appeals sided with Democrats, and now Arizona’s attorney general is asking the U.S. Supreme Court to weigh 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Cause for concern?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there’s no evidence that ballot harvesting has been tied to fraud in California — or that voter fraud is a widespread problem anywhere — opponents still argue that ballot collection is ripe for abuse.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ballot harvesting is very dangerous for our country,” said Republican Mimi Walters, a former congresswoman from the 45th District who says her 2018 loss to Rep. Katie Porter, D-Irvine — by about 4.2 percentage points, or 12,523 votes — was largely due to ballot harvesting.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she didn’t say anything illegal happened in her race, Walters said she believes ballot harvesting presents “too much opportunity for fraud.”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of illegal voting and rigged elections have become more common since 2016, when Trump made unfounded claims about widespread voter fraud. But experts say extensive research — including a study commissioned by the Trump administration — shows that all forms of voter fraud are extremely rare.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Orange and San Bernardino county elections officials said they carefully check for evidence of envelope tampering and for matching signatures, but said they haven’t found any suspected problems with collected ballots. Secretary of State spokesman Sam Mahood also said his office hasn’t been made aware of any issues related to ballot collecting in California.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criminal case specifically tied to ballot harvesting happened in North Carolina, where all vote harvesting is illegal. A political operative working for Republican candidate Mark Harris was indicted on charges that he took absentee ballots and destroyed or changed them.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opponents also blame ballot harvesting for delaying election results, Kelley said a rise in mail-in voting and a separate law that lets people mail their ballots on election day have extended the vote count, and there is no evidence that ballot harvesting is a factor. In 2018, for example, Kelley said collectors dropped off some stacks of ballots shortly after ballots were mailed out, but that they didn’t see big volumes coming in that way on election 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Hasen, a professor at UC Irvine who specializes in election law, said he sees value to states having reasonable limits on ballot harvesting, such as Colorado’s cap of 10 ballots per collector.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because collecting ballots itself in and of itself is a problem,”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giving ballots to a third party can provide an opportunity for there to be tampering with the ballots,” he added. “And during a time period when people are so skeptical about the integrity of elections and so quick to yell ‘fraud,’ I think not having outside groups handle large numbers of ballots makes sense.”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will try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controversy, both parties intend to use ballot collection programs during this year’s elections.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Devin Nunes, R-Visalia, told Fox News this week that the GOP is “forced to have to ballot harvest because it’s the only way to win” before falsely asserting that the practice is “illegal in 49 states.” Previously, a spokeswoman for the National Republican Congressional Committee also told the Register that her party would work to collect ballots.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Republicans say the practice just doesn’t work with their voters.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 Whitaker, chair of the Republican Party of Orange County, said they spent money on a ballot harvesting program in 2018 but saw almost no results. He said, “Republicans will basically tell you, ‘You’re not prying my ballot from my hand.’”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Democrats call that sour grapes. They insist they simply have a better ground game and that ballot harvesting has become a convenient scapegoat for the GOP, which has seen voter registration numbers continually decline across Southern California.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said her staff and volunteers have collected mail-in ballots for GOP candidates and turned them in along with Democratic and independent ballots.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her favorite story about ballot collection came in 2018, after she knocked on the door of a Latino man in his 70s. Her told her he’d never voted because he’d been intimidated by the ballot and process.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spent time walking him through how it worked and discussing the candidates with him. By the end of their talk, she said the man was crying because he’d just finished voting for the first time in his life.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 a hard time understanding how anyone could object to such a process.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that’s their complaint, let them complain,” she said.</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53"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66"/>
      </w:pPr>
    </w:p>
    <w:p>
      <w:pPr>
        <w:pStyle w:val="Normal166"/>
      </w:pPr>
      <w:r>
        <w:pict>
          <v:shape id="_x0000_i1554" type="#_x0000_t75" alt="LexisNexis®" style="width:147.75pt;height:30pt">
            <v:imagedata r:id="rId10" o:title=""/>
          </v:shape>
        </w:pict>
      </w:r>
      <w:r>
        <w:cr/>
      </w:r>
    </w:p>
    <w:p>
      <w:pPr>
        <w:pStyle w:val="Heading1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Party’s county chair to speak at March 17 meeting</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March 2020</w:t>
      </w:r>
    </w:p>
    <w:p>
      <w:pPr>
        <w:pStyle w:val="Normal166"/>
        <w:keepNext w:val="0"/>
        <w:spacing w:after="0" w:line="240" w:lineRule="atLeast"/>
        <w:ind w:right="0"/>
        <w:jc w:val="both"/>
      </w:pPr>
      <w:bookmarkStart w:id="333" w:name="Bookmark_167"/>
      <w:bookmarkEnd w:id="333"/>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Orange County Register</w:t>
      </w:r>
    </w:p>
    <w:p>
      <w:pPr>
        <w:pStyle w:val="Normal1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166"/>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55" style="position:absolute;z-index:25201868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club’s March speaker, DPOC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will speak promptly at 7 p.m. Tuesday, March 17, in Clubhouse Seven main lounge. Her talk will include Primary election results and plans the DPOC has for the November General Election.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may discuss the Feb. 29 vandalism of the DPOC’s headquarters in Orange, where white nationalist propaganda stickers and other hate pieces were placed on windows, doors and signs around the building. The chair reported it not only to local police but to the Orange County Human Relations Commission, calling it a hate crime.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includes club business, legislative action, refreshments and a raffle. Doors open at 6:30; come early for socializing, voter registration, membership, and volunteer opportunities. Members attend free; guests are asked for $3 at the door. All are asked to bring nonperishable food and recyclable cans and bottles for SCO.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information, call Sue Dearing at 949-855-6965.</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Linda Nearing</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56"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67"/>
      </w:pPr>
    </w:p>
    <w:p>
      <w:pPr>
        <w:pStyle w:val="Normal167"/>
      </w:pPr>
      <w:r>
        <w:pict>
          <v:shape id="_x0000_i1557" type="#_x0000_t75" alt="LexisNexis®" style="width:147.75pt;height:30pt">
            <v:imagedata r:id="rId10" o:title=""/>
          </v:shape>
        </w:pict>
      </w:r>
      <w:r>
        <w:cr/>
      </w:r>
    </w:p>
    <w:p>
      <w:pPr>
        <w:pStyle w:val="Heading1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Democratic Club; County’s party chair to speak March 17</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Laguna Woods Globe: Orange County Register weekly (CA)</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March 2020</w:t>
      </w:r>
    </w:p>
    <w:p>
      <w:pPr>
        <w:pStyle w:val="Normal167"/>
        <w:keepNext w:val="0"/>
        <w:spacing w:after="0" w:line="240" w:lineRule="atLeast"/>
        <w:ind w:right="0"/>
        <w:jc w:val="both"/>
      </w:pPr>
      <w:bookmarkStart w:id="335" w:name="Bookmark_168"/>
      <w:bookmarkEnd w:id="335"/>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Orange County Register</w:t>
      </w:r>
    </w:p>
    <w:p>
      <w:pPr>
        <w:pStyle w:val="Normal16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167"/>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58" style="position:absolute;z-index:25202073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March 17, DPOC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will be guest speaker. She is the chair who got to witness Orange County turning blue in August last year. The meeting is in Clubhouse Two main lounge at 7 p.m. All are invited to come early at 6:30 p.m. to enjoy refreshments, socialize, and explore opportunities for membership, voter registration, and volunteer activities.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is the co-president of UNITE HERE Local 11. She will discuss results of the primary election, if any have been finalized, and give a report on what the DPOC is doing. The club was chartered by the DPOC in 1964, the same year it was recognized by GRF as a Village club.</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attend free; guests are asked for $3 at the door. All are asked to bring nonperishable food and recyclable cans and bottles, proceeds to South County Outreach charity. For more information, call Sue Dearing at 949-855-6965.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—Submitted by Linda Nearing</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59"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168"/>
      </w:pPr>
    </w:p>
    <w:p>
      <w:pPr>
        <w:pStyle w:val="Normal168"/>
      </w:pPr>
      <w:r>
        <w:pict>
          <v:shape id="_x0000_i1560" type="#_x0000_t75" alt="LexisNexis®" style="width:147.75pt;height:30pt">
            <v:imagedata r:id="rId10" o:title=""/>
          </v:shape>
        </w:pict>
      </w:r>
      <w:r>
        <w:cr/>
      </w:r>
    </w:p>
    <w:p>
      <w:pPr>
        <w:pStyle w:val="Heading1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Voting System, New Democratic Edge in Orange County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2020 Tuesday 4:05 PM PST</w:t>
      </w:r>
    </w:p>
    <w:p>
      <w:pPr>
        <w:pStyle w:val="Normal168"/>
        <w:keepNext w:val="0"/>
        <w:spacing w:after="0" w:line="240" w:lineRule="atLeast"/>
        <w:ind w:right="0"/>
        <w:jc w:val="both"/>
      </w:pPr>
      <w:bookmarkStart w:id="337" w:name="Bookmark_169"/>
      <w:bookmarkEnd w:id="337"/>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City News Service, Inc. All Rights Reserved</w:t>
      </w:r>
    </w:p>
    <w:p>
      <w:pPr>
        <w:pStyle w:val="Normal16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168"/>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61" style="position:absolute;z-index:2520227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Orange County election officials did not see any issues today with voters casting ballots in a new system, Registrar of Voters Neal Kelley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20- to 30-minute waits right now around the colleges," Kelley said Tuesday afternoon. "The rest of the county looks good."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In-person turnout Tuesday afternoon was at about 53,000, which is on par with 2016 election-day turnout, Kelley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Vote-by-mail ballot turnout was running about 40% higher than 2016 in Orange County as of Monday, when Kelley estimated overall turnout could reach about the mid-60s.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Vote-by-mail ballots are 70% higher than 2012, said Kelley.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would say that's unfair because everybody gets a vote-by-mail ballot now," Kelley said. "Only 2% of registered voters have voted in person (over the past few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voter turnout will be affected by a new system in which ballots can be dropped off at 188 centers throughout the county as opposed to precincts, where residents had one place to vote near their home.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may also just fill out their ballot at home and drop it off at a voter center. The Registrar's website at ocvote.com lists all of the locations, and includes wait times.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turnout is expected to be about 50%, Kelley said. Orange County might see about 65%, with most of it coming from vote-by-mail.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system will also mean faster tabulations of ballots, Kelley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expects to have all of the vote-by-mail ballots cast by 8 p.m. Tuesday. By 9 p.m., he expects to have the rest of the ballots, including in-person votes on election day, counted.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many provisional ballots to count anymore because the precinct system was eliminated, Kelley said. The last batch of ballots to be counted will be the ones dropped in mail boxes on election day, Kelley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Fair Elections on Monday handed over affidavits from its volunteers claiming more than half of 7,904 voters contacted by the nonprofit were "inaccurate registrants," that included people who are not citizens, don't live at the address anymore or have some other issue with their status.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much more in Orange County than any other counties," Kelley said of maintaining accurate voter rolls. "None of this is a surprise. It's an ongoing thing and every day we have been working on those kinds of things. If they're looking for a completely clean list that's not going to happen."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Democratic and Republican parties in Orange County felt confident heading in the primary and viewed it as a dry run for the November presidential election.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difference for Democrats is the party enjoys a slight advantage of registration, the first time since the Watergate era in the mid-1970s. There were 23,600 more Democrats registered than Republicans as of Monday, 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we're just working hard to turn out our voters,"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"We're very optimistic, but the truth is we have to make sure we're changing the hearts and minds of voters going into these vote centers. Change is hard for folks, so we've been doing a lot of education."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volunteers have gone door to door alerting voters they can cast their ballots at any of the vote centers.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telling people 'don't show up to the school... to your old polling place,' "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Chairman Fred Whitaker said Democrats may have more voters signed up, but his party has seen about 35,000 more Republicans than Democrats voting so far.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voting system makes it easier for party bosses to see who hasn't voted yet, Whitaker said. Republicans are also happy that there will be fewer provisional ballots, he added.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concerned when there's live ballots out there," Whitaker said. "That leaves me with a little uncertainty and a risk for shenanigans, so we'll have to see how that all plays out."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top races observers are watching include two Orange County supervisor races as Republican incumbents Andrew Do, the vice chairman of the board, and Don Wagner, seek re-election in nonpartisan races.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attorney Ashleigh Aitken is challenging Wagner while Do is facing three Democrats, Westminster City Councilman Sergio Contreras, Garden Grove City Councilwoman Kim Bernice Nguyen and termed-out Santa Ana Mayor Miguel Pulido.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Bill Brough, R-San Juan Capistrano, is fighting for re-election despite losing an endorsement from the Republican Party following accusations from a few women, including Orange County Supervisor Lisa Bartlett, of sexual misconduct. The GOP approved a resolution calling on Brough to retire, but he defied the sentiment and denied the allegations.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 is facing off against businessman Scott Rhinehart, Laguna Niguel mayor Laurie Davies, Homeland Security attorney Chris Duncan and Mission Viejo City Councilman Ed Sachs.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Assemblyman Tyler Diep, R-Westminster, is attempting to fend off Diedre Nguyen, A Democratic Garden Grove City Councilwoman, and former Republican state Sen. Janet Nguyen, who lost her bid for re-election two years ago to state Sen. Tom Umberg, D-Santa Ana.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Ling Ling Chang, R-Diamond Bar, will square off in a rematch with Josh Newman, who was recalled and replaced by Chang, who narrowly lost to him in 2016.</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Moorlach, R-Costa Mesa, faces a challenge from Democratic Costa Mesa Mayor Katrina Foley, and UC Irvine law professor Dave Min, also a Democrat.</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562"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69"/>
      </w:pPr>
    </w:p>
    <w:p>
      <w:pPr>
        <w:pStyle w:val="Normal169"/>
      </w:pPr>
      <w:r>
        <w:pict>
          <v:shape id="_x0000_i1563" type="#_x0000_t75" alt="LexisNexis®" style="width:147.75pt;height:30pt">
            <v:imagedata r:id="rId10" o:title=""/>
          </v:shape>
        </w:pict>
      </w:r>
      <w:r>
        <w:cr/>
      </w:r>
    </w:p>
    <w:p>
      <w:pPr>
        <w:pStyle w:val="Heading1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Vote-by-Mail Turnout Continues to Rise in OC</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2020 Monday 9:39 PM PST</w:t>
      </w:r>
    </w:p>
    <w:p>
      <w:pPr>
        <w:pStyle w:val="Normal169"/>
        <w:keepNext w:val="0"/>
        <w:spacing w:after="0" w:line="240" w:lineRule="atLeast"/>
        <w:ind w:right="0"/>
        <w:jc w:val="both"/>
      </w:pPr>
      <w:bookmarkStart w:id="339" w:name="Bookmark_170"/>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City News Service, Inc. All Rights Reserved</w:t>
      </w:r>
    </w:p>
    <w:p>
      <w:pPr>
        <w:pStyle w:val="Normal16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69"/>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64" style="position:absolute;z-index:2520248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Vote by mail ballot turnout was running about 40% higher than 2016 in Orange County as of today, and election officials estimate overall turnout could reach about the mid 60s.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Vote-by-mail ballots is 70% higher than 2012, said Orange County Registrar Neal Kelley.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would say that's unfair because everybody gets a vote-by-mail ballot now," Kelley said. "Only 2% of registered voters who have voted in person (over the past few days)."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voter turnout will be affected by a new voter center system in which ballots can be dropped off at 188 centers throughout the county as opposed to precincts, where residents had one place to vote near their home.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spent Monday urging voters to beat potential Super Tuesday crowds.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always those people who want to shop on Christmas Eve. You can't do anything about it," Kelley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on Monday was "steady, but not crazy,"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may also just fill out their ballot at home and drop it off at a voter center. The Registrar's web site at ocvote.com lists all of the locations, and includes wait times.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turnout is expected to be about 50%, Kelley said. Orange County might see about 65%, with most of it coming from vote-by-mail, Kelley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system will also mean faster tabulations of ballots, Kelley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expects to have all of the vote-by-mail ballots cast as of Monday by 8 p.m. Tuesday. By 9 p.m., he expects to have the rest of the ballots, including in-person votes on election day, counted.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many provisional ballots to count anymore because the precinct system was eliminated, Kelley said. The last batch of ballots to be counted will be the ones dropped in mail boxes on election day, Kelley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Fair Elections on Monday handed over affidavits from its volunteers claiming more than half of 7,904 voters contacted by the nonprofit were "inaccurate registrants," that included people who are not citizens, don't live at the address anymore or have some other issue with their status.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much more in Orange County than any other counties," Kelley said of maintaining accurate voter rolls. "None of this is a surprise. It's an ongoing thing and every day we have been working on those kinds of things. If they're looking for a completely clean list that's not going to happen."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Democratic and Republican parties in Orange County felt confident heading in the primary and viewed it as a dry run for the November presidential election.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difference for Democrats is the party enjoys a slight advantage of registration, the first time since the Watergate era of the mid-1970s. There are 23,600 more Democrats registered than Republicans as of Monday, said Orange County Democratic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we're just working hard to turn out our voters,"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"We're very optimistic, but the truth is we have to make sure we're changing the hearts and minds of voters going into these vote centers. Change is hard for folks, so we've been doing a lot of education."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volunteers have gone door to door alerting voters they can cast their ballots at any of the vote centers.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telling people 'don't show up to the school... to your old polling place,' "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Republican Chairman Fred Whitaker said Democrats may have more voters signed up, but his party has seen about 35,000 more Republicans than Democrats voting so far.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voting system makes it easier for party bosses to see who hasn't voted yet, Whitaker said. Republicans are also happy that there will be fewer provisional ballots, he added.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concerned when there's live ballots out there," Whitaker said. "That leaves me with a little uncertainty and a risk for shenanigans, so we'll have to see how that all plays out."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officials say primaries tend to favor turnout for Republicans, but they expect a surge for the general election. In the last mid-term election, there were significant upswings for Democrats in the congressional general elections as opposed to the primaries.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top races observers are watching include two Orange County supervisor races as Republican incumbents Andrew Do, the vice chairman of the board, and Don Wagner, seek re-election in nonpartisan races.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attorney Ashleigh Aitken is challenging Wagner while Do is facing three Democrats, Westminster City Councilman Sergio Contreras, Garden Grove City Councilwoman Kim Bernice Nguyen and termed-out Santa Ana Mayor Miguel Pulido.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Ling Ling Chang, R-Diamond Bar, will square off in a rematch with Josh Newman, who was recalled and replaced by Chang, who narrowly lost to him in 2016.</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Moorlach, R-Costa Mesa, faces a challenge from Democratic Costa Mesa Mayor Katrina Foley, and UC Irvine law professor Dave Min, also a Democrat.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565"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70"/>
      </w:pPr>
    </w:p>
    <w:p>
      <w:pPr>
        <w:pStyle w:val="Normal170"/>
      </w:pPr>
      <w:r>
        <w:pict>
          <v:shape id="_x0000_i1566" type="#_x0000_t75" alt="LexisNexis®" style="width:147.75pt;height:30pt">
            <v:imagedata r:id="rId10" o:title=""/>
          </v:shape>
        </w:pict>
      </w:r>
      <w:r>
        <w:cr/>
      </w:r>
    </w:p>
    <w:p>
      <w:pPr>
        <w:pStyle w:val="Heading1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Rivals rip ‘socialist’ Bernie Sanders. Do Democrats share their fear?</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San Francisco Chronicle: Web Edition Articles (CA)</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2020 Wednesday</w:t>
      </w:r>
    </w:p>
    <w:p>
      <w:pPr>
        <w:pStyle w:val="Normal170"/>
        <w:keepNext w:val="0"/>
        <w:spacing w:after="0" w:line="240" w:lineRule="atLeast"/>
        <w:ind w:right="0"/>
        <w:jc w:val="both"/>
      </w:pPr>
      <w:bookmarkStart w:id="341" w:name="Bookmark_171"/>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Hearst</w:t>
      </w:r>
    </w:p>
    <w:p>
      <w:pPr>
        <w:pStyle w:val="Normal1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Garofoli</w:t>
      </w:r>
    </w:p>
    <w:p>
      <w:pPr>
        <w:pStyle w:val="Normal170"/>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567" style="position:absolute;z-index:25202688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Sen. Bernie Sanders has the inside track for the Democratic presidential nomination, his rivals are attacking him for being a democratic socialist — warning that he wouldn't just lose to President Trump, but could destroy Democrats' campaigns up and down the ballot.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Buttigieg and Mike Bloomberg, both running to the right of Sanders, have been especially vocal since the Vermont independent's victory in the Nevada caucuses Saturday. Bloomberg likened Sanders' views to communism, and Buttigieg said he could water down the Democratic Party's perceived stance against dictatorships.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a lot of Democrats — from statehouse to Senate — who are on the ticket with him that would distance themselves from his ideology or some of his positions," Addisu Demissie, who managed New Jersey Sen. Cory Booker's presidential campaign, told The Chronicle's "It's All Political" podcast. "This biggest challenge with a Sanders nomination will be, how does the party come together?"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Demissie said, "I think he can beat President Trump."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the word "socialist" depends largely on the age of the listener. People younger than 30 feel equally positive about socialism and capitalism, according to a 2019 Pew Research survey. People older than 50 — those who grew up during the Cold War — feel nearly twice as positive about capitalism as socialism.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attacks coming from the Democratic presidential field on Sanders may be new, more than 6 in 10 voters know that Sanders is a socialist, according to a survey this month by Yahoo News/YouGov.</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survey found that many didn't know the difference between the "socialism" of Fidel Castro's Cuba and Sanders' version of "democratic socialism," which he says is the modern extension of President Franklin D. Roosevelt's New Deal programs. The survey found that 38% of respondents said the two were the same and 38% said they were different. The rest weren't sure.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bigger challenge for Sanders: Only 35% of respondents said they would consider voting for a socialist.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Cold War version of socialism in Castro's Cuba is one of total government control over industry and the media. Sanders' form of democratic socialism is more like that found in Scandinavian countries, where the government provides health care and free college.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proponents of social democracy see it as a way of smoothing capitalism's rough edges," according to "Socialism: A Short Primer" from the Brookings Institution, "making it more humane, egalitarian, and protective, rather than replacing the market outright."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important word in "democratic socialism" isn't socialism, it's democratic," wrote 1988 presidential candidate and civil rights activist Jesse Jackson. "Sanders isn't talking about making America into Cuba or Venezuela; he's talking about extending social guarantees like those offered in most other advanced industrial states, invoking Denmark or Sweden."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rivals describe democratic socialism as something more ominous. Bloomberg likened it to communism at last week's Democratic debate in Las Vegas. Others say Sanders went too far for praising Castro's literacy program during an interview Sunday on "60 Minutes."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added the caveat that he condemned Castro for imprisoning political dissidents. "Unlike Donald Trump," he said. "I do not think that Kim Jong Un is a good friend. I don't trade love letters with a murdering dictator. Vladimir Putin, not a great friend of mine."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Buttigieg said Sanders' praise of Castro's literacy campaign glossed over the late Cuban leader's atrocious record on human rights.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we spotlighting the literacy programs of a brutal dictator, instead of being unambiguous in our condemnation about the way he treated his own people?" the former South Bend, Ind., mayor said Monday on CNN. "I don't want as a Democrat to be explaining why our nominee is encouraging people to look on the bright side of the Castro regime when we are going into the election of our lives."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Tuesday's debate in South Carolina, Buttigieg said, "We're not going to win these critical, critical House and Senate races if people in those races have to explain why the nominee of the Democratic Party is telling people to look at the bright side of the Castro regime."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Bloomberg's campaign points to a survey of voters in 42 battleground House districts conducted for his campaign. It found that "a plurality of voters (39%) say they will be less likely to vote for a Democrat for Congress if Sanders is the Democratic nominee for president and his socialist ideas are in the Democratic platform."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Harley Rouda, D-Laguna Beach, who won a Republican-held Orange County district in 2018, told The Chronicle on Tuesday that "I'm a little concerned that anybody that far left is going to help me in my district — unless we can overcome the votes lost by additional ones he can bring 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Rouda, who has endorsed Bloomberg, said "it was hard to say" if Sanders could make up that difference in his district, where Republicans outnumber Democrats.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signs, however, that many Democrats don't think Sanders is out of bounds. In a national Washington Post/ABC News survey of Democratic-leaning adults, 62% found Sanders to be "about right" ideologically — roughly the same as Buttigieg and former Vice President Joe Biden.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top California Democrats say they aren't worried that Sanders' ideology will drag down the party in November.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strong supporter of Joe Biden, I have never bought that narrative," Los Angeles Mayor Eric Garcetti said last week while campaigning with Biden in Las Vegas. "He's always matched up second best (against Trump), and in some of the key states he matches up almost as well as Joe.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people say, 'We need a centrist,' or 'We need a lefty person,' this isn't about where in that narrow band of Democrats they are," Garcetti said. "It's more about, 'Who gives a feeling of hope to people who feel left behind?' Joe does that, absolutely. I think Bernie does that for a lot of people, too."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Democratic Party chairman Rusty Hicks isn't concerned about losing down-ballot races should Sanders be the party's standard-bearer.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more focused on other things," Hicks told The Chronicle.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first-term Democratic House members are up for re-election in Orange County districts that they took from the GOP in 2018. But the county's Democratic chairwoman,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said she didn't think Sanders would hurt their chances. The county party has not endorsed a presidential candidate.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of that opinion,"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who is backing Sanders. "There is a certain energy that his candidacy brings. I'm seeing that among Latinos and among young people."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steered clear of the controversy during a visit Monday to San Francisco. "I wish everyone well in this presidential race," she said. "Whoever wins will be heartily embraced."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Garofoli is The San Francisco Chronicle's senior political writer. Email: jgarofoli@sfchronicle.com Twitter: @joegarofoli</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56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71"/>
      </w:pPr>
    </w:p>
    <w:p>
      <w:pPr>
        <w:pStyle w:val="Normal171"/>
      </w:pPr>
      <w:r>
        <w:pict>
          <v:shape id="_x0000_i1569" type="#_x0000_t75" alt="LexisNexis®" style="width:147.75pt;height:30pt">
            <v:imagedata r:id="rId10" o:title=""/>
          </v:shape>
        </w:pict>
      </w:r>
      <w:r>
        <w:cr/>
      </w:r>
    </w:p>
    <w:p>
      <w:pPr>
        <w:pStyle w:val="Heading1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 rivals rip Sanders socialism, but party split; Campaign 2020; Rivals rip  socialist  Bernie Sanders. Do Democrats share their fear?</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 Francisco Chronicle (California)</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2020 Wednesday</w:t>
      </w:r>
    </w:p>
    <w:p>
      <w:pPr>
        <w:pStyle w:val="Normal171"/>
        <w:keepNext w:val="0"/>
        <w:spacing w:after="0" w:line="240" w:lineRule="atLeast"/>
        <w:ind w:right="0"/>
        <w:jc w:val="both"/>
      </w:pPr>
      <w:bookmarkStart w:id="343" w:name="Bookmark_172"/>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San Francisco Chronicle All Rights Reserved</w:t>
      </w:r>
    </w:p>
    <w:p>
      <w:pPr>
        <w:pStyle w:val="Normal171"/>
        <w:keepNext w:val="0"/>
        <w:spacing w:before="120" w:after="0" w:line="220" w:lineRule="atLeast"/>
        <w:ind w:left="0" w:right="0" w:firstLine="0"/>
        <w:jc w:val="left"/>
      </w:pPr>
      <w:r>
        <w:br/>
      </w:r>
      <w:r>
        <w:pict>
          <v:shape id="_x0000_i1570" type="#_x0000_t75" style="width:167.98pt;height:18pt">
            <v:imagedata r:id="rId681"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Garofoli</w:t>
      </w:r>
    </w:p>
    <w:p>
      <w:pPr>
        <w:pStyle w:val="Normal171"/>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571" style="position:absolute;z-index:25202892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Sen. Bernie Sanders has the inside track for the            Democratic presidential nomination, his rivals are attacking him for being a democratic socialist - warning that he wouldn't just lose to President Trump, but could destroy Democrats' campaigns up and down the ballot.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Buttigieg and Mike Bloomberg, both running to the right of Sanders, have been especially vocal since the Vermont independent's victory in the Nevada caucuses Saturday. Bloomberg likened Sanders' views to communism, and Buttigieg said he could water down the Democratic Party's perceived stance against dictatorships.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lot of Democrats - from statehouse to Senate - who are on the ticket with him that would distance themselves from his ideology or some of his positions," Addisu Demissie, who managed New Jersey Sen. Cory Booker's presidential campaign, told The Chronicle's "It's All Political" podcast. "This biggest challenge with a Sanders nomination will be, how does the party come together?"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Demissie said, "I think he can beat President Trump."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the word "socialist" depends largely on the age of the listener. People younger than 30 feel equally positive about socialism and capitalism,according to a 2019 Pew Research survey.People older than 50 - those who grew up during the Cold War - feel nearly twice as positive about capitalism as socialism.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attacks coming from the Democratic presidential field on Sanders may be new, more than 6 in 10 voters know that Sanders is a socialist, according to a survey this month by Yahoo News/YouGov.</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survey found that many didn't know the difference between the "socialism" of Fidel Castro's Cuba and Sanders' version of "democratic socialism," which he says is the modern extension of President Franklin D. Roosevelt's New Deal programs. The survey found that 38% of respondents said the two were the same and 38% said they were different. The rest weren't sure.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challenge for Sanders: Only 35% of respondents said they would consider voting for a socialist.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Cold War version of socialism in Castro's Cuba is one of total government control over industry and the media. Sanders' form of democratic socialism is more like that found in Scandinavian countries, where the government provides health care and free college.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proponents of social democracy see it as a way of smoothing capitalism's rough edges," according to "Socialism: A Short Primer" from the Brookings Institution, "making it more humane, egalitarian, and protective, rather than replacing the market outright."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word in "democratic socialism" isn't socialism, it's democratic,"wrote 1988 presidential candidateand civil rights activist Jesse Jackson. "Sanders isn't talking about making America into Cuba or Venezuela; he's talking about extending social guarantees like those offered in most other advanced industrial states, invoking Denmark or Sweden."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rivals describe democratic socialism as something more ominous. Bloomberg likened it to communismat last week's Democratic debate in Las Vegas. Others say Sanders went too far for praising Castro's literacy program during an interview Sunday on "60 Minutes."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added the caveat that he condemned Castro for imprisoning political dissidents. "Unlike Donald Trump," he said. "I do not think that Kim Jong Un is a good friend. I don't trade love letters with a murdering dictator. Vladimir Putin, not a great friend of mine."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Buttigieg said Sanders' praise of Castro's literacy campaign glossed over the late Cuban leader's atrocious record on human rights.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spotlighting the literacy programs of a brutal dictator, instead of being unambiguous in our condemnation about the way he treated his own people?" the former South Bend, Ind., mayor said Monday on CNN. "I don't want as a Democrat to be explaining why our nominee is encouraging people to look on the bright side of the Castro regime when we are going into the election of our lives."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Tuesday's debate in South Carolina, Buttigieg said, "We're not going to win these critical, critical House and Senate races if people in those races have to explain why the nominee of the Democratic Party is telling people to look at the bright side of the Castro regime."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Bloomberg's campaign points to a survey of voters in 42 battleground House districts conducted for his campaign. It found that "a plurality of voters 39% say they will be less likely to vote for a Democrat for Congress if Sanders is the Democratic nominee for president and his socialist ideas are in the Democratic platform."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Harley Rouda, D-Laguna Beach, who won a Republican-held Orange County district in 2018, told The Chronicle on Tuesday that "I'm a little concerned that anybody that far left is going to help me in my district - unless we can overcome the votes lost by additional ones he can bring 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Rouda, who has endorsed Bloomberg, said "it was hard to say" if Sanders could make up that difference in his district, where Republicans outnumber Democrats.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however, that many Democrats don't think Sanders is out of bounds. In anational Washington Post/ABC News survey of Democratic-leaning adults, 62% found Sanders to be "about right" ideologically - roughly the same as Buttigieg and former Vice President Joe Biden.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top California Democrats say they aren't worried that Sanders' ideology will drag down the party in November.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strong supporter of Joe Biden, I have never bought that narrative," Los Angeles Mayor Eric Garcetti said last week while campaigning with Biden in Las Vegas. "He's always matched up second best against Trump, and in some of the key states he matches up almost as well as Joe.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say, 'We need a centrist,' or 'We need a lefty person,' this isn't about where in that narrow band of Democrats they are," Garcetti said. "It's more about, 'Who gives a feeling of hope to people who feel left behind?' Joe does that, absolutely. I think Bernie does that for a lot of people, too."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Democratic Party chairman Rusty Hicks isn't concerned about losing down-ballot races should Sanders be the party's standard-bearer.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more focused on other things," Hicks told The Chronicle.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first-term Democratic House members are up for re-election in Orange County districts that they took from the GOP in 2018. But the county's Democratic chairwoman,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she didn't think Sanders would hurt their chances. The county party has not endorsed a presidential candidate.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of that opinion,"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who is backing Sanders. "There is a certain energy that his candidacy brings. I'm seeing that among Latinos and among young people."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steered clear of the controversy during a visit Monday to San Francisco. "I wish everyone well in this presidential race," she said. "Whoever wins will be heartily embraced."</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572" style="position:absolute;z-index:252029952"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Sen. Bernie Sanders speaks to supporters in Des Moines, Iowa, on Feb. 2.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Bernie Sanders praise of some aspects of Communist countries like Cuba has been seized on by Democratic rivals.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Cuban leader Fidel Castro lower right sits in a tank during the CIA-backed Bay of Pigs invasion on April 17, 1961.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Franklin D. Roosevelt created the New Deal programs. A recent survey found that many voters didn t know the difference between the  socialism  of Fidel Castro s Cuba and Sen. Bernie Sanders  version of  democratic socialism,  which he says is the modern extension of Roosevelt s New Deal programs.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57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172"/>
      </w:pPr>
    </w:p>
    <w:p>
      <w:pPr>
        <w:pStyle w:val="Normal172"/>
      </w:pPr>
      <w:r>
        <w:pict>
          <v:shape id="_x0000_i1574" type="#_x0000_t75" alt="LexisNexis®" style="width:147.75pt;height:30pt">
            <v:imagedata r:id="rId10" o:title=""/>
          </v:shape>
        </w:pict>
      </w:r>
      <w:r>
        <w:cr/>
      </w:r>
    </w:p>
    <w:p>
      <w:pPr>
        <w:pStyle w:val="Heading1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Our union thinks Medicare for All Act is a good idea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Naples Daily News (Florida)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2020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2"/>
        <w:keepNext w:val="0"/>
        <w:spacing w:after="0" w:line="240" w:lineRule="atLeast"/>
        <w:ind w:right="0"/>
        <w:jc w:val="both"/>
      </w:pPr>
      <w:bookmarkStart w:id="345" w:name="Bookmark_173"/>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Naples Daily News (Naples, Florida)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B7</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Minato, Kurt Petersen and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Special to USA TODAY</w:t>
      </w:r>
    </w:p>
    <w:p>
      <w:pPr>
        <w:pStyle w:val="Normal172"/>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575" style="position:absolute;z-index:25203200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health care were treated as a basic human right, unions like ours could get back to fighting for the other needs of working people.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debate the future of health policy, politicians and pundits have suggested that unions would oppose nationwide universal health care because they might want to keep the employer-based health care plans that they have won in collective bargaining.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represents more than 30,000 room attendants, servers, cooks and others who keep hotels, cafeterias, stadiums, and airports running across Southern California and Arizona. Like other unions, we work diligently on behalf of these members to secure a variety of benefits, ranging from a living wage to protections against sexual harassment. But the most pressing issue in our workers' lives is the necessity of health care. While protective and proud of the excellent medical benefits we have won in our contracts, we strongly believe Medicare for All is a promising proposal that should be pursued for our members, and for our country.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in Southern California enjoy high-quality, affordable health care coverage. Room attendants have full family coverage with no deductible, and co-pays are capped at $25 per month. We even have a dental center that only serves union members. Perhaps our plan's most important feature is the eligibility requirement: members need to work a minimum of 80 hours per month to become eligible. Eighty hours a month is 20 hours a week, meaning a part-time server working three shifts a week has affordable health insurance for her family.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high-quality health care benefits, why would we support a Medicare for All system?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health care is acutely expensive, especially when an organization buys it for a pool of thousands of employees instead of a national pool of hundreds of millions of workers. Even though we work hard to maintain low administrative costs - as little as 2% - we regularly face double-digit increases in the cost of health plans. We have no choice but to extract these increases from employers in negotiations, which raises the likelihood of labor conflict.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spend countless hours and resources at the bargaining table and on the picket line fighting to maintain the current level of care for our members. There are urgent needs beyond health insurance that we need to negotiate, such as winning wages required to afford an apartment amid a housing crisis, or to retire with dignity. The high cost of health insurance makes for hard choices at the bargaining table. Medicare for All would ensure that we do not need to choose between providing health care for our members or a sufficient wage to pay the rent.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the future of the labor movement lies in organizing the 90% of American workers who do not yet have a union or access to these benefits. Rather than exerting so much effort protecting medical coverage for our members, the labor movement should focus on organizing the unorganized. We are committed to organizing the working poor of the hospitality industry in swing states like Arizona. For example, few room attendants in Phoenix, a market with low union density, can afford the expensive, high-deductible plans that these employers call "health insurance." Winning the quality health care our Los Angeles hotel members possess in these less labor friendly areas will require an intensive struggle.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taste of the magnitude of this strife when our members, the subcontracted cafeteria employees at Loyola Marymount University, risked their jobs by protesting over health care costs, a dispute which almost derailed a recent Democratic debate. Removing the fight for health care from the bargaining table will increase the likelihood of a renewed labor movement, which in our view, is necessary to ending expanding income inequality.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Sickness should not compound economic hardship for workers or their families - and we should be exploring every option for universal health care that would end this injustice once and for all, including Medicare for All. Clearly there are details that need to be discussed about how to implement plans like Medicare for All, and our members should have a seat at the table for its implementation because of their expertise after years of negotiation. But in this discussion, we should recognize that the Medicare for All proposal has moved the needle on making health care a human right, and we should acknowledge the presidential candidates who have championed it as great allies of the labor movement.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health care were treated as the basic human right that it is, unions like ours could get back to fighting for the other needs of working people, such as organizing the unorganized, winning wages that can keep up with soaring rents, securing a pension to enable a retirement with dignity, and ending discrimination of all kinds. That is what we think a movement that represents all workers should stand for.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Minato, Kurt Petersen and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are co-presidents of UNITE HERE Local 11.</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health care were treated as a basic human right, unions like ours could get back to fighting for the other needs of working people.</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576" style="position:absolute;z-index:252033024"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introduces the Medicare for All Act in April 2019.</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Balce Ceneta/AP Manuel Balce Ceneta/AP</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577"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73"/>
      </w:pPr>
    </w:p>
    <w:p>
      <w:pPr>
        <w:pStyle w:val="Normal173"/>
      </w:pPr>
      <w:r>
        <w:pict>
          <v:shape id="_x0000_i1578" type="#_x0000_t75" alt="LexisNexis®" style="width:147.75pt;height:30pt">
            <v:imagedata r:id="rId10" o:title=""/>
          </v:shape>
        </w:pict>
      </w:r>
      <w:r>
        <w:cr/>
      </w:r>
    </w:p>
    <w:p>
      <w:pPr>
        <w:pStyle w:val="Heading1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Our union thinks Medicare for All is a good idea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Asheville Citizen-Times (North Carolina)</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2020 Monday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3"/>
        <w:keepNext w:val="0"/>
        <w:spacing w:after="0" w:line="240" w:lineRule="atLeast"/>
        <w:ind w:right="0"/>
        <w:jc w:val="both"/>
      </w:pPr>
      <w:bookmarkStart w:id="347" w:name="Bookmark_174"/>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Asheville Citizen-Times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Minato, Kurt Petersen and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Special to USA TODAY</w:t>
      </w:r>
    </w:p>
    <w:p>
      <w:pPr>
        <w:pStyle w:val="Normal173"/>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579" style="position:absolute;z-index:25203507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debate the future of health policy, politicians and pundits have suggested that unions would oppose nationwide universal health care because they might want to keep the employer-based health care plans that they have won in collective bargaining.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represents more than 30,000 room attendants, servers, cooks and others who keep hotels, cafeterias, stadiums, and airports running across Southern California and Arizona. Like other unions, we work diligently on behalf of these members to secure a variety of benefits, ranging from a living wage to protections against sexual harassment. But the most pressing issue in our workers' lives is the necessity of health care. While protective and proud of the excellent medical benefits we have won in our contracts, we strongly believe Medicare for All is a promising proposal that should be pursued for our members, and for our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in Southern California enjoy high-quality, affordable health care coverage. Room attendants have full family coverage with no deductible, and co-pays are capped at $25 per month. We even have a dental center that only serves union members. Perhaps our plan's most important feature is the eligibility requirement: members need to work a minimum of 80 hours per month to become eligible. Eighty hours a month is 20 hours a week, meaning a part-time server working three shifts a week has affordable health insurance for her family.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high-quality health care benefits, why would we support a Medicare for All system?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health care is acutely expensive, especially when an organization buys it for a pool of thousands of employees instead of a national pool of hundreds of millions of workers. Even though we work hard to maintain low administrative costs - as little as 2% - we regularly face double-digit increases in the cost of health plans. We have no choice but to extract these increases from employers in negotiations, which raises the likelihood of labor conflict.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spend countless hours and resources at the bargaining table and on the picket line fighting to maintain the current level of care for our members. There are urgent needs beyond health insurance that we need to negotiate, such as winning wages required to afford an apartment amid a housing crisis, or to retire with dignity. The high cost of health insurance makes for hard choices at the bargaining table.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the future of the labor movement lies in organizing the 90% of American workers who do not yet have a union or access to these benefits. Rather than exerting so much effort protecting medical coverage for our members, the labor movement should focus on organizing the unorganized. We are committed to organizing the working poor of the hospitality industry in swing states like Arizona.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taste of the magnitude of this strife when our members, the subcontracted cafeteria employees at Loyola Marymount University, risked their jobs by protesting over health care costs, a dispute which almost derailed a recent Democratic debate. Removing the fight for health care from the bargaining table will increase the likelihood of a renewed labor movement, which in our view, is necessary to ending expanding income inequality.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Sickness should not compound economic hardship for workers or their families - and we should be exploring every option for universal health care that would end this injustice once and for all, including Medicare for All. Clearly there are details that need to be discussed about how to implement plans like Medicare for All, and our members should have a seat at the table for its implementation because of their expertise after years of negotiation. But in this discussion, we should recognize that the Medicare for All proposal has moved the needle on making health care a human right, and we should acknowledge the presidential candidates who have championed it as great allies of the labor movement.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health care were treated as the basic human right that it is, unions like ours could get back to fighting for the other needs of working people, such as organizing the unorganized, winning wages that can keep up with soaring rents, securing a pension to enable a retirement with dignity, and ending discrimination of all kinds. That is what we think a movement that represents all workers should stand for.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Minato, Kurt Petersen and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are co-presidents of UNITE HERE Local 11.</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580"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74"/>
      </w:pPr>
    </w:p>
    <w:p>
      <w:pPr>
        <w:pStyle w:val="Normal174"/>
      </w:pPr>
      <w:r>
        <w:pict>
          <v:shape id="_x0000_i1581" type="#_x0000_t75" alt="LexisNexis®" style="width:147.75pt;height:30pt">
            <v:imagedata r:id="rId10" o:title=""/>
          </v:shape>
        </w:pict>
      </w:r>
      <w:r>
        <w:cr/>
      </w:r>
    </w:p>
    <w:p>
      <w:pPr>
        <w:pStyle w:val="Heading1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 2020; Orange is the new blue; After flipping O.C., Democrats' moderate and progressive wings battle for the soul of the party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2020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174"/>
        <w:keepNext w:val="0"/>
        <w:spacing w:after="0" w:line="240" w:lineRule="atLeast"/>
        <w:ind w:right="0"/>
        <w:jc w:val="both"/>
      </w:pPr>
      <w:bookmarkStart w:id="349" w:name="Bookmark_175"/>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Los Angeles Times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Metro Desk; Part A; Pg. 1</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1427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Gustavo Arellano</w:t>
      </w:r>
    </w:p>
    <w:p>
      <w:pPr>
        <w:pStyle w:val="Normal174"/>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582" style="position:absolute;z-index:25203712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Jenson, standing in front of more than 200 Bernie Sanders supporters gathered in the parking lot of a Santa Ana office park, asked for a show of hands to see who had knocked on doors for the 2016 election.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had.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 that my hand didn't go up," the San Clemente resident said. "But things are different now. This is what democracy looks like."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ostensible reason for the recent Sunday evening rally was the opening of Sanders' Orange County campaign office. But Jenson's remarks about how Democratic people power can beat Republican might resonated with the crowd for reasons beyond their favored candidate.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family reunion for the Orange County left. College students who were in the U.S. illegally stood shoulder to shoulder alongside hijabis. Huntington Beach residents who fought against a garbage dump in their barrio chatted with Brea anti-racism activists. Most were people of color.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liberal white activists, they had helped to do the once-unthinkable: turn Orange County -- a longtime Republican citadel -- blue. And push the historically moderate local Democratic Party to the left.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I've ever seen all of us together at the same time," said Benjamin Vazquez, an ethnic studies teacher at Valley High School in Santa Ana. "Not even for May 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Lewandowski, who said he grew up in "the white privilege bubble" of Costa Mesa and Orange, marveled at the scene before him.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said the 59-year-old, who wore an OC Women's March T-shirt with a button that said "Unidos con Bernie" ("United with Bernie"). "Progressives are starting to work within the political system. It's time."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2016, when Hillary Clinton became the first Democratic presidential candidate to carry the county since Franklin D. Roosevelt, academics and the news media have heavily covered Orange County's political transformation. A clean sweep of the congressional districts in 2018, coupled with Democrats' overtaking Republicans in registered voters last summer, has made the story even more compelling.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Pundits have attributed the shift to college-educated women, changing demographics, conservative dislike for President Trump and the urbanization of a county Ronald Reagan once called "the place all the good Republicans go to die."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blue Orange County is a cause celebre among Democratic presidential candidates. Vermont Sen. Sanders has addressed cheering Disneyland Resort employees. Businessman Andrew Yang visited twice last year. Massachusetts Sen. Elizabeth Warren sent a recorded message to the O.C. Democrats' annual awards dinner praising their gains. Minnesota Sen. Amy Klobuchar addressed a packed town hall in August, later tweeting: "Now I know how you turned the tide from red to blue.... Keep it up!"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Lesser known is the ongoing fight between progressive and moderate Democrats in Orange County for the party's soul.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outsiders, the rift is befuddling. After decades in the political wilderness, why risk the Orange County Democrats' historic wins?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divide between moderates (generally wealthier, older and white) and progressives (younger, forged in the social justice battles of the last decade and Latino-led) is real. And it mirrors the debate across the U.S. among Democrats about whether a more centrist or more leftist candidate has the best chance to defeat Trump in 2020.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going to be people who want to start desmadre [raise hell]," said Claudio Gallegos, district director for Rep. Lou Correa (D-Santa Ana), who has long weathered attacks from within his own party for a middle-of-the-road approach. "The old guard needs to realize that change is coming. This isn't your grandpa's Orange County, and we need to bring [progressives] in. But to progressives, I say beware of tribalism. They seem to stick to their own clique and freeze out people who may have potential, but because they started under moderate politicians, they cut them off. That helps no 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we're in Orange County and that we've got to be careful,"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co-president of Unite Here Local 11 and chair of the Democratic Party of Orange County. "I'm the chair for everyone. But we've got to bring one person at a time around to believe in collective activism and change."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Nicaraguan immigrant is part of that change. Two weeks after becoming party chair last January,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was arrested along with other protesters for blocking an intersection in Anaheim in support of higher wages for hotel workers. And her union nearly forced the cancellation of the Dec. 19 Democratic presidential debate at Loyola Marymount University over a labor dispute.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recent California Democratic Party state convention in Long Beach, delegates and politicians from across the state wanted to know how to bottle her party group's newfound pixie dust,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looking to what we've been doing here long-term," she said. "It's been impressive to see that we matter."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Avila, executive director of the Republican Party of Orange County, said local Democrats "are not doing themselves any favors" by focusing on "virtue-signaling" issues, arguing that residents care more about day-to-day things like traffic and housing.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take it to the voters and show them how far left they're going," he said. "Orange County has always been the gold standard for Republicans, and [Democrats] capturing that crown jewel got them too excited to reshape it completely."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conservative stereotype, born from decades-long reality, Orange County has seen a long, lively history of progressive -- even radical -- activism.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Jamaican and Japanese fieldworkers staged strikes back when the county was an agricultural powerhouse. Latino plaintiffs won some of the earliest court cases in the U.S. against housing covenants and school segregation in the 1940s; the Black Panthers established a chapter in Santa Ana in the 1960s.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last decade, a rainbow's worth of causes -- homelessness, police brutality, Disneyland workers, "sanctuary" cities, LGBTQ rights, even the Ku Klux Klan -- brought out a new generation of grass-roots organizers with numbers and conviction never before seen locally.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publicly confronted Democratic luminaries like former Rep. Loretta Sanchez and longtime Santa Ana Mayor Miguel Pulido over their supposed centrist sins -- in Sanchez's case, not speaking out more loudly about undocumented college students, while getting after Pulido for aligning himself too closely with developers who have gentrified Santa Ana.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2014 American Civil Liberties Union lawsuit that brought district elections to Anaheim pushed Fullerton, Costa Mesa, San Juan Capistrano, Orange and Garden Grove to follow and inspired more rabble-rousing novices to run for office.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Joese Hernandez, a Sanders co-regional director for Orange County alongside Jenson, found his political awakening in the Occupy movement and eventually helped in campaigns for affordable housing and voter turnout in Anaheim and Santa Ana. He said progressives tended to "hit a brick wall" when confronted with the reality that their actions frequently proved moot against unsympathetic politicians.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though, "it's been quite a markup of individuals coming out of the shadows [to] run as progressives, unashamed and unabashed," the 35-year-old said. "That was once not even in the realm of possibilities."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activists have criticized trade unions -- a crucial part of the Democratic fundraising and get-out-the-vote efforts -- over their support of construction projects like a desalination plant and hotels that activists say exacerbate environmental and cost-of-living problems.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has faced criticism from the party's moderate flank but also from the left. In October, the Orange County Democratic Party Central Committee passed a resolution that asks the federal government to "reform" Immigration and Customs Enforcement instead of "abolish" the agency, as the resolution originally stated. As a result, Lewandowski and other Sanders supporters plan to run for Central Committee seats.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is undeterred by criticism that people like her are moving the party in Orange County too left too fast. She pointed out that Democrats outpaced Republicans in voter registration by 15,000 voters since this summer -- an unimaginable margin just a few years ago.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really fearful that if we push too little or too much, we'll lose what we've won," she said. "But we overcome fear by having a really strong plan."</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583" style="position:absolute;z-index:252038144"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CROWD at the opening of Bernie Sanders' Santa Ana campaign office Sunday was like a family reunion for the Orange County left.  PHOTOGRAPHER:Carolyn Cole Los Angeles Times PHOTO: CESAR LARA of Santa Ana wears a Sanders beanie and a U.S. flag at the opening of the campaign office.  PHOTOGRAPHER:Carolyn Cole Los Angeles Times PHOTO: ABOUT 200 people attend the opening of Democratic presidential candidate Bernie Sanders' Orange County campaign office Sunday in Santa Ana.  PHOTOGRAPHER:Carolyn Cole Los Angeles Times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584"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063"/>
          <w:headerReference w:type="default" r:id="rId1064"/>
          <w:footerReference w:type="even" r:id="rId1065"/>
          <w:footerReference w:type="default" r:id="rId1066"/>
          <w:headerReference w:type="first" r:id="rId1067"/>
          <w:footerReference w:type="first" r:id="rId1068"/>
          <w:pgSz w:w="12240" w:h="15840"/>
          <w:pgMar w:top="840" w:right="1000" w:bottom="840" w:left="1000" w:header="400" w:footer="400"/>
          <w:pgNumType w:fmt="decimal"/>
          <w:cols w:space="720"/>
          <w:titlePg w:val="0"/>
        </w:sectPr>
      </w:pPr>
    </w:p>
    <w:p>
      <w:pPr>
        <w:pStyle w:val="Normal175"/>
      </w:pPr>
    </w:p>
    <w:p>
      <w:pPr>
        <w:pStyle w:val="Normal175"/>
      </w:pPr>
      <w:r>
        <w:pict>
          <v:shape id="_x0000_i1585" type="#_x0000_t75" alt="LexisNexis®" style="width:147.75pt;height:30pt">
            <v:imagedata r:id="rId10" o:title=""/>
          </v:shape>
        </w:pict>
      </w:r>
      <w:r>
        <w:cr/>
      </w:r>
    </w:p>
    <w:p>
      <w:pPr>
        <w:pStyle w:val="Heading1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 2020; Candidates may boycott L.A. debate over labor fight; Everyone qualified for next week's event says they'll skip it if union dispute isn't resolved.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2019 Saturday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175"/>
        <w:keepNext w:val="0"/>
        <w:spacing w:after="0" w:line="240" w:lineRule="atLeast"/>
        <w:ind w:right="0"/>
        <w:jc w:val="both"/>
      </w:pPr>
      <w:bookmarkStart w:id="351" w:name="Bookmark_176"/>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Los Angeles Times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National Desk; Part A; Pg. 7</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Lauter, James F. Peltz</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5"/>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586" style="position:absolute;z-index:2520401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seven of the Democratic presidential candidates who have qualified for next week's scheduled debate in Los Angeles threatened Friday to skip the event to express support for union workers involved in a contract dispute at Loyola Marymount University.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Sen. Elizabeth Warren was the first to jump into the fray, declaring in a tweet that she would miss the debate rather than cross a picket line.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of Vermont, former Vice President Joe Biden, tech entrepreneur Andrew Yang, billionaire philanthropist Tom Steyer, South Bend, Ind., Mayor Pete Buttigieg and Minnesota Sen. Amy Klobuchar followed with similar statements, as did former Housing and Urban Development Secretary Julian Castro, who has not qualified for the debate.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between union cooks, dishwashers and servers at Loyola and Sodexo, the company that runs the school's food service, is the second labor action that has threatened the debate. In November, the Democratic National Committee moved the debate to Loyola from UCLA because of a contract dispute there involving the American Federation of State, County and Municipal Employees. The DNC and university learned of the latest issue Friday, committee officials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understanding this matter arose within the last day," DNC Communications Director Xochitl Hinojosa said Friday. "While LMU is not a party to the negotiations between Sodexo and Unite Here Local 11, [DNC Chairman] Tom Perez would absolutely not cross a picket line and would never expect our candidates to either. We are working with all stakeholders to find an acceptable resolution that meets their needs and is consistent with our values and will enable us to proceed as scheduled with next week's debate."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was secretary of Labor under President Obama, has mediated labor disputes in the past.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11, which represents roughly 150 Sodexo employees at Loyola Marymount, said the union has been in contract negotiations since March and began picketing last month.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hoped that workers would have a contract with wages and affordable health insurance before the debate next week," Susan Minato, the local's co-president, said in a statement.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felt it was imperative to let the candidates know and understand what our labor dispute is and the fact that we will be out there [picketing] the day they were supposed to be at the debate,"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local's co-president and chairwoman of the Democratic Party of Orange County.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candidates' boycott plans, "of course it feels great to see,"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"It's not just words, but they're walking the walk; it's action. We're enlisting the help of the candidates and the general public to help us reach an agreement."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LMU workers are continuing to work under their last contact, which expired in March; the workers earn between $13.25 and $16 an hour, the union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have seen [the talks] go nowhere, in November we started picketing,"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Sodexo, a global food services concern based in France, also canceled negotiating sessions for the remainder of this month and "told us they were available in January."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Sodexo, when asked to comment, issued a statement saying it was "100% committed to reaching an agreement, and any statement that we have left the bargaining table is not accurate."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negotiating in good faith with the United Here Local 11" to reach a new contract that's "equitable for everyone, including our employees, and we still intend to achieve such an agreement," Sodexo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released a statement Friday noting that it "is not a party to the negotiations" between Sodexo and the union local.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encouraged and continues to encourage Sodexo to resolve issues raised by Local 11. Earlier today, LMU asked Sodexo to meet with Local 11 next week to advance negotiations and solutions," the statement read. "LMU is not an agent nor a joint employer of Sodexo, nor of the Sodexo employees assigned to our campus."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Lauter reported from Washington and Peltz from Los Angeles. Times staff writer Evan Halper in Washington contributed to this report.</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587" style="position:absolute;z-index:252041216"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UNION COOKS, dishwashers and servers at Loyola Marymount say Sodexo, the company that runs the university's food service, is balking in contract talks.  PHOTOGRAPHER:Los Angeles Times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2019</w:t>
      </w:r>
    </w:p>
    <w:p>
      <w:pPr>
        <w:pStyle w:val="Normal175"/>
      </w:pPr>
    </w:p>
    <w:p>
      <w:pPr>
        <w:pStyle w:val="Normal175"/>
        <w:ind w:left="200"/>
        <w:sectPr>
          <w:type w:val="continuous"/>
          <w:pgMar w:top="840" w:right="1000" w:bottom="840" w:left="1000" w:header="400" w:footer="400"/>
          <w:pgNumType w:fmt="decimal"/>
          <w:cols w:space="720"/>
        </w:sectPr>
      </w:pPr>
      <w:r>
        <w:br/>
      </w:r>
      <w:r>
        <w:pict>
          <v:line id="_x0000_s1588"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76"/>
      </w:pPr>
    </w:p>
    <w:p>
      <w:pPr>
        <w:pStyle w:val="Normal176"/>
      </w:pPr>
      <w:r>
        <w:pict>
          <v:shape id="_x0000_i1589" type="#_x0000_t75" alt="LexisNexis®" style="width:147.75pt;height:30pt">
            <v:imagedata r:id="rId10" o:title=""/>
          </v:shape>
        </w:pict>
      </w:r>
      <w:r>
        <w:cr/>
      </w:r>
    </w:p>
    <w:p>
      <w:pPr>
        <w:pStyle w:val="Heading1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Union organizer Ada Brice ño finds her voice as leader of Orange County’s Democrats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Wave: Orange County Register weekly (Huntington Beach, CA)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November 2019</w:t>
      </w:r>
    </w:p>
    <w:p>
      <w:pPr>
        <w:pStyle w:val="Normal176"/>
        <w:keepNext w:val="0"/>
        <w:spacing w:after="0" w:line="240" w:lineRule="atLeast"/>
        <w:ind w:right="0"/>
        <w:jc w:val="both"/>
      </w:pPr>
      <w:bookmarkStart w:id="353" w:name="Bookmark_177"/>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Orange County Register</w:t>
      </w:r>
    </w:p>
    <w:p>
      <w:pPr>
        <w:pStyle w:val="Normal1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76"/>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590" style="position:absolute;z-index:25204326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was growing up in Nicaragua’s capital city of Managua in the 1970s, her parents stopped taking her to the grocery store in case she started singing revolutionary songs she’d picked up from her babysitter.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country was in the midst of a bloody civil war. Rebels were fighting to oust the dictator whose family had ruled Nicaragua for decades,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parents feared their daughter’s singing could land their family in prison or worse.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didn’t understand the meaning of it at the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hasn’t forgotten being silenced by fear of those in power. It’s why, she said, she has dedicated her life to fighting for immigrants, blue-collar workers, women and other marginalized groups — to give them a voice.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mission that has guided her 28-year career as a union leader for a Unite Here chapter. She has taken on the likes of LAX and Disneyland representing food workers and hotel room attendants. The Stanton resident has been arrested five times.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nearly a year after becoming the first immigrant to chair the Democratic Party of Orange County, she has brought a similar sense of purpose and zeal to local politics.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trying to be more inclusive, reaching out to grassroots groups and minority communities — especially Spanish-speaking communities — who have traditionally been overlooked,” said Victor Valladares, vice president of the Orange County Democrats’ western region.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at the helm in Orange County, Valladares said, “We are bringing power back to the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like the criticism lobbied at some of the more aggressive tactics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union has employed while advocating for workers, there’s no shortage of critics on the political right who decry the tactics Democrats have used in their successful effort to flip Orange County’s House seats and its voter registration pool from red to blue sooner than anyone predicted.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that criticism,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46, simply smiles. It’s clear: She’s happy to be leading this particular revolution.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Fleeing civil war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grew up in one of Managua’s new neighborhoods, which rose from the ruins of a 1972 earthquake that leveled much of the city.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remembered coming home from school one day in 1978 and closing the door on a street that was vibrant and green. She doesn’t know how long her family sheltered in place, hiding under tables amid bombs and gunfire as invading revolutionaries clashed with government forces. But when they finally opened the front door, her city was again in ruins.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6 years old when the family fled for Miami. Her dad got a job as a jeweler, earning minimum wage. Her mom stayed home with the children.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speak English, which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doesn’t recall being much of a problem in a city filled with Cuban refugees. But then her dad heard from relatives who’d settled in Southern California about an opportunity to work in Long Beach as a longshoreman. So the family caravaned across the country it now called home.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8, was riding with her father in the lead car while her mom followed with her three younger siblings. As they drove through El Paso, Texas, a drunken driver plowed into her mother’s car. Her mom and siblings all survived but spent time in a Texas hospital. When they were able to continue to California,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father had lost the longshoreman job opportunity, settling instead for a position as a security guard on Terminal Island.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early days in San Pedro were tough. They were the only Latino family in the neighborhood,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recalled being teased for her clothing and her accent, even getting beaten up once in the street.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started taking odd jobs at 13 to support her family, working as a dishwasher and a cashier.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 moved to Anaheim. Shortly after graduating from high school,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began working as a front desk clerk at a hotel. It was a union job, and the first time she’d had health insurance.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change the course of her life.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labor leader is born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one of the hotel’s only bilingual employees, which meant she was one of the few who could communicate with both management and the staff who kept the hotel running.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protection of the union,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began standing up for better working conditions for herself and her fellow employees. Six months after starting the job, the 18-year-old was chosen as leader of the hotel’s union workers.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recruited to become a full-time staff member for the local chapter of Unite Here, a labor union that now represents about 30,000 hospitality workers in Southern California and Arizona. She started as a receptionist and worked her way up, holding just about every job in the organization. In 2001, she was named Unite Here’s first Latina president.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has led Unite Here Local 11 as it secured increased wages for workers at large hotels in Los Angeles and unionized food service workers at Angel Stadium. She led a five-year, high-profile contract fight for 2,100 Disneyland hotel employees. And she helped push through a ballot initiative that led to district elections for Anaheim City Council.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among 21 people arrested for blocking traffic in Anaheim as they protested over higher wages for workers at Anaheim Hilton and Sheraton Park. She’s still facing misdemeanor charges for those protests, according to court records, with a hearing scheduled for Jan. 6.</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labor work frequently has intersected with politics, she was content to let that be the extent of her political activism. Then the 2016 election happened.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political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grown into her Democratic values.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raised in a conservative Catholic household, but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early union work convinced her of the importance of workers rights. As she saw LGBTQ workers standing beside immigrants, she wanted to fight for their protections, too. She eventually came to identify as a feminist, though she still struggles with how that ideology contradicts her traditional upbringing.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President Donald Trump won the electoral college following a campaign in which he routinely questioned the roles of immigrants and Muslims in American culture,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felt it as an affront. She’d worked for many years to empower immigrants and she recalls asking herself, “How could we be at this place?”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2017, the month Trump took office,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found herself walking through the doors of the Democratic Party of Orange County’s headquarters in Orange.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Fran Sdao announced in November 2018 that she was stepping down as chair of the party,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decided she wanted the position. She ran unopposed, taking over as chair in January.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goals for 2020 is to see a Democrat on the ticket in every race in Orange County. She also aims to win more seats on the Board of Supervisors and Board of Education.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2019</w:t>
      </w:r>
    </w:p>
    <w:p>
      <w:pPr>
        <w:pStyle w:val="Normal176"/>
      </w:pPr>
    </w:p>
    <w:p>
      <w:pPr>
        <w:pStyle w:val="Normal176"/>
        <w:ind w:left="200"/>
        <w:sectPr>
          <w:type w:val="continuous"/>
          <w:pgMar w:top="840" w:right="1000" w:bottom="840" w:left="1000" w:header="400" w:footer="400"/>
          <w:pgNumType w:fmt="decimal"/>
          <w:cols w:space="720"/>
        </w:sectPr>
      </w:pPr>
      <w:r>
        <w:br/>
      </w:r>
      <w:r>
        <w:pict>
          <v:line id="_x0000_s1591"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075"/>
          <w:headerReference w:type="default" r:id="rId1076"/>
          <w:footerReference w:type="even" r:id="rId1077"/>
          <w:footerReference w:type="default" r:id="rId1078"/>
          <w:headerReference w:type="first" r:id="rId1079"/>
          <w:footerReference w:type="first" r:id="rId1080"/>
          <w:pgSz w:w="12240" w:h="15840"/>
          <w:pgMar w:top="840" w:right="1000" w:bottom="840" w:left="1000" w:header="400" w:footer="400"/>
          <w:pgNumType w:fmt="decimal"/>
          <w:cols w:space="720"/>
          <w:titlePg w:val="0"/>
        </w:sectPr>
      </w:pPr>
    </w:p>
    <w:p>
      <w:pPr>
        <w:pStyle w:val="Normal177"/>
      </w:pPr>
    </w:p>
    <w:p>
      <w:pPr>
        <w:pStyle w:val="Normal177"/>
      </w:pPr>
      <w:r>
        <w:pict>
          <v:shape id="_x0000_i1592" type="#_x0000_t75" alt="LexisNexis®" style="width:147.75pt;height:30pt">
            <v:imagedata r:id="rId10" o:title=""/>
          </v:shape>
        </w:pict>
      </w:r>
      <w:r>
        <w:cr/>
      </w:r>
    </w:p>
    <w:p>
      <w:pPr>
        <w:pStyle w:val="Heading1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profile; Union organizer finds voice as leader of OC Democrats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2019 Wednesday</w:t>
      </w:r>
    </w:p>
    <w:p>
      <w:pPr>
        <w:pStyle w:val="Normal177"/>
        <w:keepNext w:val="0"/>
        <w:spacing w:after="0" w:line="240" w:lineRule="atLeast"/>
        <w:ind w:right="0"/>
        <w:jc w:val="both"/>
      </w:pPr>
      <w:bookmarkStart w:id="355" w:name="Bookmark_178"/>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Orange County Register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77"/>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593" style="position:absolute;z-index:25204531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was growing up in Nicaragua’s capital city of Managua in the 1970s, her parents stopped taking her to the grocery store in case she started singing revolutionary songs she’d picked up from her babysitter.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country was in the midst of a bloody civil war. Rebels were fighting to oust the dictator whose family had ruled Nicaragua for decades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parents feared their daughter’s singing could land their family in prison or worse.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didn’t understand the meaning of it at the 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hasn’t forgotten being silenced by fear of those in power. It’s why, she said, she’s dedicated her life to fighting for immigrants, blue collar workers, women and other marginalized groups — to give them a voice.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mission that’s guided her 28-year career as a union leader for a Unite Here chapter. She’s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on the likes of LAX and Disneyland representing food workers and hotel room attendants. The Stanton resident has been arrested five times.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nearly a year after becoming the first immigrant to chair the Democratic Party of Orange County, she’s brought a similar sense of purpose and zeal to local politics.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trying to be more inclusive, reaching out to grassroots groups and minority communities — especially Spanish-speaking communities — who have traditionally been overlooked,” said Victor Valladares, vice president of the Orange County Democrats’ western region.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at the helm in Orange County, Valladares said, “we are bringing power back to the people.”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like the criticism lobbied at some of the more aggressive tactics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union has employed while advocating for workers, there’s no shortage of critics on the political right who decry the tactics Democrats have used in their successful effort to flip Orange County’s House seats and its voter registration pool from red to blue sooner than anyone predicted.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that criticism,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46, simply smiles. It’s clear: She’s happy to be leading this particular revolution.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Fleeing civil war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grew up in one of Managua’s new neighborhoods, which rose from the ruins of a 1972 earthquake that leveled much of the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remembered coming home from school one day in 1978 and closing the door on a street that was vibrant and green. She doesn’t know how long her family sheltered in place, hiding under tables amid bombs and gunfire as invading revolutionaries clashed with government forces. But when they finally opened the front door, her city was once again in ruins.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felt like someone had picked up my house and set it down in the middle of a war zone,”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6 years old when the family fled for Miami. Her dad got a job as a jeweler, earning minimum wage. Her mom stayed home with the children.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speak English, which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doesn’t recall being too much of a problem in a city filled with Cuban refugees. But then her dad heard from relatives who’d settled in Southern California about an opportunity to work in Long Beach as a longshoreman. So the family caravaned across the country they now called home.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Eight-year-old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riding with her father in the lead car while her mom followed with her three younger siblings. As they drove through El Paso, Texas, a drunk driver plowed into her mother’s car. Her mom and siblings all survived, but spent time in a Texas hospital. When they were able to continue to California,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father had lost the longshoreman job opportunity, settling instead for a position as a security guard on Terminal Island.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early days in San Pedro were tough. They were the only Latino family in their neighborhood,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recalled being teased for her clothing and her accent, even getting beaten up once in the street.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started taking odd jobs at 13 to support her family, working as a dishwasher and a cashier.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 moved to Anaheim. Shortly after graduating from high school,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began working as a front desk clerk at a hotel. It was a union job, and the first time she’d had health insurance.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change the course of her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labor leader is born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one of the hotel’s only bilingual employees, which meant she was one of the few who could communicate with both management and the staff who kept the hotel running.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protection of the union,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began standing up for better working conditions for herself and her fellow employees. Six months after starting the job, the 18-year-old was chosen as leader of the hotel’s union workers.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recruited to become a full-time staff member for the local chapter of Unite Here, a labor union that now represents about 30,000 hospitality workers in Southern California and Arizona. She started as a receptionist and worked her way up, holding just about every job in the organization. In 2001 she was named Unite Here’s first Latina president.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has led Unite Here Local 11 as it secured increased wages for workers at large hotels in Los Angeles and unionized food service workers at Angel Stadium. She led a five-year, high-profile contract fight for 2,100 Disneyland hotel employees. And she helped push through a ballot initiative that led to district elections for Anaheim City Council.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was among 21 people arrested for blocking traffic in Anaheim as they protested over higher wages for workers at Anaheim Hilton and Sheraton Park. She’s still facing misdemeanor charges for those protests, according to court records, with a hearing scheduled for Jan. 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labor work has frequently intersected with politics, she was content to let that be the extent of her political activism.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2016 election happened.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political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grown into her Democratic values.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raised in a conservative Catholic household, but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early union work convinced her of the importance of workers rights. As she saw LGBTQ workers standing beside immigrants, she wanted to fight for their protections, too. She eventually came to identify as a feminist, though she still struggles with how that ideology contradicts her traditional upbringing.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President Donald Trump won the electoral college following a campaign in which he routinely questioned the roles of immigrants and Muslims in American culture,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felt it as an affront. She’d worked for many years to empower immigrants and she recalls asking herself, “How could we be at this place?”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2017, the month Trump took office,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found herself walking through the doors of the Democratic Party of Orange County’s headquarters in Orange.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Fran Sdao announced in November 2018 that she was stepping down as chair of the party,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decided she wanted the position. She ran unopposed, taking over as chair in January.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she took over already had momentum, having just claimed every Orange County House seat in the 2018 midterm. Rather than being intimidated,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 felt inspired by that momentum and ready to put her decades as a grassroots organizer to use. Her goal: To help the Democrats make greater gains in 2020 and beyond.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the historic voter flip in voter registration, turning once reliably conservative Orange County into a majority blue county,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they’ve added more local Democratic clubs this year. She also expects to double the number of volunteers the party had in 2018.</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goals for 2020 is to see a Democrat on the ticket in every race in Orange County. She also aims to win more seats on the Board of Supervisors and Board of Education, along with winning back the 29th Senate District seat.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get uncomfortable, think big, stretch our capacity,” she told volunteers gathered Saturday at the Democratic Congressional Campaign Committee’s new Irvine office.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Fellow Democrat Valladares said the marching orders from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have been clear: “We’re getting our insoles in our shoes ready to pound some payment.”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also recently launched a bid to help shape the national party’s positions. She’s been named a member of the Democratic National Committee, a seat that’s only been held by two other Orange County residents.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her ambition grows,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she’s not losing sight of the hotel room attendants and cashiers and food service workers that she’s led for nearly three decades.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in the power of people standing up,” she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belief that would undoubtedly have brought a smile to the face of the babysitter who taught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those songs of revolution 40 years ago.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saw a documentary earlier this year called “Las Sandinistas” about the forgotten women who led Nicaragua’s rebellion. The film, which includes a clip of Sen. Bernie Sanders speaking against American intervention in Nicaragua at the time, has sparked renewed debates about who was on the right — or, at least, less wrong — side of history in that decadeslong violent clash.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the documentary sparked a memory that led to a revelation. The babysitter was actually an older half cousin. She was supposed to come with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’s family to the United States. Instead, that cousin died two weeks later in the civil war.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still recalls some of the lyrics that cousin taught her.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move forward mates and march toward the revolution.”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2019</w:t>
      </w:r>
    </w:p>
    <w:p>
      <w:pPr>
        <w:pStyle w:val="Normal177"/>
      </w:pPr>
    </w:p>
    <w:p>
      <w:pPr>
        <w:pStyle w:val="Normal177"/>
        <w:ind w:left="200"/>
        <w:sectPr>
          <w:type w:val="continuous"/>
          <w:pgMar w:top="840" w:right="1000" w:bottom="840" w:left="1000" w:header="400" w:footer="400"/>
          <w:pgNumType w:fmt="decimal"/>
          <w:cols w:space="720"/>
        </w:sectPr>
      </w:pPr>
      <w:r>
        <w:br/>
      </w:r>
      <w:r>
        <w:pict>
          <v:line id="_x0000_s159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78"/>
      </w:pPr>
    </w:p>
    <w:p>
      <w:pPr>
        <w:pStyle w:val="Normal178"/>
      </w:pPr>
      <w:r>
        <w:pict>
          <v:shape id="_x0000_i1595" type="#_x0000_t75" alt="LexisNexis®" style="width:147.75pt;height:30pt">
            <v:imagedata r:id="rId10" o:title=""/>
          </v:shape>
        </w:pict>
      </w:r>
      <w:r>
        <w:cr/>
      </w:r>
    </w:p>
    <w:p>
      <w:pPr>
        <w:pStyle w:val="Heading1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Voting to get easier for Orange County residents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Titan: California State University - Fullerton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w:t>
      </w:r>
    </w:p>
    <w:p>
      <w:pPr>
        <w:pStyle w:val="Normal178"/>
        <w:keepNext w:val="0"/>
        <w:spacing w:after="0" w:line="240" w:lineRule="atLeast"/>
        <w:ind w:right="0"/>
        <w:jc w:val="both"/>
      </w:pPr>
      <w:bookmarkStart w:id="357" w:name="Bookmark_179"/>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2019 UWIRE via U-Wire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Gray Brandon Pho</w:t>
      </w:r>
    </w:p>
    <w:p>
      <w:pPr>
        <w:pStyle w:val="Normal178"/>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596" style="position:absolute;z-index:25204736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voters will be able to cast a ballot at any polling location, regardless of where they live by next year, under a massive county election system overhaul at a time where different areas of the region have become key competitive battlegrounds in national, state and local elections.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attempt by the Orange County Registrar of Voters - and other counties across the state - to pull away from past issues of having multiple polling places in a single neighborhood or other traditional areas, confusing voters.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Registrar of Voters hope to catch up to recent trends that show voting by mail has become more and more popular with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under the new system will also have the option of a longer, 11-day voting period. The exact locations of these new centers are still unclear despite promises by the Orange County Registrar of Voters to have nearly 200 of them up and down the county by 2020.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convenient for voters that they can just go anywhere in the county, which would make voting seem like not as much of a hassle," said Emily Riseling, Cal State Fullerton student and music major.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senior believes these new guidelines may draw a younger voter turnout.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people my age who don't vote because they don't want to deal with either waiting in lines or taking the time out of their day to go vote."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Riseling said it's nice to have the amount of voting options she can now choose from to accommodate the student's schedule.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voting system will be fully implemented by 2020 amid revelations that voter registration in the county has tipped from majority registered Republicans to majority registered Democrats.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the county's 1.6 million registered voters, around 562,000 of those are registered Democrat (34%) and around 553,000 (33%) are registered Republican, according to the county's most recent voter registration data.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437,000 (26%) are registered as no party preference, with outlier political parties like the Green Party comprising smaller percentages of the county's registered electorate, according to the same data.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overtook Orange County's historically Republican-elected U.S. House District of Representatives Congressional seats in 2018, winning four of them in the November midterm elections.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effect of the latest elections, the Democratic party holds every single one of the county's seven congressional seats.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election since 1940 inof which not a single republican will represent Orange County in Congress, the third largest county in California, where Democrats now maintain a political stronghold.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Democrats have much to worry about, wrote Democratic Party of Orange County chair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in an October opinion piece for the nonprofit news agency, Voice of OC.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Democrats' voter registration advantage in Orange County, an astonishing 70% of local offices like City Council and School Board seats are disproportionately held by Republicans," she wrote, adding that Orange County Democrats face "hotly contested" Congressional seat races next year.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 four battleground districts have a GOP voter registration advantage,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added,  "and national Republican groups are preparing heavy investments into these races. We should expect a challenging election cycle."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to Orange County's election process are part of a larger state initiative to begin rolling out voting centers in place of traditional polling places through the Voter's Choice Act, which became law in 2016.</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reformatting of the election system, while it might have a fairly good effect on the outcome of voter turnout, will draw concerns from some segment of a population like communities of color, said Mindy Romero, director for the California Civic Engagement Project at the University of Southern California.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unfortunately a terrible history in our country around suppression of the African-American vote," Romero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Romero said something about a change this significant, that would potentially involve removing a neighborhood's polling place in favor of a vote center that could be further away from their home, "sparks the question 'Why?'"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is a really big factor," she added.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Romero noted that the county Registrar's head, Neal Kelley, has been one of the leading supporters of the Voter's Choice Act for a couple of years and that he's put in thought about his approach to voter outreach because Orange County is a very large county.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he's been reaching out to different groups, from what I understand, and trying to partner on the outreach and communication, but the effort's gonna need all of the outreach it can get," Romero said.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outreach, the better, Romero said. "You really can't reach a maximum."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landscape across the state for nonprofits and advocacy groups to do outreaching themselves "is pretty dry," she added.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positives to the Voter's Choice Act, but voters need to know about it," she said. "There has to be outreach to groups to let them know this change is happening, to let them know how important it is that they reach their communities."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2019</w:t>
      </w:r>
    </w:p>
    <w:p>
      <w:pPr>
        <w:pStyle w:val="Normal178"/>
      </w:pPr>
    </w:p>
    <w:p>
      <w:pPr>
        <w:pStyle w:val="Normal178"/>
        <w:ind w:left="200"/>
        <w:sectPr>
          <w:type w:val="continuous"/>
          <w:pgMar w:top="840" w:right="1000" w:bottom="840" w:left="1000" w:header="400" w:footer="400"/>
          <w:pgNumType w:fmt="decimal"/>
          <w:cols w:space="720"/>
        </w:sectPr>
      </w:pPr>
      <w:r>
        <w:br/>
      </w:r>
      <w:r>
        <w:pict>
          <v:line id="_x0000_s1597"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79"/>
      </w:pPr>
    </w:p>
    <w:p>
      <w:pPr>
        <w:pStyle w:val="Normal179"/>
      </w:pPr>
      <w:r>
        <w:pict>
          <v:shape id="_x0000_i1598" type="#_x0000_t75" alt="LexisNexis®" style="width:147.75pt;height:30pt">
            <v:imagedata r:id="rId10" o:title=""/>
          </v:shape>
        </w:pict>
      </w:r>
      <w:r>
        <w:cr/>
      </w:r>
    </w:p>
    <w:p>
      <w:pPr>
        <w:pStyle w:val="Heading1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Abolish ICE? For OC Dems, question is risky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2019 Sunday</w:t>
      </w:r>
    </w:p>
    <w:p>
      <w:pPr>
        <w:pStyle w:val="Normal179"/>
        <w:keepNext w:val="0"/>
        <w:spacing w:after="0" w:line="240" w:lineRule="atLeast"/>
        <w:ind w:right="0"/>
        <w:jc w:val="both"/>
      </w:pPr>
      <w:bookmarkStart w:id="359" w:name="Bookmark_180"/>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Orange County Register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Roxana Kopetman; rkopetman@scng.com @roxanakopetman on Twitter</w:t>
      </w:r>
    </w:p>
    <w:p>
      <w:pPr>
        <w:pStyle w:val="Normal179"/>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599" style="position:absolute;z-index:25204940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’s Democratic leaders made one thing clearlast week: They don’t approve of the tactics employed by the federal agency tasked with immigration enforcement.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 they go so far as to say they want to do away with Immigration and Customs Enforcement? No.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resolution to seek the end of ICE was proposed to the Democratic Party of Orange County Central Committee on Mondayin Orange.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worried that Republicans will use the “abolish ICE” language as a political weapon against Democratic candidates, party leaders voted to soften their stance, calling only for reforms to the agency.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stake, some said, was the progress that Democrats recently have made in Orange County.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 so-called “blue wave” midterm flipped four GOP House seats to local Democrats: Reps. Gil Cisneros, Mike Levin, Katie Porter and Harley Rouda. This year, political party registration in Orange County — once a bastion for the GOP — flipped as well, with more Democrats than Republicans.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new Democrats are first-generation immigrant voters and young people, two groups that in Orange County are heavily Latino.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difficult resolution for Orange County,” party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said at the onset of the meeting, referring to the question about 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 now are in the majority,”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referring to the registration flip. “We are, in fact, above [by] 5,594 voter registrations.”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 100 or so Democrats in the room began to applaud,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stopped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clap,” she said. “I want to tell you that [this advantage is] not in Harley’s district. I want to tell you that it’s not in Katie’s district. In fact, I want to tell you that it’s not in Gil’s area.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four Congressional candidates are in deep trouble,”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of the incumbents, all of whom are facing potentially strong challengers in 2020.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we won this wave, I don’t want people to rest on their laurels,” she said later. “They’re wonderful candidates. And we’re going to do everything we can to keep them. But it’s not easy.”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Resolutions by local political groups carry no legal weight. Instead, they’re intended to be seen as symbolic moves.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 year ago, the Los Angeles County Democratic Party approved a resolution nearly identical to the one considered this week by Orange County Democrats. But the title in Los Angeles was different: “Hold U.S. Immigration and Customs Enforcement Accountable.”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“Anytime we take these positions, they’re always a risk, especially someplace like Orange County, where it could give another talking point to Republicans,” said Mark Gonzalez, chairman of the Los Angeles Democratic Party.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know what, we have to stand for something. Kudos to them,” he added. “It addresses an issue Democrats have to take a stand on, and we can’t be wishy-washy about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Orange County Democrats’ meeting Monday night was often testy, with people speaking over one another, raising numerous parliamentary points of order and, at one point, briefly booting out a Register reporter and photographer while members decided whether they would allow media at the meeting.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numerous amendments and votes, the committee settled the ICE question by voting 30-11, with one abstention, in favor of a resolution that supports humane immigration and “reforming” the immigration agency. The word “abolish” was no longer in the title.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Immigration and Customs Enforcement agency has been accused of inhumane treatment, separating and caging children, and depriving detainees of medical care and adequate food.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the support of some members — along with dozens of immigrant-rights advocates that showed up to support the resolution — local party leaders also OK’d adding language to the resolution that should the agency’s “atrocities” continue, the local county party would consider calling for its abolishment.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thought the amended resolution was a reasonable compromise.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that the language is less divisive than that in the original resolution,” said Annie Wright, a vice chair representing south Orange County, who switched her vote from no to yes after the amendment.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affirms our common Democratic Party’s condemnation of the heinous enforcement practices of ICE while focusing on the discriminating policies of the Trump administration. Abolishing ICE without changing those policies would merely transfer the same enforcement tasks to other agencies,” Wright said a day after the meeting.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party members, such as former Westminster Councilwoman Diana Carey, remained opposed.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all want to see the injustice of family separation stopped, DACA youth recognized, and the asylum system fixed, I believe that the only effect this resolution will have is to be used against our Congressional representatives,” Carey wrote in an e-mail Tuesday.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DACA youth are those under the Deferred Action for Childhood Arrivals program.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Carey called the resolution “completely unnecessary,” and noted that the state Democratic Party’s executive board last month approved a resolution stating the federal agency has a responsibility to care for immigrants and treat people with respect, dignity and compassion.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Immigrant rights advocates expressed mixed feelings. Some called it a watered-down resolution from a party that relies on the Latino vote to succeed. Others were pleased that at least a compromise was reached.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win that we’re having this conversation in the first place,” immigrant-rights activist Hairo Cortes said after the meeting.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conversation may not have happened had it not been reintroduced by Victor Valladares, an executive committee member.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11, a majority of the executive board of the Democratic Party of Orange County passed a resolution calling for the abolishment of ICE. By the next day, some were urging the board to revisit the matter.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days later, members met via conference call to discuss one issue: the resolution. The board then agreed to indefinitely table the matter.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the fear this would be used as a weaponized tool by Republicans that we’re for open borders, [which the party does not support],” said Valladares, the West vice chair of the county’s party.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did like a backroom deal to not talk about it,” he said. “I brought it back because it was killing me inside.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joined the party to transform it and be more transparent,” he added. “I wanted the resolution to be raised before the full committee.”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resurfaced at the Central Committee’s meeting last month, but because many of the members were away, it was pushed tolast week’s meeting.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Valladares voted Monday against the amended resolution.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would say it’s a small little victory,” he said. “But it’s not the resolution I wanted.”</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2019</w:t>
      </w:r>
    </w:p>
    <w:p>
      <w:pPr>
        <w:pStyle w:val="Normal179"/>
      </w:pPr>
    </w:p>
    <w:p>
      <w:pPr>
        <w:pStyle w:val="Normal179"/>
        <w:ind w:left="200"/>
        <w:sectPr>
          <w:type w:val="continuous"/>
          <w:pgMar w:top="840" w:right="1000" w:bottom="840" w:left="1000" w:header="400" w:footer="400"/>
          <w:pgNumType w:fmt="decimal"/>
          <w:cols w:space="720"/>
        </w:sectPr>
      </w:pPr>
      <w:r>
        <w:br/>
      </w:r>
      <w:r>
        <w:pict>
          <v:line id="_x0000_s160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093"/>
          <w:headerReference w:type="default" r:id="rId1094"/>
          <w:footerReference w:type="even" r:id="rId1095"/>
          <w:footerReference w:type="default" r:id="rId1096"/>
          <w:headerReference w:type="first" r:id="rId1097"/>
          <w:footerReference w:type="first" r:id="rId1098"/>
          <w:pgSz w:w="12240" w:h="15840"/>
          <w:pgMar w:top="840" w:right="1000" w:bottom="840" w:left="1000" w:header="400" w:footer="400"/>
          <w:pgNumType w:fmt="decimal"/>
          <w:cols w:space="720"/>
          <w:titlePg w:val="0"/>
        </w:sectPr>
      </w:pPr>
    </w:p>
    <w:p>
      <w:pPr>
        <w:pStyle w:val="Normal180"/>
      </w:pPr>
    </w:p>
    <w:p>
      <w:pPr>
        <w:pStyle w:val="Normal180"/>
      </w:pPr>
      <w:r>
        <w:pict>
          <v:shape id="_x0000_i1601" type="#_x0000_t75" alt="LexisNexis®" style="width:147.75pt;height:30pt">
            <v:imagedata r:id="rId10" o:title=""/>
          </v:shape>
        </w:pict>
      </w:r>
      <w:r>
        <w:cr/>
      </w:r>
    </w:p>
    <w:p>
      <w:pPr>
        <w:pStyle w:val="Heading1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Turns Blue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2019 Wednesday 12:08 PM PST</w:t>
      </w:r>
    </w:p>
    <w:p>
      <w:pPr>
        <w:pStyle w:val="Normal180"/>
        <w:keepNext w:val="0"/>
        <w:spacing w:after="0" w:line="240" w:lineRule="atLeast"/>
        <w:ind w:right="0"/>
        <w:jc w:val="both"/>
      </w:pPr>
      <w:bookmarkStart w:id="361" w:name="Bookmark_181"/>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City News Service, Inc. All Rights Reserved</w:t>
      </w:r>
    </w:p>
    <w:p>
      <w:pPr>
        <w:pStyle w:val="Normal18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80"/>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02" style="position:absolute;z-index:25205145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Orange County is a Republican stronghold no more.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is now home to 547,458 registered Democrats, compared with 547,369 Republicans, according to statistics released today by the county Registrar of Voters. The number of voters not aligned with a political party has surged in recent years, now at 440,771, or 27.4% of the county's voters.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attributed the shift to changing demographics, aggressive recruitment efforts and President Donald Trump.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definitely a Trump effect," Orange County Democratic Chairwoman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told City News Service. "We saw a huge surge of women (registering) after the Women's March. ... When they saw a president degrade women I think that was a big one for them. Also, climate change is a big deal. We need to protect our coastlines and that's a big issue for folks. That's one of the issues that have moved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numbers, Orange County GOP Chairman Fred Whitaker said he still believes the county remains conservative.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is still a conservative county, but it's now a purple county," Whitaker said. "It's now a fight for the No Party Preference voters who have grown exponentially throughout the state recently, and Orange County isn't immune to that trend. It just hit us later than the rest of the state."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argued that voter registration increases for Democrats in the county since 2006 "has only shifted by 5 percent." He doubted voters were "running to embrace the Democrat Party. In terms of 2020 their gains have not been in competitive districts for the next (election) cycle. We still hold voter registration advantages in the seats we are focused on for the next election."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said the party "maintained a 2-to-1 advantage in holding elected offices throughout the county" last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focus on winning the votes of (no-party preference) voters and gaining their support and their registration in the long term. We are going to fight for our county," he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Steel, Republican national committeeman for California, blamed the GOP decline on the large increase in the number of voters who register with no party preference, and on Republicans leaving the state because of high housing costs, poor schools and lackluster job opportunities.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tremendous outflow of people leaving California. We've been an out-migration state for 20 years, and that's particularly acute in the suburbs," said the Seal Beach resident, who predicted the tide would turn because of overreach by the Democratic politicians who control every arm of state government. "There is an opportunity as Democrats get more aggressive in Sacramento and alienate more people."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gaining an edge over Republicans is a watershed moment for a place that has long been a citadel of GOP strength and one that could have national implications for the future of the Republican Party if similar shifts occur in other parts of the country.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Democrats had an edge in voter registration was a brief moment in the 1970s following President Richard Nixon's resignation as he was threatened with impeachment,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November midterm elections the Democrats won every congressional seat in the county.</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2019</w:t>
      </w:r>
    </w:p>
    <w:p>
      <w:pPr>
        <w:pStyle w:val="Normal180"/>
      </w:pPr>
    </w:p>
    <w:p>
      <w:pPr>
        <w:pStyle w:val="Normal180"/>
        <w:ind w:left="200"/>
        <w:sectPr>
          <w:type w:val="continuous"/>
          <w:pgMar w:top="840" w:right="1000" w:bottom="840" w:left="1000" w:header="400" w:footer="400"/>
          <w:pgNumType w:fmt="decimal"/>
          <w:cols w:space="720"/>
        </w:sectPr>
      </w:pPr>
      <w:r>
        <w:br/>
      </w:r>
      <w:r>
        <w:pict>
          <v:line id="_x0000_s1603"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81"/>
      </w:pPr>
    </w:p>
    <w:p>
      <w:pPr>
        <w:pStyle w:val="Normal181"/>
      </w:pPr>
      <w:r>
        <w:pict>
          <v:shape id="_x0000_i1604" type="#_x0000_t75" alt="LexisNexis®" style="width:147.75pt;height:30pt">
            <v:imagedata r:id="rId10" o:title=""/>
          </v:shape>
        </w:pict>
      </w:r>
      <w:r>
        <w:cr/>
      </w:r>
    </w:p>
    <w:p>
      <w:pPr>
        <w:pStyle w:val="Heading1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Political shift seen in county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2019 Wednesday</w:t>
      </w:r>
    </w:p>
    <w:p>
      <w:pPr>
        <w:pStyle w:val="Normal181"/>
        <w:keepNext w:val="0"/>
        <w:spacing w:after="0" w:line="240" w:lineRule="atLeast"/>
        <w:ind w:right="0"/>
        <w:jc w:val="both"/>
      </w:pPr>
      <w:bookmarkStart w:id="363" w:name="Bookmark_182"/>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Orange County Register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 bstaggs@scng.com @JournoBrooke on Twitter</w:t>
      </w:r>
    </w:p>
    <w:p>
      <w:pPr>
        <w:pStyle w:val="Normal181"/>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05" style="position:absolute;z-index:25205350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region once associated with John Birch, Richard Nixon and Ronald Reagan is now home to more Democrats than Republicans.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Registrar Neal Kelley reported that there were 547,458 Democrats and 547,369 Republicans registered to vote in Orange County, making the county blue by 89 voters.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switch marks the first time Democrats have outnumbered Republicans in the county since a short-lived swap in 1978, following the Watergate scandal. And it ’s the latest step in a political and cultural shift that’s been underway for years, with the county becoming more racially, ethnically and economically diverse and the Republican Party becoming less popular with non-white, younger voters.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Tuesday’s flip also is a sign that Democrats are gaining momentum. While the two major parties have slipped or held even statewide in recent years (with the GOP falling to third place, statewide) and No Party Preference has gained ground, that’s not been the case recently in Orange County. Instead, over the past several months, Democrats and Republicans have gained ground, with Democrats gaining, on average, roughly four times as many registered local vot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ers as the GOP.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have now is a change of the character of the county,” said Dan Jacobson, chair of the Democratic Foundation of Orange County.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shift has been expected, it happened several years before many observers predicted. And experts on both sides of the political aisle say backlash against President Donald Trump — along with a GOP that’s largely stood behind his rhetoric — is the reason.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leaders say they’re taking the change seriously, though they also are downplaying the significance of the latest data.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believe this is a conservative county,” said Randall Avilla, spokesman for the Republican Party of Orange County.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predicting the “pendulum will swing back” within 10 years, as Democrats move left, Avilla added: “We are fully invested and will continue to fight for our county.”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local Democrats note that demographics increasingly are on their side. Younger voters, Latinos and Asians are growing voting blocs in Orange County, and all three currently favor Democrats over Republicans. Those trends boost the odds that the county’s congressional delegation, which flipped from majority red to all blue in November, will stay in Democratic hands. And if they hold, those trends also might make local offices typically dominated by the GOP — for county supervisors, city councils and school districts — ripe for Democratic gains.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voters stand up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neighboring San Diego County, where the registration edge flipped from blue to red and back to blue again 11 years ago, Orange County was a Republican stronghold almost continuously since its inception.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GOP’s all-time peak in the county came in 1928, when 73% of registered voters were Republicans. The modern-era high came in 1990, when 56% of the local electorate was Republican, giving the GOP a 22-point advantage over Democrats. Since then, that edge narrowed, dropping to 17 percentage points in 2000 and 11 points in 2010.</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factor driving the shift has been the rise of non-white voters, particularly in inland Orange County cities.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the past three years the number of Latinos registered to vote in Orange County has jumped 34%, as more people have become citizens and those born in this country have grown old enough to vote. Overall, Latinos now account for 21% of the county’s electorate. And many local Latinos are registering as No Party Preference or as members of smaller political parties, they’re three times as likely to register as Democrats than as Republicans.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if less dramatic shift is taking place among Asian American voters. Asian Americans now account for 16% of all registered voters in Orange County and, as a bloc, 30% are registered as Democrats, 29% as Republicans and 41% are No Party Preference or with smaller parties. But the biggest switch of all is happening among young voters.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2002, Orange County voters ages 18 to 34, regardless of race, were aligned with the GOP, with Republicans holding a 42% to 29% registration advantage over Democrats. Today, that’s virtually flipped, with under-34 Democrats holding a 38% to 20% advantage over Republicans. Overall, younger voters in Orange County account for 31% of all registrations.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half a million registered Democrats in Orange County are ‘new Democrats,’ who want to be represented by democratic values,”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“They care about issues ranging from healthcare, housing and environment to women’s rights, among others.”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Avilla, with the GOP, argues the bigger headline is the number of Orange County residents in all voting blocs who now register as No Party Preference or with smaller parties. They combined to account for nearly a third of the local electorate (NPP registration in O.C. is 27.4%) though they’ve lost ground this year as Democrats have surged and Republicans have gained at a slower rate. Still, while surveys show that most independent voters in California lean left, Avilla believes the GOP that can win over a majority of those undeclared voters and have a substantial advantage going forward.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 Jacobson argues the surge for his party, locally, runs beyond shifting demographics. For at least a decade, he said, national GOP leaders have talked less about fiscal conservatism, the GOP’s traditional brand, in favor of racially tinged arguments about immigration and so-called culture issues.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wave, and there’s no nice way of saying this… of national Republican leaders saying stupid things.”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Jacobson pointed to the anti-immigrant rhetoric of the Tea Party movement and the GOP’s long-running talking point, led by Trump, that Barack Obama was not born in the United States.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that was not going to be acceptable to the majority of Orange County Republicans,” Jacobson said. “They didn’t leave the Republican party, the Republican party left them.”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Donald Trump.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factor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Trump’s candidacy began, Jacobson helped assemble a local team of Democrats that worked to turn Orange County blue, city by city. They held voter registration drives focused in areas that were close to flipping. They took advantage of a law that lets them register young people — who are more likely to register blue — at 17 and a half, so they’ll be ready to vote the day they turn 18.</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2016, local Democrats were positioned for some gains. And the ’16 presidential election was the first in 48 years in which more Orange County ballots were cast for a Democratic (Hillary Clinton) than a Republican.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Trump won the Electoral College, despite losing the national popular vote by nearly 3 million, local Democrats were part of the national surge in protests against the Trump presidency and in favor of women’s rights, humane treatment of immigrants and other causes championed by Democrats. By last year’s mid-term election, Orange County’s GOP congressional delegation — already a conservative island in solidly left California — was facing headwinds. National GOP groups focused their political efforts outside of California, while the Democratic Congressional Campaign Committee (DCCC) worked with other groups to register Democrats in Orange County. The congressional flip that followed — in which four GOP house members or GOP contenders lost to first-time Democratic challengers — was predictable based on on-the-ground trends.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new Democratic registration among diverse, young voters has been most apparent in Inland cities,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cases of Republicans having a “change of heart” also has played out in affluent areas along the Orange County coast. That’s particularly true across the south coast in areas like San Clemente, where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noted Nixon went to write his memoirs after resigning his presidency. Still, some experts predicted the surge would slow after 2018. Instead, the blue surge has only accelerated heading into the 2020 election cycle.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ahead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Orange County GOP leaders say registration isn’t as important as voter turnout, and Avilla said that his party did a better job at getting Republicans to cast ballots in 2018, even if some ended up voting against GOP candidates.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even while blue registration is surging, Avilla noted the biggest gains are in districts that are already blue. He said the GOP will work to register voters in targeted areas, such as the 39th, 45th, 48th and 49th congressional districts, where registration still leans red. He said the GOP also is going after voters with no declared party.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Locally, Avilla pointed out that 27 out of 34 city councils in Orange County remain majority Republican. And Democrats hold a registration advantage in just 14 of the county’s 34 cities (though two cities, Aliso Viejo and Westminster, lean Republican by less than 1 percentage point).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still trust Republicans on issues closest to home,” Avilla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Andy Orellana, spokesman for the DCCC, said his party has brought field managers to Orange County “who are trained to execute a modern campaign strategy and harness the growing enthusiasm.”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while Democrats will push hard to win congressional seats, they also will push to “propel our base toward significant victories in school board and city council elections in 2020.”</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other former Republican strongholds also are seeing Democrats make inroads. Tarrant County in Texas and San Luis Obispo County both recently flipped.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Orange County goes, so goes the nation,” said Fred Smoller, a political science professor at Chapman University.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time being, however, Democrat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one thing has become clear: Orange County is no longer the place where Reagan once said “good Republicans go to die.”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Martin Wisckol contributed to this report.</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2019</w:t>
      </w:r>
    </w:p>
    <w:p>
      <w:pPr>
        <w:pStyle w:val="Normal181"/>
      </w:pPr>
    </w:p>
    <w:p>
      <w:pPr>
        <w:pStyle w:val="Normal181"/>
        <w:ind w:left="200"/>
        <w:sectPr>
          <w:type w:val="continuous"/>
          <w:pgMar w:top="840" w:right="1000" w:bottom="840" w:left="1000" w:header="400" w:footer="400"/>
          <w:pgNumType w:fmt="decimal"/>
          <w:cols w:space="720"/>
        </w:sectPr>
      </w:pPr>
      <w:r>
        <w:br/>
      </w:r>
      <w:r>
        <w:pict>
          <v:line id="_x0000_s1606"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82"/>
      </w:pPr>
    </w:p>
    <w:p>
      <w:pPr>
        <w:pStyle w:val="Normal182"/>
      </w:pPr>
      <w:r>
        <w:pict>
          <v:shape id="_x0000_i1607" type="#_x0000_t75" alt="LexisNexis®" style="width:147.75pt;height:30pt">
            <v:imagedata r:id="rId10" o:title=""/>
          </v:shape>
        </w:pict>
      </w:r>
      <w:r>
        <w:cr/>
      </w:r>
    </w:p>
    <w:p>
      <w:pPr>
        <w:pStyle w:val="Heading1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OC Democrats Poised to Eclipse GOP in Registrations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2019 Tuesday 6:41 PM PST</w:t>
      </w:r>
    </w:p>
    <w:p>
      <w:pPr>
        <w:pStyle w:val="Normal182"/>
        <w:keepNext w:val="0"/>
        <w:spacing w:after="0" w:line="240" w:lineRule="atLeast"/>
        <w:ind w:right="0"/>
        <w:jc w:val="both"/>
      </w:pPr>
      <w:bookmarkStart w:id="365" w:name="Bookmark_183"/>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City News Service, Inc. All Rights Reserved</w:t>
      </w:r>
    </w:p>
    <w:p>
      <w:pPr>
        <w:pStyle w:val="Normal182"/>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82"/>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08" style="position:absolute;z-index:25205555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ANA (CNS) - For the first time since President Richard Nixon resigned in the wake of the Watergate scandal, Orange County Democrats are poised to take a lead in voter registrations in the reliably Republican stronghold.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Tuesday, Democrats had 547,385 registered voters and Republicans had 547,394.</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we will surpass the Republican registration,"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chairwoman of the Orange County Democratic Party.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steadily shrinking,"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of the advantage Republicans have enjoyed for decades except for a brief period in the 1970s following Nixon's resignation as he was threatened with impeachment.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working hard on the ground for a long period of time,"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"But I would say we've expedited our movement over the past two years."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demographics have been helping,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also noticed "a huge movement in white affluent women in south Orange County" who are switching from the GOP,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women have been turned off by President Donald Trump, who has been accused of sexual misconduct and attacks,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climate change is a big deal,"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 need to protect our coastlines and that's a big issue for folks. That's one of the issues that moved (women)."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November midterm elections the Democrats won every congressional seat in the county. Former President Barack Obama nearly won Orange County in 2008, the first time for a Democrat since Franklin Delano Roosevelt in his first term, but in 2016 Hillary Clinton beat Trump in the county.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left with Orange County Republican Chairman Fred Whitaker were not immediately returned.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2019</w:t>
      </w:r>
    </w:p>
    <w:p>
      <w:pPr>
        <w:pStyle w:val="Normal182"/>
      </w:pPr>
    </w:p>
    <w:p>
      <w:pPr>
        <w:pStyle w:val="Normal182"/>
        <w:ind w:left="200"/>
        <w:sectPr>
          <w:type w:val="continuous"/>
          <w:pgMar w:top="840" w:right="1000" w:bottom="840" w:left="1000" w:header="400" w:footer="400"/>
          <w:pgNumType w:fmt="decimal"/>
          <w:cols w:space="720"/>
        </w:sectPr>
      </w:pPr>
      <w:r>
        <w:br/>
      </w:r>
      <w:r>
        <w:pict>
          <v:line id="_x0000_s1609"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83"/>
      </w:pPr>
    </w:p>
    <w:p>
      <w:pPr>
        <w:pStyle w:val="Normal183"/>
      </w:pPr>
      <w:r>
        <w:pict>
          <v:shape id="_x0000_i1610" type="#_x0000_t75" alt="LexisNexis®" style="width:147.75pt;height:30pt">
            <v:imagedata r:id="rId10" o:title=""/>
          </v:shape>
        </w:pict>
      </w:r>
      <w:r>
        <w:cr/>
      </w:r>
    </w:p>
    <w:p>
      <w:pPr>
        <w:pStyle w:val="Heading1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Orange County turns blue: Democrats outnumber GOP in long-time conservative haven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East Bay Times (California)</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2019 Tuesday</w:t>
      </w:r>
    </w:p>
    <w:p>
      <w:pPr>
        <w:pStyle w:val="Normal183"/>
        <w:keepNext w:val="0"/>
        <w:spacing w:after="0" w:line="240" w:lineRule="atLeast"/>
        <w:ind w:right="0"/>
        <w:jc w:val="both"/>
      </w:pPr>
      <w:bookmarkStart w:id="367" w:name="Bookmark_184"/>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MediaNews Group, Inc. and ANG Newspapers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Staggs</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place where "the good Republicans go to die" is no longer a hotbed of conservatism. Demographics and Trump get credit for the change.</w:t>
      </w:r>
    </w:p>
    <w:p>
      <w:pPr>
        <w:pStyle w:val="Normal183"/>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11" style="position:absolute;z-index:25205760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 a region once associated with John Birch, Richard Nixon and Ronald Reagan - is now home to more Democrats than Republicans.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Wednesday morning, Registrar Neal Kelley reported there are 547,458 Democrats vs. 547,369 Republicans registered to vote in Orange County, making the county blue by 89 voters.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marks the first time Democrats have outnumbered Republicans in the county since a short-lived swap in 1978, following the Watergate scandal. And it's the latest step in a political and cultural shift that's been underway for years, with the county becoming more racially, ethnically and economically diverse and the Republican party becoming less popular with non-white, younger voters.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also is a sign that Democrats, not Republicans, are gaining momentum. While the two major parties have slipped or held even statewide in recent years (with the GOP falling to third place, statewide) and No Party Preference has gained ground, that's not been the case recently in Orange County. Instead, over the past several months, Democrats and Republicans both have gained ground with Democrats gaining, on average, roughly four times as many registered local voters as the GOP.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now is a change of the character of the county," said Dan Jacobson, chair of the Democratic Foundation of Orange County.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shift has been expected, it happened several years before many observers predicted. And experts on both sides of the political aisle say backlash against President Donald Trump - along with a GOP that's largely stood behind his rhetoric - is the reason.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say they're taking the change seriously, though they also are downplaying the significance of the latest data.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believe this is a conservative county," said Randall Avila, spokesman for the Republican Party of Orange County.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predicting the "pendulum will swing back" within 10 years, as Democrats move left, Avila added: "We are fully invested and will continue to fight for our county."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local Democrats note that demographics increasingly are on their side. Younger voters, Latinos and Asians are growing voting blocs in Orange County, and all three currently favor Democrats over Republicans.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trends boost the odds that the county's congressional delegation, which flipped from majority red to all blue in November, will stay in Democratic hands. And if they hold, those trends also might make local offices typically dominated by the GOP - for county supervisors, city councils and school districts - ripe for Democratic gains.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neighboring San Diego County, where the registration edge flipped from blue to red and back to blue again 11 years ago, Orange County was a Republican stronghold almost continuously since its inception.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all-time peak in the county came in 1928, when 73% of registered voters were Republicans. The modern-era high came in 1990, when 56% of the local electorate was Republican, giving the GOP a 22-point advantage over Democrats. Since then, that edge narrowed, dropping to 17 percentage points in 2000 and 11 points in 2010.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driving the shift has been the rise of non-white voters, particularly in inland Orange County cities.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the past three years the number of Latinos registered to vote in Orange County has jumped 34%, as more people have become citizens and those born in this country have grown old enough to vote. Overall, Latinos now account for 21% of the county's electorate. And many local Latinos are registering as No Party Preference or as members of smaller political parties, they're three times as likely to register as Democrats than as Republicans.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if less dramatic shift is taking place among Asian American voters. Asian Americans now account for 16% of all registered voters in Orange County and, as a bloc, 30% are registered as Democrats, 29% as Republicans and 41% are No Party Preference or with smaller parties.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biggest switch of all is happening among young voters.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Orange County voters ages 18 to 34, regardless of race, were aligned with the GOP, with Republicans holding a 42% to 29% registration advantage over Democrats. Today, that's virtually flipped, with under-34 Democrats holding a 38% to 20% advantage over Republicans. Overall, younger voters in Orange County account for 31% of all registrations.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half a million registered Democrats in Orange County are 'new Democrats,' who want to be represented by democratic values,"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chair of the Democratic Party of Orange County. "They care about issues ranging from healthcare, housing and environment to women's rights, among others."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 with the GOP, argues the bigger headline is the number of Orange County residents in all voting blocs who now register as No Party Preference or with smaller parties. They combined to account for nearly a third of the local electorate (NPP registration in O.C. is 27.4%) though they've lost ground this year as Democrats have surged and Republicans have gained at a slower rate. Still, while surveys show that most independent voters in California lean left, Avila believes the GOP that can win over a majority of those undeclared voters and have a substantial advantage going forward.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 Jacobson argues the surge for his party, locally, runs beyond shifting demographics. For at least a decade, he said, national GOP leaders have talked less about fiscal conservatism, the GOP's traditional brand, in favor of racially tinged arguments about immigration and so-called culture issues.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wave, and there's no nice way of saying this... of national Republican leaders saying stupid things."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pointed to the anti-immigrant rhetoric of the Tea Party movement and the GOP's long-running talking point, led by Trump, that Barack Obama was not born in the United States.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was not going to be acceptable to the majority of Orange County Republicans," Jacobson said. "They didn't leave the Republican party, the Republican party left them."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Donald Trump.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Trump's candidacy began, Jacobson helped assemble a local team of Democrats that worked to turn Orange County blue, city by city. They held voter registration drives focused in areas that were close to flipping. They took advantage of a law that lets them register young people - who are more likely to register blue - at 17 1/2, so they'll be ready to vote the day they turn 18.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local Democrats were positioned for some gains. And the '16 presidential election was the first in 48 years in which more Orange County ballots were cast for a Democratic (Hillary Clinton) than a Republican.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Trump won the Electoral College, despite losing the national popular vote by nearly 3 million, local Democrats were part of the national surge in protests against the Trump presidency and in favor of women's rights, humane treatment of immigrants and other causes championed by Democrats.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last year's mid-term election, Orange County's GOP congressional delegation - already a conservative island in solidly left California - was facing headwinds. National GOP groups focused their political efforts outside of California, while the Democratic Congressional Campaign Committee (DCCC) worked with other groups to register Democrats in Orange County. The congressional flip that followed - in which four GOP house members or GOP contenders lost to first-time Democratic challengers - was predictable based on on-the-ground trends.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new Democratic registration among diverse, young voters has been most apparent in inland cities,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cases of Republicans having a "change of heart" also has played out in affluent areas along the Orange County coast. That's particularly true across the south coast in areas like San Clemente, where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noted Nixon went to write his memoirs after resigning his presidency.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experts predicted the surge would slow after 2018. Instead, the blue surge has only accelerated heading into the 2020 election cycle.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GOP leaders say registration isn't as important as voter turnout. And Avila said his party did a better job at getting Republicans to cast ballots in 2018, even if some ended up voting against GOP candidates.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even while blue registration is surging, Avila noted the biggest gains are in districts that are already blue. He said the GOP will work to register voters in targeted areas, such as the 39th, 45th, 48th and 49th congressional districts, where registration still leans red. He said the GOP also is going after voters with no declared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Avila pointed out that 27 out of 34 city councils in Orange County remain majority Republican. And Democrats hold a registration advantage in just 14 of the county's 34 cities (though two cities, Aliso Viejo and Westminster, lean Republican by less than 1 percentage point).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still trust Republicans on issues closest to home," Avila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Andy Orellana, spokesman for the DCCC, said his party has brought field managers to Orange County "who are trained to execute a modern campaign strategy and harness the growing enthusiasm."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while Democrats will push hard to win congressional seats, they also will push to "propel our base toward significant victories in school board and city council elections in 2020."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former Republican strongholds also are seeing Democrats make inroads. Tarrant County in Texas and San Luis Obispo County both recently flipped.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Orange County goes, so goes the nation," said Fred Smoller, a political science professor at Chapman University.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time being, however, Democrat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one thing has become clear: Orange County is no longer the place where Reagan once said "good Republicans go to die."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Martin Wisckol contributed to this report.</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2019</w:t>
      </w:r>
    </w:p>
    <w:p>
      <w:pPr>
        <w:pStyle w:val="Normal183"/>
      </w:pPr>
    </w:p>
    <w:p>
      <w:pPr>
        <w:pStyle w:val="Normal183"/>
        <w:ind w:left="200"/>
        <w:sectPr>
          <w:type w:val="continuous"/>
          <w:pgMar w:top="840" w:right="1000" w:bottom="840" w:left="1000" w:header="400" w:footer="400"/>
          <w:pgNumType w:fmt="decimal"/>
          <w:cols w:space="720"/>
        </w:sectPr>
      </w:pPr>
      <w:r>
        <w:br/>
      </w:r>
      <w:r>
        <w:pict>
          <v:line id="_x0000_s1612"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84"/>
      </w:pPr>
    </w:p>
    <w:p>
      <w:pPr>
        <w:pStyle w:val="Normal184"/>
      </w:pPr>
      <w:r>
        <w:pict>
          <v:shape id="_x0000_i1613" type="#_x0000_t75" alt="LexisNexis®" style="width:147.75pt;height:30pt">
            <v:imagedata r:id="rId10" o:title=""/>
          </v:shape>
        </w:pict>
      </w:r>
      <w:r>
        <w:cr/>
      </w:r>
    </w:p>
    <w:p>
      <w:pPr>
        <w:pStyle w:val="Heading1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Black women seek to boost their clout in Democratic Party; Voting bloc energized by candidates on state and national stages. - Correction Appended</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2019 Friday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184"/>
        <w:keepNext w:val="0"/>
        <w:spacing w:after="0" w:line="240" w:lineRule="atLeast"/>
        <w:ind w:right="0"/>
        <w:jc w:val="both"/>
      </w:pPr>
      <w:bookmarkStart w:id="369" w:name="Bookmark_185"/>
      <w:bookmarkEnd w:id="369"/>
    </w:p>
    <w:p>
      <w:pPr>
        <w:pStyle w:val="Normal184"/>
        <w:keepNext w:val="0"/>
        <w:spacing w:after="0" w:line="260" w:lineRule="atLeast"/>
        <w:ind w:left="0" w:right="0" w:firstLine="0"/>
        <w:jc w:val="left"/>
      </w:pPr>
      <w:r>
        <w:br/>
      </w:r>
      <w:r>
        <w:pict>
          <v:shape id="_x0000_i1614" type="#_x0000_t75" alt="Notice" style="width:10.5pt;height:12.75pt">
            <v:imagedata r:id="rId33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Los Angeles Times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bad desk code; Local Desk; Part A; Pg. 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Mai-Duc</w:t>
      </w:r>
    </w:p>
    <w:p>
      <w:pPr>
        <w:pStyle w:val="Normal184"/>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15" style="position:absolute;z-index:25205964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Holly Mitchell of Los Angeles looked out at more than a hundred black women gathered for an annual event at the California Democratic Party convention earlier this summer and marveled at the group's progress.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Black Women's Meetup we could have had in a 7-Eleven ladies' room; there were that few of us," Mitchell said, surveying the crowd. "Look at you now."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much to celebrate. California Sen. Kamala Harris had launched a front-running bid for president. Democratic victories in the 2018 midterm elections helped refocus attention on black women as a pivotal Democratic voting bloc. The number of black women delegates to the California Democratic Party had more than tripled in just two years. And Mitchell and others were seeking to elect the party's first black female chair, Bay Area activist Kimberly Ellis.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would go on to lose the race -- a reminder to many black women in the Democratic Party that they still have a long way to go.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candidacy is fueling a renewed push by black women in California to demand more clout in the organization, which they say has failed to make enough room for them at the top.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endangered species in the eyes of some, so that means that we need to do what?" Mitchell said at the meetup, placing her hand behind her ear. "We need to roll up like black women have done for generations and we know how to do."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comes after the November elections delivered the most racially diverse Congress in history and as Democrats nationwide look to improve representation and outreach in their party among Latinos, Asian Americans and young people.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of those groups have been as loyal to the Democratic Party as black women.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crucial part of winning Democratic coalitions, black women vote often -- in 2008 and 2012, the turnout rate for eligible black women voters was about 7 in 10, higher than any other race or gender subgroup -- and reliably Democratic. Exit poll data show some 96% of black women who voted in 2008 and 2012 cast ballots for President Obama, while a majority of white women voted for his Republican opponents.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attribute Hillary Clinton's loss in 2016 -- when turnout among black women fell several percentage points -- to her campaign's failure to mobilize black voters. Exit polls show some 94% of black women voted for Clinton.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women were also the party's most faithful voters in the 2018 midterm elections, with 92% of those who voted supporting Democratic candidates, according to exit polling.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black voters make up a relatively small percentage of California's electorate -- about 6% of likely voters -- the state's size means the number of black voters here rivals that in New York or Georgia.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say that to win, the party must focus more on turnout among women of color and elect officials who will execute such a plan.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tired of feeling marginalized," Assemblywoman Sydney Kamlager-Dove (D-Los Angeles) said. "It's one thing to continue to ask someone to knock on doors or to write a check, but not to be considered viable as a candidate ... and to not say, 'Hey, why don't you run to be a delegate?'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2016 election, Kamlager-Dove and other California leaders were shocked to learn that national Democrats didn't have cohesive plans to support black women running for office, prompting activists to organize.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you see more black women deciding to run for office, then you see other black women saying we can't just have this sister out here on her own. We have to have people helping her win," she said. "I think just having someone like Kamala Harris run to be president of the United States says that if we want this woman to get there or even have a shot, then we have to be organized as black women."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Kamlager-Dove was one of dozens who signed an open letter to the Democratic National Committee in 2017, criticizing the lack of black women in top party positions in Washington and state organizations, and the "scant support" for black women candidates. Quoting activist Fannie Lou Hamer's 1964 speech demanding a more prominent role for African American Democrats, the letter said, "We are 'sick and tired of being sick and tired.'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was echoed in Ellis' bid to lead the California Democratic Party.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T-shirts bore an image of a folding chair, representing the words of late New York Rep. Shirley Chisholm -- the first black woman to seek a major party's nomination for president -- advising women to bring one "if they don't give you a seat at the table." Before the election for party chair, hundreds -- mostly women -- rallied outside the convention hall to cheer Ellis on, some carrying large cutout images of notable black women in history: Sojourner Truth, Angela Davis and black transgender activist Marsha P. Johnson.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women are not just the margin of victory," Ellis yelled into a pink bullhorn as supporters raised their fists. "But you cannot win without us!"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eventual loss to Los Angeles labor leader Rusty Hicks came as a surprise to supporters of both candidates, who witnessed the large and vocal crowds behind Ellis. Hicks, who was backed by several major unions and a long list of elected officials, was seen by some as an even-keeled pick who would prevent the party from moving too far left.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race, Hicks said he would install a new committee, co-chaired by Ellis and two others, that will make suggestions on how to improve representation in party leadership. More than half the 24-person committee is made up of women, and more than two-thirds are people of color. Its lead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is the first Latina to helm the Orange County Democratic Party.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undeniable that African American women are a core part of the success of the Democratic Party and progressive politics both in California and in this country," Hicks said. "I think that we have an opportunity in California to be an example of how we ensure that all voices are at the table, in particular those voices that play such an important role in our collective success."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said she's heard from dozens of people, many of them black women, who have told her they're reconsidering their commitment to the state party after her loss, making work to improve representation in party leadership all the more urgent.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black women are recognizing our power and are choosing to take a closer look at where we are going to put our loyalties and our votes," Ellis said. "We as a community don't need the Democratic Party. The Democratic Party needs us and we need to remember that."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Deana Becker, a delegate from Marina del Rey, says she has been discouraged by the lack of black women in high-profile positions.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wants us to be the pillars holding everyone up, but nobody wants us to be on the pedestal,"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Aimee Allison, founder of advocacy group She The People, says Ellis' defeat represents a missed opportunity not only to elect a woman of color to helm a major state party, but to adopt a more aggressively liberal agenda.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Democratic Party playbook has for a long time kowtowed to the fears of the white moderate," Allison said. With California positioning itself as a leader in the so-called resistance against the Trump administration, Allison added, "This isn't the time for all that."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some say Ellis' campaign galvanized black women in the party in a way not seen in years.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Dezie Woods-Jones, a former Oakland City Council member who founded Bay Area advocacy group Black Women Organized for Political Action in 1968, said Ellis inspired scores of new activists to join the party or become more engaged.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while, while we're out here in the struggle, we see an emergence, a spark that triggers people and energy that we haven't seen for a while,"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legislative staffer Kellie Todd runs a quarterly call for elected officials, nonprofit executives and others to discuss how best to promote black women candidates and causes. The week after Ellis' loss, Todd said, they discussed what to do next to encourage black women to run for office.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that [Ellis] opened is for black women to feel empowered in the party process like they never had before," Todd said. "The goal is to keep that momentum going."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strategy black women should consider is running against Democratic incumbents in primary elections, Allison said, adding that women of color have previously been "least supported, most challenged and most undercut" in those contests.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recruiting their peers to run for party positions.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Black Women's Meetup in June, Los Angeles activist Dallas Fowler pulled aside two women who were attending their first political convention.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women in leadership positions and the only way we do it is to be present," Fowler told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Brammer, a 57-year-old tech worker from San Jose, never thought about getting involved in her party until she heard about Ellis' run for chair.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said I have to really get to understand this party because I want to make sure it represents me,"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Fowler, who has been a delegate for more than a decade, is now considering taking a step back, focusing instead on running for Los Angeles City Council.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a proud Democrat. That doesn't mean that my values have changed," Fowler said, noting that while she'll still encourage others to participate, she's frustrated that she hasn't helped lead major committees or caucuses. "I've got one foot in and one foot out. And I'm watching."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Assemblywoman Shirley Weber (D-San Diego) said she understands.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way sometimes," Weber said. "But there's a gospel song, 'Where Could I Go But to the Lord?' The same is true here. Where you gonna go? You're not going to join the Republican Party. You're not a Trump supporter."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said that over the years several black women have told her they're through with the party -- that they're done spending so much time, money and effort for so little recognition.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a few weeks later she'll see them back at a county meeting or receive a phone call to strategize.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the type that says, 'I don't care what happens in the world, I'm just going to go home,' " Weber said. "These are not sit-down people."</w:t>
      </w:r>
    </w:p>
    <w:p>
      <w:pPr>
        <w:pStyle w:val="Normal184"/>
        <w:keepNext/>
        <w:spacing w:before="240" w:after="0" w:line="340" w:lineRule="atLeast"/>
        <w:ind w:left="0" w:right="0" w:firstLine="0"/>
        <w:jc w:val="left"/>
      </w:pPr>
      <w:bookmarkStart w:id="371" w:name="Correction_0"/>
      <w:bookmarkEnd w:id="371"/>
      <w:r>
        <w:rPr>
          <w:rFonts w:ascii="arial" w:eastAsia="arial" w:hAnsi="arial" w:cs="arial"/>
          <w:b/>
          <w:i w:val="0"/>
          <w:strike w:val="0"/>
          <w:noProof w:val="0"/>
          <w:color w:val="000000"/>
          <w:position w:val="0"/>
          <w:sz w:val="28"/>
          <w:u w:val="none"/>
          <w:vertAlign w:val="baseline"/>
        </w:rPr>
        <w:t>Correction</w:t>
      </w:r>
    </w:p>
    <w:p>
      <w:pPr>
        <w:pStyle w:val="Normal184"/>
        <w:spacing w:line="60" w:lineRule="exact"/>
      </w:pPr>
      <w:r>
        <w:pict>
          <v:line id="_x0000_s1616" style="position:absolute;z-index:252060672"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diversity: In the Aug. 2 Section A, an article about a push by black women for more clout in Democratic Party leadership said that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is the first Latina to helm the Orange County Democratic Party. She is the second Latina to do so. </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03, 2019</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17" style="position:absolute;z-index:252061696"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AUDIENCE CHEERS for Bay Area activist and then-Democratic candidate Kimberly Ellis during a meeting for black women at the California Democratic Party Convention this summer in San Francisco.  PHOTOGRAPHER: Kent Nishimura Los Angeles Times PHOTO: THE CANDIDACIES of Ellis, left, and Sen. Kamala Harris have inspired more black women to seek leadership roles in the party they have long supported.  PHOTOGRAPHER: Kent Nishimura Los Angeles Times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2019</w:t>
      </w:r>
    </w:p>
    <w:p>
      <w:pPr>
        <w:pStyle w:val="Normal184"/>
      </w:pPr>
    </w:p>
    <w:p>
      <w:pPr>
        <w:pStyle w:val="Normal184"/>
        <w:ind w:left="200"/>
        <w:sectPr>
          <w:type w:val="continuous"/>
          <w:pgMar w:top="840" w:right="1000" w:bottom="840" w:left="1000" w:header="400" w:footer="400"/>
          <w:pgNumType w:fmt="decimal"/>
          <w:cols w:space="720"/>
        </w:sectPr>
      </w:pPr>
      <w:r>
        <w:br/>
      </w:r>
      <w:r>
        <w:pict>
          <v:line id="_x0000_s1618"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185"/>
      </w:pPr>
    </w:p>
    <w:p>
      <w:pPr>
        <w:pStyle w:val="Normal185"/>
      </w:pPr>
      <w:r>
        <w:pict>
          <v:shape id="_x0000_i1619" type="#_x0000_t75" alt="LexisNexis®" style="width:147.75pt;height:30pt">
            <v:imagedata r:id="rId10" o:title=""/>
          </v:shape>
        </w:pict>
      </w:r>
      <w:r>
        <w:cr/>
      </w:r>
    </w:p>
    <w:p>
      <w:pPr>
        <w:pStyle w:val="Heading1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 Democratic Party Chair Rusty Hicks Announces Delegate-Led Committee to Review Party's Decision-Making Bodies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2019 Tuesday 7:41 AM  EST</w:t>
      </w:r>
    </w:p>
    <w:p>
      <w:pPr>
        <w:pStyle w:val="Normal185"/>
        <w:keepNext w:val="0"/>
        <w:spacing w:after="0" w:line="240" w:lineRule="atLeast"/>
        <w:ind w:right="0"/>
        <w:jc w:val="both"/>
      </w:pPr>
      <w:bookmarkStart w:id="372" w:name="Bookmark_186"/>
      <w:bookmarkEnd w:id="372"/>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Targeted News Service LLC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SACRAMENTO, California </w:t>
      </w:r>
    </w:p>
    <w:p>
      <w:pPr>
        <w:pStyle w:val="Normal185"/>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20" style="position:absolute;z-index:25206374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Democratic Party issued the following news release: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Kimberly Ellis, Michael Evans to Serve as Co-Chairs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Democratic Party Chair Rusty Hicks today announced the formation of a Delegate committee aimed at reviewing the purpose and reforming the composition of the Party's nine standing committees--a key commitment of his First 100 Days plan.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will be led by Lead Co-Chair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of Orange County and Co-Chairs Kimberly Ellis of Contra Costa County and Michael Evans of Fresno County. The 24-delegate committee represents the geographic, ethnic and gender diversity of California's nine million Democrats; members were intentionally supported without regard to their positions during the 2019 campaign for party chair. The current nine standing committees are: Affirmative Action, Credentials, Finance, Legislation, Organizational Development, Platform, Resolutions, Rules and Voter Services. Fifty-eight percent the committee's members are women, 66.6% are people of color, and 37.5% supported candidates other than Hicks for Chair.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CDP Chair, my top priority is working with our party's leaders and activists to create a stronger, more inclusive, more transparent party to advance progressive priorities here in California and to take back the White House in 2020," said Hicks. "I'm thrilled to have Ada, Kimberly and Michael work with me to write this new chapter in our party's history."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work with Rusty to move our party forward,"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"The diverse composition of our committee reflects a strong new direction for the party: one where emerging leaders and longtime activists have equal voices, no matter what part of the state they call home, what language they speak, or whom they love. This is the start of a new day for California Democratic Party."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we're our best when everyone has a seat at the table and when we all understand and trust how decisions are made," said Ellis. "I look forward to working with Rusty to ensure that no voice is left unheard and to move our Party forward together as we take our country back in 2020."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nine million Democrats come from all corners of the state--from Del Norte County to Imperial County," said Evans. "I am proud to anchor the committee's work here in the Central Valley, to ensure that rural Californians' voices are heard just as loudly as those in the Bay Area or Los Angeles. With a stronger party, I am confident those voices will be heard all the way to Washington, D.C., in the coming months."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list of committee members 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 Co-Chair </w:t>
      </w:r>
      <w:r>
        <w:rPr>
          <w:rFonts w:ascii="arial" w:eastAsia="arial" w:hAnsi="arial" w:cs="arial"/>
          <w:b w:val="0"/>
          <w:i w:val="0"/>
          <w:strike w:val="0"/>
          <w:noProof w:val="0"/>
          <w:color w:val="000000"/>
          <w:position w:val="0"/>
          <w:sz w:val="20"/>
          <w:u w:val="none"/>
          <w:shd w:val="clear" w:color="auto" w:fill="FFFF00"/>
          <w:vertAlign w:val="baseline"/>
        </w:rPr>
        <w:t>Ada Briceno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 Kimberly Ellis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Co-Chair Michael Evans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Aponte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Sascha Bittner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Broner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Garcia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Gonzalez</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Grimaldo Jimenez</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Hall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Heard II</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Hene Kelly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Lo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Penn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Vangie Porras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Ruth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Sabellico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Nilza Serrano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Soo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Soto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Akilah Weber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Woods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Woods-Gray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Astrid Zuniga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standing committees are the channels by which decisions are made regarding policy priorities, finances, convention operations and other topics. The committee announced today will conduct its work throughout Summer 2019. The deadline for Standing Committee Applications has been extended to July 1; applications can be found at: https://www.cadem.org/our-party/standing-committees.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MSTRUCK-6762571 MSTRUCK</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Pr>
        <w:pStyle w:val="Normal185"/>
      </w:pPr>
    </w:p>
    <w:p>
      <w:pPr>
        <w:pStyle w:val="Normal185"/>
        <w:ind w:left="200"/>
        <w:sectPr>
          <w:type w:val="continuous"/>
          <w:pgMar w:top="840" w:right="1000" w:bottom="840" w:left="1000" w:header="400" w:footer="400"/>
          <w:pgNumType w:fmt="decimal"/>
          <w:cols w:space="720"/>
        </w:sectPr>
      </w:pPr>
      <w:r>
        <w:br/>
      </w:r>
      <w:r>
        <w:pict>
          <v:line id="_x0000_s1621"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86"/>
      </w:pPr>
    </w:p>
    <w:p>
      <w:pPr>
        <w:pStyle w:val="Normal186"/>
      </w:pPr>
      <w:r>
        <w:pict>
          <v:shape id="_x0000_i1622" type="#_x0000_t75" alt="LexisNexis®" style="width:147.75pt;height:30pt">
            <v:imagedata r:id="rId10" o:title=""/>
          </v:shape>
        </w:pict>
      </w:r>
      <w:r>
        <w:cr/>
      </w:r>
    </w:p>
    <w:p>
      <w:pPr>
        <w:pStyle w:val="Heading1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How Republicans lost Orange County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Examiner (Washington, DC)</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2019 Thursday</w:t>
      </w:r>
    </w:p>
    <w:p>
      <w:pPr>
        <w:pStyle w:val="Normal186"/>
        <w:keepNext w:val="0"/>
        <w:spacing w:after="0" w:line="240" w:lineRule="atLeast"/>
        <w:ind w:right="0"/>
        <w:jc w:val="both"/>
      </w:pPr>
      <w:bookmarkStart w:id="374" w:name="Bookmark_187"/>
      <w:bookmarkEnd w:id="374"/>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ProQuest Information and Learning</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2019 Clarity Media Group, Inc. Jun 13, 2019</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2849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Allott</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86"/>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23" style="position:absolute;z-index:252065792" from="0,2pt" to="512pt,2pt" strokecolor="#009ddb" strokeweight="2pt">
            <v:stroke linestyle="single"/>
            <w10:wrap type="topAndBottom"/>
          </v:line>
        </w:pict>
      </w:r>
    </w:p>
    <w:p>
      <w:pPr>
        <w:pStyle w:val="Normal186"/>
      </w:pPr>
    </w:p>
    <w:p>
      <w:pPr>
        <w:pStyle w:val="Normal1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ANA, Calif. — As Election Day approached in 2016, Eddie Lopez was undecided about how he would vote. He loved Hillary Clinton and was excited about the chance to vote for America’s first female president.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Lopez had been drawn to the Republican Party since the days of Ronald Reagan, his favorite president. He’d grown weary of the Democratic Party under President Barack Obama, who failed to deliver on his promise to reform the broken immigration system.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Election Day arrived, Lopez couldn’t bring himself to vote for Donald Trump. “He just offends us too deep,” Lopez told me in January 2018, about how he and many of his fellow Latinos felt toward Trump.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who emigrated from Mexico to the United States 30 years ago, is a builder and contractor who owns and manages several businesses in and around Orange County, Calif.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exasperated by Trump’s pledge to build a wall on America’s southern border. But what offended him most was Trump’s denigration of immigrants, particularly his campaign-launching claim that most Mexicans crossing illegally into America were “rapists” and drug dealers.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‘My son is 13 years old. I have to do a lot of explaining to him,’” Lopez said. “We are not all rapists and drug dealers. I have to explain to my young son not to be ashamed of who we are.”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and his son cried during that conversation and again on election night. “It was an emotional night,” he recalled. Still, Lopez held out hope that Trump would take a page from Reagan by enacting an immigration amnesty. “It’s too soon to hate him,” Lopez said he counseled his fellow Latinos as Trump took office.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highlights the dilemma facing Republicans in Orange County and other parts of America’s rapidly diversifying suburbs. Should the party double down on Trumpism at the risk of alienating minority voters, or should it try to distance itself from Trump while emphasizing conservative values and policies that many of those voters support?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appreciate the political changes in Orange County over the last two election cycles, one must understand the demographic shift of the past two generations.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so, I drove to Little Saigon in Westminster and adjacent Garden Grove, where nearly half of residents are Asian American. Strolling through the Asian Garden Mall one weekday evening, I was the only non-Asian face I saw, aside from a black security officer.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 drove a few miles east to Santa Ana, the county seat, where more than 90% of residents are nonwhite and the street signs are written in both English and Spanish. To walk down Calle Cuatro, or Fourth Street, is to be transported to another part of the world. The street is lined with Latino jewelers, tax preparers, stands selling churritos, and more than a dozen bridal and quinceañera shops.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the people with whom I tried to strike up conversations spoke English. A storefront display featured a box set of “Inglés sin Barreras," or "English without Barriers,” videos to help Spanish-speakers learn English. I asked the store owner if the videos were selling well. He said they were not, which wasn’t surprising. Learning English is not necessary in a place where the law requires that city council meetings be simultaneously translated into Spanish. Even the police officer who was writing me a parking ticket as I returned to my car initially addressed me in Spanish.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driving down coastal Interstate 5 from Irvine to San Clemente, I counted at least 16 AM stations on my car radio dial that featured non-English programming.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Orange County is not the Orange County of Richard Nixon, a bastion of the John Birch Society. It is not the lily-white Orange County that twice gave Reagan 70% of its votes for president. And it’s not the bleach-blond Orange County of television shows such as “The Real Housewives of Orange County,” “The O.C.,” and “Laguna Beach: The Real Orange County.”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population has more than doubled in the last 50 years, from 1.4 million people to nearly 3.2 million people, making it more populous than 21 states. In 1970, whites made up 86% of the county’s population; now they make up just 40%, meaning that over 90% of population growth in the last half-century has been nonwhite. That trend will continue. Nonwhites make up three in four Orange County public school students.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is also younger and more highly educated than it once was. Much of its middle class has been driven away by California’s high cost of living.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plenty of conservative corners of this 34-city county, in moneyed places such as Newport Beach and San Clemente, or in Yorba Linda, Nixon’s birthplace, where American flags are abundant and nary a “Hate Has No Home Here” yard sign can be found.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continue to win at the local level. In March, the older, whiter voters who turn out in special elections propelled Irvine Mayor Don Wagner to victory for a seat on the Orange County Board of Supervisors. “The Orange County comeback starts now,” Fred Whitaker, the Republican Party’s county chairman, optimistically declared afterward.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trend is clear. As Orange County has become more diverse, Republican dominance has evaporated, and Trump has accelerated the trend.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he became the first Republican presidential nominee in 80 years to lose Orange County. Last November, Democrats swept all seven U.S. House seats in Orange County, including four that had been held by Republicans. California Gov. Gavin Newsom became the first Democratic gubernatorial candidate in 40 years to win the county.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Democrats used to kid that they could hold local club meetings in a telephone booth. These days, new clubs are popping up everywhere. The mood was self-congratulatory one evening at an Aliso Niguel Democratic Club meeting, which was held not in a phone booth but inside something nearly as obsolete, a Presbyterian church.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offering plates had been deployed to collect club dues and some business conducted, I spoke with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chairwoman of the Orange County Democratic Party. “I’m sitting in churches with hundreds of people in them every night,” she said, explaining that Democratic voter registration in the county grew 40% since 2016, bringing them nearly on par with Republican voter registration numbers.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op-ed for the Orange County Register,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wrote the Democrats’ 2018 success was “just the beginning.” She told me she was confident Democrats could protect the party’s seven congressional seats and that their new focus was on winning down-ballot elections in 2020. “I’m in heaven to see tons of people steering together in the same direction,” she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some Democratic voters I spoke with worry their leaders are steering the party in a direction that will cost them seats in 2020. “I’m very concerned that ill-informed people will be easily influenced by articulate people like AOC and Bernie,” said Bob Bruce, a retired engineer I met at a Laguna Beach Starbucks. “For me, there’s progressive, and there’s socialist. I’m not a socialist.”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is particularly concerned about freshman Rep. Katie Porter, an Elizabeth Warren acolyte for whom he has volunteered. He worries she may be too liberal for her district, California’s 45th, which before Porter had never been represented by a Democrat.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Orange County Republicans mostly blame their recent troubles on an unprecedented infusion of money into the 2018 races and the Democrats’ use of ballot harvesting. Ballot harvesting allows activists to collect sealed absentee or mail-in ballots on behalf of voters who failed to send them in time. Most states where ballot harvesting is legal allow only family members or caregivers to harvest ballots. But California changed its rules ahead of the 2018 election to allow anyone to collect and submit the ballots. Huge numbers of last-minute ballot submissions delayed election results in several Orange County congressional races. All of them showed the Republican candidate ahead on election night, but every Democrat went on to win once the ballots were counted.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Mission Viejo’s Republican Mayor Greg Raths doesn’t believe ballot harvesting was much of a factor. “It’s bullshit,” he told me one evening at a Young Republicans mixer at a Del Frisco’s restaurant in Irvine. “We lost. Suck it up. I don’t like harvesting, but suck it up.”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a problem here in Orange County,” Raths, who has since declared his candidacy for Porter’s seat, said. “Instead of bitching and crying [about ballot harvesting], go do it yourself. It’s legal.”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California Republicans believe the party hasn’t done enough to reach out to immigrants and minorities. “The local party has dropped the ball with immigrant communities,” Tom Tait, a former two-term Republican mayor of Anaheim, told a reporter after the 2018 elections.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pin the blame on Trump specifically. Young Kim, a South Korean immigrant and the first Korean American Republican woman to become a state legislator in California, said she would have won her race for California’s 39th Congressional District if Trump had not engaged in “so much anti-immigrant rhetoric.”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waves of Asian immigrants who settled in California in the 1970s and ’80s identified strongly with the Republican Party, in part because of the party’s firm stance against communism. George H.W. Bush won an estimated 55% of Asian American voters in the 1992 presidential election. But while some Asian Americans have been turned off by the Democratic Party’s support for socialistic policies that remind them of those of regimes they fled, for the most part they have slowly moved toward the Democratic Party. Depending on the survey, Trump won between 18% and 27% of Asian American votes in 2016.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seeing today is a generational divide,” said Linda Trinh Vo, who teaches Asian American studies at the University of California, Irvine. “The younger generation is more supportive of the Democratic Party.” There are more than 200,000 Vietnamese Americans in Orange County, and many have been angered by the Trump administration’s order to deport 7,000 Vietnamese refugees who committed crimes after arriving in the U.S.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possible sign that some California Republicans want to chart a path away from Trump, delegates to the state convention in February elected Jessica Patterson to lead their party. The 38-year-old Latina was chosen over Travis Allen, a loud defender of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was pleased. Raths said he received blowback when he posted a congratulatory message to Patterson on his Facebook page. “Man, I got blasted,” he said. “‘She’s part of the establishment! She’s not the right person!’ A lot of the grassroots were Travis Allen fans.”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for Orange County Republicans is that Trump’s hardline immigration stance and combative rhetoric don’t just hurt him with immigrants and ethnic minorities. They also alienate white voters who care about them.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the retired engineer, for instance, is a former Republican who voted for both Reagan and H.W. Bush for president. But he said his political views transformed after he moved to Orange County and began to appreciate the diversity he didn’t encounter growing up in segregated Chicago. “On my block, there’s an Indian family, an Asian, a guy from the South, a couple of Jewish families. If you’d said 25 years ago that I was going to live here, I’d say you were crazy. And I love it. I love it. It’s changed my own views, my politics. I’ve changed my outlook.”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heard similar things from other Orange County residents. At a Laguna Niguel coffee shop, Lacey, a 35-year-old nurse, told me it was Orange County’s mix of cultures that brought her back after living in Colorado for several years. Lacey voted for Trump in 2016 mainly because she couldn’t stand the thought of Clinton becoming America’s first female president. But she thinks that by framing immigration as a moral issue instead of an economic one, Trump has revealed himself to be “a racist bigot.”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Lacey said she will not be supporting Trump again in 2020.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understand they must reach out to these voters. But they don’t seem to know how.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spring morning in Fullerton, a group of 50 or so mostly retired, white, Republican women filled the back of a buffet restaurant to listen to two millennial, Latina guest speakers point the way. “I’ve been waiting all month for this,” a woman said as she hustled past me looking for a chair in the packed room.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was Jazmina Saavedra. A handout with her biography touted her work history as a purveyor of anti-aging products, a solar energy entrepreneur, and a 2018 U.S. Senate candidate. “Every time I get invited to a Republican club, I just see white people,” Saavedra began. “I’m sorry.”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comment was met with silence in the room, but Saavedra recovered with lines such as, “I never call this country my second country. This is my first country”; “Hispanics are Republicans, they just don’t know it yet”; and “The wall is a message of love to the American people.”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last line, I turned to an 85-year-old woman sitting next to me named Claudia and asked for her thoughts on why the county had turned blue. “The Latinos,” she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they be won over?” I asked.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worth trying?”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is. I guess we’ll see.”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up was Elsa Adeguer of Latinos 4 Trump — not to be confused with Latinos for Trump — who delivered a testimonial about fleeing violence in Latin America to come to the U.S. She explained that she was drawn to Trump because, like her, he’d once supported abortion but is now against it.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elicited the most applause when they assured their audience they had done things “the right way” by entering the U.S. legally.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I drove to the City National Grove of Anaheim, where the Orange County Republicans had set up a registration tent outside an arena hosting a series of naturalization ceremonies, trying to attract more who had done things the right way.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 with patriotism and enthusiasm as we welcome and register our new members at our Republican Booth,” an online invitation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welcoming was done from afar, as the half-dozen or so Republican volunteers had been penned off in a “free speech zone” on the opposite side of the arena from where the new citizens were in line. One of the activists said she’s often there all day and is lucky to register 10 people. During my hour there, just one person registered.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dearth of registrants, the activists were more than happy to chat with me, so long as I promised not to print their names. I asked them what Orange County Republicans need to do to win over immigrants.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convince people we don’t have horns on our head,” one woman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emphasize faith,” said a second. “And no open borders.”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take 2018 as gospel that everything has changed,” the first added.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them whether Trump makes their job harder.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 fact, he emboldens me!” the second woman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love Trump. We’re glad he tweets. But some in the Republican Party think we should be more like Democrats,” said the first. She mentioned Patterson, the new California GOP chairwoman, whose name elicited sighs and head shakes from several of the volunteers.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be politically correct,” said the second. “We have to get people to look at policy instead of personality, facts instead of feelings.”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personality and feelings matter. It was Trump’s no-holds-barred personality that attracted many Americans who felt forgotten by politically correct, establishment politicians. But that same personality drove away the likes of Lopez, Bruce, and eventually Lacey, the types of voters Republicans will need to win consistently again in Orange County and places like it.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visited Lopez again in March, I asked him to assess Trump’s performance thus far. He gave Trump a 5 out of 10, mainly for presiding over a strong economy and enacting tax and healthcare reforms that have benefited Lopez’s businesses and employees.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reiterated that he supports more of Trump’s agenda than he opposes and that he hopes Trump will set aside his obsession with building a border wall and grant illegal immigrants a pathway to citizenship. “He’s the only guy who can do it at this point,” he said. “And he’s crazy enough that it just might happen.”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does, Lopez thinks Republicans will begin to win majorities of Latinos, whose religiosity, social conservatism, and support for free enterprise are a natural fit for the party. Short of that unlikely scenario, Lopez said he will be voting for the Democratic nominee next November.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him whether he still counsels his fellow Latinos that it’s too soon to hate Trump.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only thing that gives us reason to hate him is what he said about my race,” he answered. Then Lopez paused and added, “To really hate him, that would make me part of the extremism that he created.”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Allott is the author of Into Trump’s America and formerly the deputy commentary editor for the Washington Examiner.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2021</w:t>
      </w:r>
    </w:p>
    <w:p>
      <w:pPr>
        <w:pStyle w:val="Normal186"/>
      </w:pPr>
    </w:p>
    <w:p>
      <w:pPr>
        <w:pStyle w:val="Normal186"/>
        <w:ind w:left="200"/>
        <w:sectPr>
          <w:type w:val="continuous"/>
          <w:pgMar w:top="840" w:right="1000" w:bottom="840" w:left="1000" w:header="400" w:footer="400"/>
          <w:pgNumType w:fmt="decimal"/>
          <w:cols w:space="720"/>
        </w:sectPr>
      </w:pPr>
      <w:r>
        <w:br/>
      </w:r>
      <w:r>
        <w:pict>
          <v:line id="_x0000_s16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87"/>
      </w:pPr>
    </w:p>
    <w:p>
      <w:pPr>
        <w:pStyle w:val="Normal187"/>
      </w:pPr>
      <w:r>
        <w:pict>
          <v:shape id="_x0000_i1625" type="#_x0000_t75" alt="LexisNexis®" style="width:147.75pt;height:30pt">
            <v:imagedata r:id="rId10" o:title=""/>
          </v:shape>
        </w:pict>
      </w:r>
      <w:r>
        <w:cr/>
      </w:r>
    </w:p>
    <w:p>
      <w:pPr>
        <w:pStyle w:val="Heading1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future of partisan politics starts Tuesday; Was ’18 midterm a blip or a trend in Orange County?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2019 Sunday</w:t>
      </w:r>
    </w:p>
    <w:p>
      <w:pPr>
        <w:pStyle w:val="Normal187"/>
        <w:keepNext w:val="0"/>
        <w:spacing w:after="0" w:line="240" w:lineRule="atLeast"/>
        <w:ind w:right="0"/>
        <w:jc w:val="both"/>
      </w:pPr>
      <w:bookmarkStart w:id="376" w:name="Bookmark_188"/>
      <w:bookmarkEnd w:id="376"/>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Orange County Register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Jordan Graham</w:t>
      </w:r>
    </w:p>
    <w:p>
      <w:pPr>
        <w:pStyle w:val="Normal1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 edit 3/9 For an officially non-partisan special election, the March 12 vote to select a supervisor might say a lot about the future of partisan politics in Orange County. On the one hand, a win by one of the big-name Republicans on the ballot could assure the party faithful that the GOP brand isn’t as shaky, locally, as last November’s election suggested….</w:t>
      </w:r>
    </w:p>
    <w:p>
      <w:pPr>
        <w:pStyle w:val="Normal187"/>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26" style="position:absolute;z-index:25206784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officially nonpartisan special election, Tuesday’s vote to select a county supervisor might say a lot about the future of partisan politics in Orange County.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a win by one of the big-name Republicans on the ballot could assure the party faithful that the GOP brand isn’t as shaky, locally, as November’s election suggested.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a win by the one big-name Democrat could signal that the so-called “blue wave” of 2018 — in which Democrats took every federal office in a county once synonymous with Republican politics — wasn’t a blip.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certain is that local GOP leaders are taking the contest seriously, describing it as the first major fight of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winning strategy for 2020, but it all begins on March 12th,” Orange County Republican Chairman Fred Whitaker wrote in a letter to supporters in February about the race for the open 3rd District board seat. “This special election will have big implications.”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the recently elected chairwoman of the Democratic Party of Orange, agrees. She said the election offers a chance for her party to parlay its recent success in federal contests into wins in local races in the 2020 cycle.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that energy down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ballot,”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“It shows that the Democratic message is resonating and opening doors for people to come into the party.”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say they’re using tactics — door-to-door campaigning, grassroots support, targeted spending and unified messaging — that the GOP and, more recently, Democrats, have used well in previous elections. Until last year, the GOP’s strong ground game had served as a breakwater of sorts, helping the party win a disproportionate number of local government seats even as the county’s voting population was veering leftward.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seven candidates are running in the winner-take-all board race to replace former Supervisor Todd Spitzer, who in November was elected county district attorney.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seven are considered front-runners. Those include the race’s lone Democrat, former 20-year Congresswoman Loretta Sanchez, and two Republicans, Irvine Mayor Don Wagner and former Anaheim Councilwoman Kris Murray.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of homelessness, law enforcement and wildfire protection have featured prominently in the contest. That’s because in recent years, the 3rd District — which spans Yorba Linda, Anaheim Hills, Orange, Villa Park, Tustin, Irvine and large swaths of unincorporated county land — has seen homelessness balloon and been hit by two substantial wildfires.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candidates’ solutions to these problems sound similar. All favor more housing, support for law enforcement and better responses from fire agencies, a commonality that might make it tough for voters to pick a candidate solely on the issues. Instead, in a race expected to generate low turnout, things like track record and geographic support could be key. What’s more, if history is a guide, the vote could be close: the last two special elections for the county board were decided by a combined 50 votes.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nonpartisan race could come down to the letter next to the candidates’ name — D or 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Wagner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has presented himself as the candidate with the most experience governing the district. He serves as leader of the seat’s largest city and is the only contender to represent large portions of the district, which he did during his six years in the state Assembly. An advocate for small government, he says he’ll fight burdensome regulations that stymie housing development. He also touts his leadership in getting the long-delayed Great Park project back on track.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find no one out of the seven of us who had the breadth of experience to do the job for you,” said Wagner, the county GOP’s endorsed candidate, at a recent forum in Silverado Canyon. “You have in me someone who will fight to get government back into the small box it belongs 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opponents have criticized him for doing too little as Irvine’s leader to address homelessness. They note that Wagner helped defeat a plan to open an emergency shelter in Irvine and instead backed a proposal to put a shelter at a former elementary school in the county’s rural canyons. Wagner has acknowledged the plan was flawed.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March 5, Wagner had raised $205,000, loaned his campaign another $100,000, and has been supported by $55,000 in outside money flowing from local developers and Realtors — the same ones who supported his successful mayoral bid last year with nearly a half million dollars in independent expenditures.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Sanchez</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20 years in Washington, D.C., and an unsuccessful run for the U.S. Senate, Sanchez is returning to her political roots — local politics.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campaigned on her ability to leverage her connections to bring federal dollars to the region for local projects. As the Democratic Party of Orange County’s endorsed candidate, Sanchez said she’ll also have a better relationship with Sacramento lawmakers than her GOP opponents. She has promised to fight for more addiction detox beds in the county and to support mass transit projects in the area.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passion for making sure that the place I call home is the best that it can be,” said Sanchez, an Orange resident, at the forum. “I know how to work to bring back the tax dollars 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Sanchez’s opponents allege she has few political connections to the district. During her time in Congress, she represented only a small portion of the 3rd District board seat. And Wagner has attacked Sanchez’s frequent statements about bringing federal dollars to the region, saying: “Solutions aren’t always about money.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has raised $247,000 in the contest and loaned her campaign $100,000. She has also been backed by the county’s largest public labor union — the Orange County Employees Association — which, as of March 5, had spent $213,000 supporting her and another $55,000 attacking Wagner.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 Murray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who was termed out as an Anaheim councilwoman in January, is the candidate with perhaps the most experience in addressing homelessness. She highlights how during her tenure on the Anaheim council, the city opened the county’s first full-service homeless shelter and another emergency shelter, and has gotten 1,738 homeless people off the street through an outreach program. The former councilwoman also said Anaheim’s wildfire mitigation measures implemented in response to recent blazes could be models for other parts of the district.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has framed her candidacy as a third option to the two party-endorsed contenders.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“Choose the person who best represents you, not the ones who were hand-selected for you by the parties” and by deep-pocketed campaign donors, Murray said at the forum.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has faced criticism for giving large incentives to developers during her time on the Anaheim council, which she has defended as decisions that led to job creation. Top GOP leaders also fear that Murray could split Republican votes, allowing Sanchez to win the seat.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has raised nearly $97,000 and loaned her campaign $52,000. Home Savings bank heir Howard Ahmanson has financed $54,000 in attack ads and mailers against Murray — a move that could ultimately help Wagner.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else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in the contest are former Villa Park councilwoman Deborah Pauly, former Orange County employee Larry Bales, Irvine business owner Katherine Daigle, and Tustin attorney Kim-Thy “Katie” Hoang Bayliss — all Republicans.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Pauly presents an ultraconservative option and could siphon some GOP votes. The former Tea Partier has attacked her Republican competitors, saying they’ve been connected to developers and beholden to special interest. Her message to voters: “Vote your gut.”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elected likely would take office either March 26 or April 9. The new supervisor will serve for 21 months and could seek re-election in 2020.</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2019</w:t>
      </w:r>
    </w:p>
    <w:p>
      <w:pPr>
        <w:pStyle w:val="Normal187"/>
      </w:pPr>
    </w:p>
    <w:p>
      <w:pPr>
        <w:pStyle w:val="Normal187"/>
        <w:ind w:left="200"/>
        <w:sectPr>
          <w:type w:val="continuous"/>
          <w:pgMar w:top="840" w:right="1000" w:bottom="840" w:left="1000" w:header="400" w:footer="400"/>
          <w:pgNumType w:fmt="decimal"/>
          <w:cols w:space="720"/>
        </w:sectPr>
      </w:pPr>
      <w:r>
        <w:br/>
      </w:r>
      <w:r>
        <w:pict>
          <v:line id="_x0000_s162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88"/>
      </w:pPr>
    </w:p>
    <w:p>
      <w:pPr>
        <w:pStyle w:val="Normal188"/>
      </w:pPr>
      <w:r>
        <w:pict>
          <v:shape id="_x0000_i1628" type="#_x0000_t75" alt="LexisNexis®" style="width:147.75pt;height:30pt">
            <v:imagedata r:id="rId10" o:title=""/>
          </v:shape>
        </w:pict>
      </w:r>
      <w:r>
        <w:cr/>
      </w:r>
    </w:p>
    <w:p>
      <w:pPr>
        <w:pStyle w:val="Heading1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 stunt harms local workers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Chico Enterprise-Record (California)</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w:t>
      </w:r>
    </w:p>
    <w:p>
      <w:pPr>
        <w:pStyle w:val="Normal188"/>
        <w:keepNext w:val="0"/>
        <w:spacing w:after="0" w:line="240" w:lineRule="atLeast"/>
        <w:ind w:right="0"/>
        <w:jc w:val="both"/>
      </w:pPr>
      <w:bookmarkStart w:id="378" w:name="Bookmark_189"/>
      <w:bookmarkEnd w:id="378"/>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MediaNews Group, Inc. and ANG Newspapers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H,H; Pg. 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Reuben Franco and Kris Murray</w:t>
      </w:r>
    </w:p>
    <w:p>
      <w:pPr>
        <w:pStyle w:val="Normal188"/>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29" style="position:absolute;z-index:252069888" from="0,2pt" to="512pt,2pt" strokecolor="#009ddb" strokeweight="2pt">
            <v:stroke linestyle="single"/>
            <w10:wrap type="topAndBottom"/>
          </v:line>
        </w:pict>
      </w:r>
    </w:p>
    <w:p>
      <w:pPr>
        <w:pStyle w:val="Normal188"/>
      </w:pPr>
    </w:p>
    <w:p>
      <w:pPr>
        <w:pStyle w:val="Normal1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 OCR (0127) page 2</w:t>
      </w:r>
    </w:p>
    <w:p>
      <w:pPr>
        <w:pStyle w:val="Normal1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faction of radical left-wing unionists has been working over the past decade to establish their political dominance in Orange County. They refuse to engage in constructive dialog and regularly put their own political interests ahead of others, including the hard-working men and women they represent. That faction is the leadership of Unite Here Local 11, led by the new chairwoman of the Democratic Party of Orange County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night, their latest stunt was to orchestrate a "protest" that included pre-meditated actions to secure the arrest of several dozen, bused in activists, to create as much chaos as possible on local city streets and disrupt the county's largest annual convention, the National Association of Music Merchants at the Anaheim Convention Center.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this stunt was not to advance the interests of their hard-working members - it was solely to advance personal and political agenda of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Unite Here Local 11.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NAMM is by far the largest convention in Orange County. More than 120,000 guests are expected to arrive in Orange County this week, bringing with them over $100 million in economic benefit to county taxpayers.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NAMM is also very generous to our local schools, donating tens of thousands each year in music equipment and countless hours of time teaching school children how to use this equipment. NAMM sets the bar for the type of convention host Orange County seeks in terms of community partnership and economic value.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Unite Here Local 11 know this and therefore ceased all negotiations with two hoteliers last week, Anaheim Sheraton and Anaheim Hilton, in order to leverage NAMM for their own means. These hotels have worked in good faith as Unite Here Local 11-represented hotels and want to reach a quality agreement for their workers. Unite Here Local 11 chose to walk away to take advantage of the PR opportunity NAMM presented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NAMM leadership has a choice every year about where to host their annual convention. While Anaheim/Orange County is home to the largest convention center on the West Coast, it is only the 10th largest in the United States. Many other cities covet an opportunity to add a convention as lucrative and generous as NAMM.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NAMM to another city would harm Orange County residents and local schools. It would also hurt Unite Here Local 11 hotel and restaurant workers. They are the single, greatest beneficiaries of the NAMM show. It is our hotel workers' biggest week of the year for extra tips and hours at overtime rates if they want it.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attacking NAMM clearly hurts hotel workers and damages the county's local economy, the only benefit to this staged protest was to personally benefit the radical leadership of Unite Here Local 11.</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far from the only time Unite Here leadership has used destructive tactics to make the union leadership "look good" while harming their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their campaign for the highest minimum wage in the nation - right here in Orange County - contributed to the cancellation of the proposed Disneyland four-diamond hotel. That hotel alone would have contributed hundreds of millions in new revenue to local cities and the county's general fund; and in the decades ahead, that revenue would have been invested public safety and neighborhoods.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refusing to engage in any meaningful dialog with their hoteliers or city leadership; by advancing the union leadership's agenda over everyone else, including their own rank-and-file members; Unite Here Local 11's so-called leaders have made it clear who they really care about.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Unite Here Local 11 workers will hopefully realize their leadership's political agenda is harming them and everyone else in our community. That day can't come too soon.</w:t>
      </w:r>
    </w:p>
    <w:p>
      <w:pPr>
        <w:pStyle w:val="Normal18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Ruben Franco is CEO of the Orange County Hispanic Chamber of Commerce. Kris Murray is a former Anaheim Mayor Pro Tem and councilwoman.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2019</w:t>
      </w:r>
    </w:p>
    <w:p>
      <w:pPr>
        <w:pStyle w:val="Normal188"/>
      </w:pPr>
    </w:p>
    <w:p>
      <w:pPr>
        <w:pStyle w:val="Normal188"/>
        <w:ind w:left="200"/>
        <w:sectPr>
          <w:type w:val="continuous"/>
          <w:pgMar w:top="840" w:right="1000" w:bottom="840" w:left="1000" w:header="400" w:footer="400"/>
          <w:pgNumType w:fmt="decimal"/>
          <w:cols w:space="720"/>
        </w:sectPr>
      </w:pPr>
      <w:r>
        <w:br/>
      </w:r>
      <w:r>
        <w:pict>
          <v:line id="_x0000_s1630"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89"/>
      </w:pPr>
    </w:p>
    <w:p>
      <w:pPr>
        <w:pStyle w:val="Normal189"/>
      </w:pPr>
      <w:r>
        <w:pict>
          <v:shape id="_x0000_i1631" type="#_x0000_t75" alt="LexisNexis®" style="width:147.75pt;height:30pt">
            <v:imagedata r:id="rId10" o:title=""/>
          </v:shape>
        </w:pict>
      </w:r>
      <w:r>
        <w:cr/>
      </w:r>
    </w:p>
    <w:p>
      <w:pPr>
        <w:pStyle w:val="Heading1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Councilman, OC Democrats Leader Cited at Protest</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Friday 12:16 AM PST</w:t>
      </w:r>
    </w:p>
    <w:p>
      <w:pPr>
        <w:pStyle w:val="Normal189"/>
        <w:keepNext w:val="0"/>
        <w:spacing w:after="0" w:line="240" w:lineRule="atLeast"/>
        <w:ind w:right="0"/>
        <w:jc w:val="both"/>
      </w:pPr>
      <w:bookmarkStart w:id="380" w:name="Bookmark_190"/>
      <w:bookmarkEnd w:id="380"/>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City News Service, Inc. All Rights Reserved</w:t>
      </w:r>
    </w:p>
    <w:p>
      <w:pPr>
        <w:pStyle w:val="Normal18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189"/>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32" style="position:absolute;z-index:25207193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(CNS) - Anaheim City Councilman Jose Moreno and Orange County Democratic Party Chair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were among 21 people ticketed for sitting and blocking traffic during a protest in Anaheim, police said today.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and supporters of Unite Here Local 11 advocated for "fair and dignified" wages and pensions for workers at Sheraton Park and Hilton hotels during a protest at Harbor Boulevard and Katella Avenue, according to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Moreno and 19 others were handcuffed, cited and released about 6:30 p.m. Thursday, Anaheim police Sgt. Jeff Mundy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to be respected as workers," Maria Hernandez of Unite Here Local 11 told NBC4. "We have to do these types of things to be taken seriously and if we have to go on strike, we will."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both hotels voted late last year to go on strike. Both hotels involved could not be reached for comment.</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2019</w:t>
      </w:r>
    </w:p>
    <w:p>
      <w:pPr>
        <w:pStyle w:val="Normal189"/>
      </w:pPr>
    </w:p>
    <w:p>
      <w:pPr>
        <w:pStyle w:val="Normal189"/>
        <w:ind w:left="200"/>
        <w:sectPr>
          <w:type w:val="continuous"/>
          <w:pgMar w:top="840" w:right="1000" w:bottom="840" w:left="1000" w:header="400" w:footer="400"/>
          <w:pgNumType w:fmt="decimal"/>
          <w:cols w:space="720"/>
        </w:sectPr>
      </w:pPr>
      <w:r>
        <w:br/>
      </w:r>
      <w:r>
        <w:pict>
          <v:line id="_x0000_s1633"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190"/>
      </w:pPr>
    </w:p>
    <w:p>
      <w:pPr>
        <w:pStyle w:val="Normal190"/>
      </w:pPr>
      <w:r>
        <w:pict>
          <v:shape id="_x0000_i1634" type="#_x0000_t75" alt="LexisNexis®" style="width:147.75pt;height:30pt">
            <v:imagedata r:id="rId10" o:title=""/>
          </v:shape>
        </w:pict>
      </w:r>
      <w:r>
        <w:cr/>
      </w:r>
    </w:p>
    <w:p>
      <w:pPr>
        <w:pStyle w:val="Heading1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OC Dems elect new leader, union organizer </w:t>
      </w:r>
      <w:r>
        <w:rPr>
          <w:rFonts w:ascii="arial" w:eastAsia="arial" w:hAnsi="arial" w:cs="arial"/>
          <w:b/>
          <w:i w:val="0"/>
          <w:strike w:val="0"/>
          <w:noProof w:val="0"/>
          <w:color w:val="000000"/>
          <w:position w:val="0"/>
          <w:sz w:val="28"/>
          <w:u w:val="none"/>
          <w:vertAlign w:val="baseline"/>
        </w:rPr>
        <w:t>Ada Briceño</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Chico Enterprise-Record (California)</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2019 Thursday</w:t>
      </w:r>
    </w:p>
    <w:p>
      <w:pPr>
        <w:pStyle w:val="Normal190"/>
        <w:keepNext w:val="0"/>
        <w:spacing w:after="0" w:line="240" w:lineRule="atLeast"/>
        <w:ind w:right="0"/>
        <w:jc w:val="both"/>
      </w:pPr>
      <w:bookmarkStart w:id="382" w:name="Bookmark_191"/>
      <w:bookmarkEnd w:id="382"/>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MediaNews Group, Inc. and ANG Newspapers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Graham</w:t>
      </w:r>
    </w:p>
    <w:p>
      <w:pPr>
        <w:pStyle w:val="Normal1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jgraham@scng.com,  @JordanSGraham on Twitter</w:t>
      </w:r>
    </w:p>
    <w:p>
      <w:pPr>
        <w:pStyle w:val="Normal190"/>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35" style="position:absolute;z-index:252073984" from="0,2pt" to="512pt,2pt" strokecolor="#009ddb" strokeweight="2pt">
            <v:stroke linestyle="single"/>
            <w10:wrap type="topAndBottom"/>
          </v:line>
        </w:pict>
      </w:r>
    </w:p>
    <w:p>
      <w:pPr>
        <w:pStyle w:val="Normal190"/>
      </w:pP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mbowers Fresh on the heels of an election that swept Republicans from federal power in Orange County, local Democrats elected a new leader Monday night. Hotel employee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46, a Stanton resident, took the reins as chair of the Democratic Party of Orange County, becoming the first Latinx woman to win the post.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ran unopposed after the...</w:t>
      </w: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on the heels of an election that swept Republicans from federal power in Orange County, local Democrats have elected a new leader.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employee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46, a Stanton resident, took the reins as chairwoman of the Democratic Party of Orange County, becoming the first Latina woman to win the post.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ran unopposed after the most recent chair, Fran Sdao, stepped down.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with The Orange County Register about her plans for the party.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 you want to lead the county party?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a very exciting time, and it's the work that I love already. I've been an activist and an organizer on the ground for a long time. During the past two years, I've seen this blossoming of communities and activism and leadership. I want to offer my experience in union leadership to the party, and to grow from what the party has already been doing and fortify that.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folks that don't participate (in politics), and many of them look like me. I think having someone like myself will invite other Latinos and other people of color to participate. We need to open the door wider, to make sure they know we're the party that cares about the middle class and working class, to connect with the issues they believe 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become a union leader?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came here with my parents when I was 6 years old from Nicaragua, fleeing a dictator and a civil war. I had to start working in the hotel industry at age 16 to help my family. A year later, I got a union job as a front desk clerk, where I made a couple more dollars per hour. And, for the first time ever, I was able to get glasses and medical insurance. I was sold on unions. I became the leader of workers in that hotel quickly, and (at 18) I got recruited to the hotel workers union. Over the next eight years, I held every position in the union. At age 26, I became the first Latina to be leader of my local (Unite Here Local union branch). I began working on the ground with communities to lift the voices of the disenfranchised. I've been doing that (since).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your goals as chair?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have a very exciting 3rd District supervisors race around the corner (on March 12) - and we need to get our second Democrat on the Board of Supervisors. We want to do outreach to all the groups that helped turn Orange County blue, and we need to make sure that goes to the county supervisor level, city council level, and school board. That's where the rubber meets the road. Building our bench is important, and we need to find Democratic candidates to run in those places.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focus is that we need to take our state Senate seat back - the Josh Newman seat. That's a priority for us.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Any cities or populations where Democrats see an opportunity?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are diverse cities we should be looking at where we need to grow our Democrats, Anaheim being one of them. Costa Mesa did really well, and we want to follow that model throughout other cities. (Editor's note: Democrats took control of the Costa Mesa City Council in the 2018 election.) Fullerton is also looking great for us right now, so we're going to focus on that.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obviously reaching out to the immigrant community - specifically the Latino and Vietnamese communities. It's disheartening to see (President Donald) Trump's move to want to deport some of the Vietnamese refugees, so it's something we have to keep making sure that we're knocking on doors, asking what issues are important to them and making them enamored with what our party's about.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game plan for 2020?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electorate is changing, and we've got to take advantage of that. We are going to continue to look at registration and really hustle.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our base of volunteers is crucial. We have to be able to train them in larger numbers, continuing to build on what Fran had done. A great number of people voted this past election. Moving forward, our turnout has to always be this large, because elections matter. The goal here is to get stronger and stronger.</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2019</w:t>
      </w:r>
    </w:p>
    <w:p>
      <w:pPr>
        <w:pStyle w:val="Normal190"/>
      </w:pPr>
    </w:p>
    <w:p>
      <w:pPr>
        <w:pStyle w:val="Normal190"/>
        <w:ind w:left="200"/>
        <w:sectPr>
          <w:type w:val="continuous"/>
          <w:pgMar w:top="840" w:right="1000" w:bottom="840" w:left="1000" w:header="400" w:footer="400"/>
          <w:pgNumType w:fmt="decimal"/>
          <w:cols w:space="720"/>
        </w:sectPr>
      </w:pPr>
      <w:r>
        <w:br/>
      </w:r>
      <w:r>
        <w:pict>
          <v:line id="_x0000_s1636"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91"/>
      </w:pPr>
    </w:p>
    <w:p>
      <w:pPr>
        <w:pStyle w:val="Normal191"/>
      </w:pPr>
      <w:r>
        <w:pict>
          <v:shape id="_x0000_i1637" type="#_x0000_t75" alt="LexisNexis®" style="width:147.75pt;height:30pt">
            <v:imagedata r:id="rId10" o:title=""/>
          </v:shape>
        </w:pict>
      </w:r>
      <w:r>
        <w:cr/>
      </w:r>
    </w:p>
    <w:p>
      <w:pPr>
        <w:pStyle w:val="Heading1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Politics; OC Dems elect new leader, union organizer Ada Brice ño</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Wave: Orange County Register weekly (Huntington Beach, CA)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January 2019</w:t>
      </w:r>
    </w:p>
    <w:p>
      <w:pPr>
        <w:pStyle w:val="Normal191"/>
        <w:keepNext w:val="0"/>
        <w:spacing w:after="0" w:line="240" w:lineRule="atLeast"/>
        <w:ind w:right="0"/>
        <w:jc w:val="both"/>
      </w:pPr>
      <w:bookmarkStart w:id="384" w:name="Bookmark_192"/>
      <w:bookmarkEnd w:id="384"/>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Orange County Register</w:t>
      </w:r>
    </w:p>
    <w:p>
      <w:pPr>
        <w:pStyle w:val="Normal1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Graham; jgraham@scng.com @JordanSGraham on Twitter</w:t>
      </w:r>
    </w:p>
    <w:p>
      <w:pPr>
        <w:pStyle w:val="Normal191"/>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38" style="position:absolute;z-index:25207603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on the heels of an election that swept Republicans from federal power in Orange County, local Democrats have elected a new leader.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employee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46, a Stanton resident, took the reins as chairwoman of the Democratic Party of Orange County, becoming the first Latina woman to win the post.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ran unopposed after the most recent chair, Fran Sdao, stepped down.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with The Orange County Register about her plans for the party.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Why do you want to lead the county party?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It’s a very exciting time, and it’s the work that I love already. I’ve been an activist and an organizer on the ground for a long time. During the past two years, I’ve seen this blossoming of communities and activism and leadership. I want to offer my experience in union leadership to the party, and to grow from what the party has already been doing and fortify that.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bunch of folks that don’t participate (in politics), and many of them look like me. I think having someone like myself will invite other Latinos and other people of color to participate. We need to open the door wider, to make sure they know we’re the party that cares about the middle class and working class, to connect with the issues they believe in.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did you become a union leader?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came here with my parents when I was 6 years old from Nicaragua, fleeing a dictator and a civil war. I had to start working in the hotel industry at age 16 to help my family. A year later, I got a union job as a front desk clerk, where I made a couple more dollars per hour. And, for the first time ever, I was able to get glasses and medical insurance. I was sold on unions. I became the leader of workers in that hotel quickly, and (at 18) I got recruited to the hotel workers union. Over the next eight years, I held every position in the union. At age 26, I became the first Latina to be leader of my local (Unite Here Local union branch). I began working on the ground with communities to lift the voices of the disenfranchised. I’ve been doing that (since).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are your goals as chair?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 have a very exciting 3rd District supervisors race around the corner (on March 12) — and we need to get our second Democrat on the Board of Supervisors. We want to do outreach to all the groups that helped turn Orange County blue, and we need to make sure that goes to the county supervisor level, city council level, and school board. That’s where the rubber meets the road. Building our bench is important, and we need to find Democratic candidates to run in those places.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focus is that we need to take our state Senate seat back — the Josh Newman seat. That’s a priority for us.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Any cities or populations where Democrats see an opportunity?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There are diverse cities we should be looking at where we need to grow our Democrats, Anaheim being one of them. Costa Mesa did really well, and we want to follow that model throughout other cities. (Editor’s note: Democrats took control of the Costa Mesa City Council in the 2018 election.) Fullerton is also looking great for us right now, so we’re going to focus on that.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obviously reaching out to the immigrant community — specifically the Latino and Vietnamese communities. It’s disheartening to see (President Donald) Trump’s move to want to deport some of the Vietnamese refugees, so it’s something we have to keep making sure that we’re knocking on doors, asking what issues are important to them and making them enamored with what our party’s about.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What’s the game plan for 2020?</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 electorate is changing, and we’ve got to take advantage of that. We are going to continue to look at registration and really hustle.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our base of volunteers is crucial. We have to be able to train them in larger numbers, continuing to build on what Fran had done. A great number of people voted this past election. Moving forward, our turnout has to always be this large, because elections matter. The goal here is to get stronger and stronger.</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2019</w:t>
      </w:r>
    </w:p>
    <w:p>
      <w:pPr>
        <w:pStyle w:val="Normal191"/>
      </w:pPr>
    </w:p>
    <w:p>
      <w:pPr>
        <w:pStyle w:val="Normal191"/>
        <w:ind w:left="200"/>
        <w:sectPr>
          <w:type w:val="continuous"/>
          <w:pgMar w:top="840" w:right="1000" w:bottom="840" w:left="1000" w:header="400" w:footer="400"/>
          <w:pgNumType w:fmt="decimal"/>
          <w:cols w:space="720"/>
        </w:sectPr>
      </w:pPr>
      <w:r>
        <w:br/>
      </w:r>
      <w:r>
        <w:pict>
          <v:line id="_x0000_s1639"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92"/>
      </w:pPr>
    </w:p>
    <w:p>
      <w:pPr>
        <w:pStyle w:val="Normal192"/>
      </w:pPr>
      <w:r>
        <w:pict>
          <v:shape id="_x0000_i1640" type="#_x0000_t75" alt="LexisNexis®" style="width:147.75pt;height:30pt">
            <v:imagedata r:id="rId10" o:title=""/>
          </v:shape>
        </w:pict>
      </w:r>
      <w:r>
        <w:cr/>
      </w:r>
    </w:p>
    <w:p>
      <w:pPr>
        <w:pStyle w:val="Heading1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OC Dems elect union organizer </w:t>
      </w:r>
      <w:r>
        <w:rPr>
          <w:rFonts w:ascii="arial" w:eastAsia="arial" w:hAnsi="arial" w:cs="arial"/>
          <w:b/>
          <w:i w:val="0"/>
          <w:strike w:val="0"/>
          <w:noProof w:val="0"/>
          <w:color w:val="000000"/>
          <w:position w:val="0"/>
          <w:sz w:val="28"/>
          <w:u w:val="none"/>
          <w:vertAlign w:val="baseline"/>
        </w:rPr>
        <w:t>Ada Briceño</w:t>
      </w:r>
      <w:r>
        <w:rPr>
          <w:rFonts w:ascii="arial" w:eastAsia="arial" w:hAnsi="arial" w:cs="arial"/>
          <w:b/>
          <w:i w:val="0"/>
          <w:strike w:val="0"/>
          <w:noProof w:val="0"/>
          <w:color w:val="000000"/>
          <w:position w:val="0"/>
          <w:sz w:val="28"/>
          <w:u w:val="none"/>
          <w:vertAlign w:val="baseline"/>
        </w:rPr>
        <w:t xml:space="preserve"> to lead party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2019 Wednesday</w:t>
      </w:r>
    </w:p>
    <w:p>
      <w:pPr>
        <w:pStyle w:val="Normal192"/>
        <w:keepNext w:val="0"/>
        <w:spacing w:after="0" w:line="240" w:lineRule="atLeast"/>
        <w:ind w:right="0"/>
        <w:jc w:val="both"/>
      </w:pPr>
      <w:bookmarkStart w:id="386" w:name="Bookmark_193"/>
      <w:bookmarkEnd w:id="386"/>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Orange County Register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3</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Jordan Graham</w:t>
      </w:r>
    </w:p>
    <w:p>
      <w:pPr>
        <w:pStyle w:val="Normal1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Fresh on the heels of an election that swept Republicans from federal power in Orange County, local Democrats elected a new leader Monday night. Hotel employee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46, a Stanton resident, took the reins as chair of the Democratic Party of Orange County, becoming the first Latinx woman to win the post.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ran unopposed after the…</w:t>
      </w:r>
    </w:p>
    <w:p>
      <w:pPr>
        <w:pStyle w:val="Normal192"/>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41" style="position:absolute;z-index:25207808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on the heels of an election that swept Republicans from federal power in Orange County, local Democrats elected a new leader Monday night.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 employee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46, a Stanton resident, took the reins as chair of the Democratic Party of Orange County, becoming the first Latinx woman to win the post.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ran unopposed after the most recent chair, Fran Sdao, stepped down.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spoke with the Orange County Register about her plans for the party.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 you want to lead the county party?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It’s a very exciting time, and it’s the work that I love already. I’ve been an activist and an organizer on the ground for a long time. During the past two years, I’ve seen this blossoming of communities and activism and leadership. I want to offer my experience in union leadership to the party, and to grow from what the party has already been doing and fortify that.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folks that don’t participate (in politics) and many of them look like me. I think having someone like myself will invite other Latinos and other people of color to participate. We need to open the door wider, to make sure they know we’re the party that cares about the middle class and working class, to connect with the issues they believe in.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become a union leader?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I came here with my parents when I was 6 years old from Nicaragua, fleeing a dictator and a civil war. I had to start working in the hotel industry at age 16 to help my family. A year later, I got a union job as a front desk clerk, where I made a couple more dollars per hour. And, for the first time ever, I was able to get glasses and medical insurance. I was sold on unions. I became the leader of workers in that hotel quickly, and (at 18) I got recruited to the hotel workers’ union. Over the next eight years, I held every position in the union. At age 26, I became the first Latina to be leader of my local (Unite Here Local union branch). I began working on the ground with communities to lift the voices of the disenfranchised. I’ve been doing that (since).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your goals as chair?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We have a very exciting 3rd District supervisors race around the corner (on March 12) — and we need to get our second Democrat on the Board of Supervisors. We want to do outreach to all the groups that helped turn Orange County blue, and we need to make sure that goes to the county supervisor level, city council level, and school board. That’s where the rubber meets the road. Building our bench is important, and we need to find Democratic</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to run in those places.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focus is that we need to take our state Senate seat back — the Josh Newman seat. That’s a priority for 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Any cities or populations where Democrats see an opportunity?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There are diverse cities we should be looking at where we need to grow our Democrats, Anaheim being one of them. Costa Mesa did really well and we want to follow that model throughout other cities. (Editor’s note: Democrats took control of the Costa Mesa City Council in the 2018 election.) Fullerton is also looking great for us right now, so we’re going to focus on that.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obviously reaching out to the immigrant community — specifically the Latino and Vietnamese communities. It’s disheartening to see Trump’s move to want to deport some of the Vietnamese refugees, so it’s something we have to keep making sure that we’re knocking on doors, asking what issues are important to them, and making them enamored with what our party’s about.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game plan for 2020?</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The electorate is changing, and we’ve got to take advantage of that. We are going to continue to look at registration and really hustle. (Editor’s note: Democrats trailed Republicans in voter registration by less than 1 percentage point  Tuesday.)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our base of volunteers is crucial. We have to be able to train them in larger numbers, continuing to build on what Fran had done. A great number of people voted this past election. Moving forward, our turnout has to always be this large, because elections matter. The goal here is to get stronger and stronger.</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2019</w:t>
      </w:r>
    </w:p>
    <w:p>
      <w:pPr>
        <w:pStyle w:val="Normal192"/>
      </w:pPr>
    </w:p>
    <w:p>
      <w:pPr>
        <w:pStyle w:val="Normal192"/>
        <w:ind w:left="200"/>
        <w:sectPr>
          <w:type w:val="continuous"/>
          <w:pgMar w:top="840" w:right="1000" w:bottom="840" w:left="1000" w:header="400" w:footer="400"/>
          <w:pgNumType w:fmt="decimal"/>
          <w:cols w:space="720"/>
        </w:sectPr>
      </w:pPr>
      <w:r>
        <w:br/>
      </w:r>
      <w:r>
        <w:pict>
          <v:line id="_x0000_s1642"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193"/>
      </w:pPr>
    </w:p>
    <w:p>
      <w:pPr>
        <w:pStyle w:val="Normal193"/>
      </w:pPr>
      <w:r>
        <w:pict>
          <v:shape id="_x0000_i1643" type="#_x0000_t75" alt="LexisNexis®" style="width:147.75pt;height:30pt">
            <v:imagedata r:id="rId10" o:title=""/>
          </v:shape>
        </w:pict>
      </w:r>
      <w:r>
        <w:cr/>
      </w:r>
    </w:p>
    <w:p>
      <w:pPr>
        <w:pStyle w:val="Heading1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Most Influential: Day 8 capsules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2018 Friday</w:t>
      </w:r>
    </w:p>
    <w:p>
      <w:pPr>
        <w:pStyle w:val="Normal193"/>
        <w:keepNext w:val="0"/>
        <w:spacing w:after="0" w:line="240" w:lineRule="atLeast"/>
        <w:ind w:right="0"/>
        <w:jc w:val="both"/>
      </w:pPr>
      <w:bookmarkStart w:id="388" w:name="Bookmark_194"/>
      <w:bookmarkEnd w:id="388"/>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Orange County Register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6</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As co-president of Unite Here Local 11, which represents some Anaheim Resort workers,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took part in contract talks, walked picket lines, and was instrumental in pulling together a coalition of unions that persuaded voters to pass Measure L, which raises wages at businesses that have received city subsidies. Joanne Culverhouse After 15 months of planning, Culverhouse, as…</w:t>
      </w:r>
    </w:p>
    <w:p>
      <w:pPr>
        <w:pStyle w:val="Normal193"/>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44" style="position:absolute;z-index:25208012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co-president of Unite Here Local 11, which represents some Anaheim Resort workers,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took part in contract talks, walked picket lines, and was instrumental in pulling together a coalition of unions that persuaded voters to pass Measure L, which raises wages at businesses that have received city subsidies.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Culverhouse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15 months of planning, Culverhouse, as superintendent of the La Habra City School District, oversaw in September the rollout of a complete overhaul of how the district’s nine schools are organized, creating a specialized focus for each campus and modernizing the district’s structure.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Katrina Foley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Mesa’s first directly elected mayor defeated Councilwoman Sandy Genis, who helped strip her of rotating mayor’s role last year. Foley is a strong advocate for cleaning up the city’s abundance of unregulated sober living homes.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Keston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Keston bought the Orange County Soccer Club last year, rebranded it, signed new players and moved it to the Great Park Soccer Stadium, where it had a growing fan base and crowds of up to 5,000. This year, OC Soccer made it to the Western Conference finals of the expanding United Soccer League for the first time. Keston has focused on creating a “path to the pros” for local players and engaging the community.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Mattassa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helped lead the Pacific Marine Mammal Center to become a national go-to center in ocean and marine mammal research, broadening its mission beyond sea lion rescue and rehab.</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 Moreno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Angels’ owner has a new manager, and his team has exercised the opt-out clause in its lease with the city of Anaheim, a move clearly made in an effort to gain leverage in negotiations with the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Amigos High graduate moved from CIA director to Secretary of State and was thrust into key negotiations with world leaders on behalf of the Trump administration.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Sheen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several years visiting his grandmother in China and seeing her deteriorate with Alzheimer’s, this high school student invented a digital program that when hooked up to a head device allows patients to communicate basic wants and needs. This year, he was awarded at $10,000 national Davidson Fellows scholarship for “pioneering work.”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Valintin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this year as police chief in Santa Ana, Valintin already is turning things around for cops and community. After growing up in Santa Ana, the new chief is credited with reducing shootings as well as homicides and implemented a special pride and tradition program linking police with local residents.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2018</w:t>
      </w:r>
    </w:p>
    <w:p>
      <w:pPr>
        <w:pStyle w:val="Normal193"/>
      </w:pPr>
    </w:p>
    <w:p>
      <w:pPr>
        <w:pStyle w:val="Normal193"/>
        <w:ind w:left="200"/>
        <w:sectPr>
          <w:type w:val="continuous"/>
          <w:pgMar w:top="840" w:right="1000" w:bottom="840" w:left="1000" w:header="400" w:footer="400"/>
          <w:pgNumType w:fmt="decimal"/>
          <w:cols w:space="720"/>
        </w:sectPr>
      </w:pPr>
      <w:r>
        <w:br/>
      </w:r>
      <w:r>
        <w:pict>
          <v:line id="_x0000_s1645"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94"/>
      </w:pPr>
    </w:p>
    <w:p>
      <w:pPr>
        <w:pStyle w:val="Normal194"/>
      </w:pPr>
      <w:r>
        <w:pict>
          <v:shape id="_x0000_i1646" type="#_x0000_t75" alt="LexisNexis®" style="width:147.75pt;height:30pt">
            <v:imagedata r:id="rId10" o:title=""/>
          </v:shape>
        </w:pict>
      </w:r>
      <w:r>
        <w:cr/>
      </w:r>
    </w:p>
    <w:p>
      <w:pPr>
        <w:pStyle w:val="Heading1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Nearly $6M went into local elections in Anaheim, Irvine - but did the money win?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Chico Enterprise-Record (California)</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2018 Thursday</w:t>
      </w:r>
    </w:p>
    <w:p>
      <w:pPr>
        <w:pStyle w:val="Normal194"/>
        <w:keepNext w:val="0"/>
        <w:spacing w:after="0" w:line="240" w:lineRule="atLeast"/>
        <w:ind w:right="0"/>
        <w:jc w:val="both"/>
      </w:pPr>
      <w:bookmarkStart w:id="390" w:name="Bookmark_195"/>
      <w:bookmarkEnd w:id="390"/>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MediaNews Group, Inc. and ANG Newspapers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Robinson</w:t>
      </w:r>
    </w:p>
    <w:p>
      <w:pPr>
        <w:pStyle w:val="Normal1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arobinson@scng.com,  @ARobWriter on Twitter</w:t>
      </w:r>
    </w:p>
    <w:p>
      <w:pPr>
        <w:pStyle w:val="Normal194"/>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47" style="position:absolute;z-index:252082176" from="0,2pt" to="512pt,2pt" strokecolor="#009ddb" strokeweight="2pt">
            <v:stroke linestyle="single"/>
            <w10:wrap type="topAndBottom"/>
          </v:line>
        </w:pict>
      </w:r>
    </w:p>
    <w:p>
      <w:pPr>
        <w:pStyle w:val="Normal194"/>
      </w:pP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political spending in both cities was roughly double the outlay of candidates' campaigns</w:t>
      </w: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spent on some local Orange County city elections this fall may prove record-breaking when final totals are reported at the year's end.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Anaheim, which faces lease negotiations with the Angels, and in Irvine, where key development decisions loom, this election cycle continued a pattern of increasing contributions to city council races and local initiatives.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 million was spent in Anaheim and $1.4 million in Irvine, according to late-October campaign filings with those cities - the totals will likely grow with post-election reports.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 money won local voters over on Nov. 6, and how it will influence Anaheim's and Irvine's futures, is less clear.</w:t>
      </w:r>
    </w:p>
    <w:p>
      <w:pPr>
        <w:pStyle w:val="Normal1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Irvine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the influence of special interest money in Irvine's elections was part of the reason UC Irvine professor Kev Abazajian ran for council this year. He came in fifth out of 12 candidates for two council seats.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the candidates, including Abazajian, "were basically saying that they were not going to be taking any de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veloper funding because they wanted to be a voice for the community," 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show nearly $1 million in independent expenditures, which are raised and spent by outside groups not tied to candidates and aren't subject to contribution limits - that is more than twice what the four mayoral candidates and 12 council candidates spent on their campaigns combined.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results were mixed. Mayor Don Wagner won reelection, with strong backing from business-funded political action committees; at the same time, council winner Farrah Khan's campaign was funded largely by individual donors as well as several labor unions, but no major PACs backed her, according to campaign spending statements filed with the city.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Abazajian said he believes the impact of money in the city's elections can be seen in the fact that Irvine voters chose Democratic presidential candidate Hillary Clinton by a wide margin in 2016, but have also elected what he called "a very conservative council."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acknowledged local developers and business interests have given money to PACs that backed him, but he said he also had to contend with negative mailers that lied about his votes on housing projects.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 in Irvine continues to be development, especially in and around the Great Park, where developer FivePoint Holdings plans to build thousands more homes and the city is refining plans for a cultural terrace, among other projects.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that Irvine shouldn't grow anymore is unrealistic, Wagner said, adding that the support he's gotten from corporate interests means they agree with his agenda, not the other way around.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supportive of an agenda that says we're not going to hunker down and get smaller," he said. "We're going to develop consistent with the master plan and try to do it right."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 and pollster Adam Probolsky said he doesn't think 2018 local election spending in Orange County was far out of line with past elections, and it's natural for groups with money to take an interest in who's running commercial hubs such as Irvine and Anaheim.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Probolsky and Wagner criticized Irvine's rule that caps individual campaign contributions at $490. It's an "artificial limit" that makes it harder for candidates to raise money, Probolsky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taking money out of politics, Wagner said, it pushes big donors toward independent expenditures, which have no spending limit and are hard to hold accountable for false or negative ads.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would like to see contribution limits raised, but Abazajian said independent spending is more of a problem - and he believes switching the city to a district-based council would help limit outside influence.</w:t>
      </w:r>
    </w:p>
    <w:p>
      <w:pPr>
        <w:pStyle w:val="Normal1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Anaheim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Anaheim residents and officials saw the election as a battle between corporate and community interests, or business versus labor. As in Irvine, independent spending by PACs including business groups, public safety unions and others - at roughly $3 million - was more than double what candidates spent from their campaign funds.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looks like a split decision. Pro-labor Councilman Jose Moreno won reelection despite being widely outspent, and a minimum wage measure affecting some Anaheim Resort District workers claimed a modest victory. But business-backed candidate Harry Sidhu won the mayor's seat, and two of three candidates supported by a PAC with major funding from Disney won their district races.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had an impact on the election results, but it's hard to argue that it carried the day, said government affairs consultant George Urch. Anaheim's shift from at-large to district elections, which was completed this election cycle, helped reduce the influence of outside spending on council races, Urch said, because it costs less to get your message out to a district of about 56,000 people than to an entire city.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to Moreno, who he said "won the last two elections by working really hard in his community."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outgoing Anaheim Mayor Tom Tait decried what he sees as out-sized election spending by Disney and hotel developers with projects in the resort district.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recently canceled tax incentive agreements and said they hoped to improve their relationship with the city. But, Tait said the company seemed to be trying hard to influence who will run Anaheim, which he sees as contradictory. With the Disney-funded SOAR PAC putting more than $1 million behind a slate of three council candidates, Tait said, "It certainly looks like they expect something, and I think that perception creates distrust in government."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spokeswoman Lisa Haines said the company's main interest - as the city's largest employer and one that has invested billions in its Anaheim properties - is "having a productive working relationship with the City Council" to discuss issues that affect the resort district and larger community, including homelessness, crime and diversifying the city's economy.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canceling the earlier tax deals, "We're not interested in pursuing any economic incentive policies in the city of Anaheim," Haines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Brandman, a former councilman who beat Councilman James Vanderbilt and three other candidates to win the District 2 seat, said he appreciated outside support, including that of the SOAR PAC, but his campaign raised more than $200,000 on its own, so he wasn't dependent on it. His takeaway from the election is that residents want officials to support enterprises that bring money to the city, but without shortchanging workers or the community, 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prepares to negotiate with the Angels, who could opt out of their stadium lease in 2019, Brandman said he sees the council's charge as working toward a deal that keeps the team in Anaheim, but it should be "an equitable agreement that's good for the taxpayers and that's good for the lessee of the property."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that represent workers at Disney properties and other resort district businesses see Anaheim's election results as a message from voters that "workers should get something if companies get huge tax breaks," said David Huerta, president of the Service Employees International Union - United Service Workers West.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Huerta's union was part of a coalition that supported Measure L, the wage increase initiative.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may have influenced who won the mayoral and council elections, Huerta said, but "I think money did not prevail on the issue of justice."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groups also spent more than $1 million to back Measure L, and some also supported candidates.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groups contributed a large amount overall,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the money came from individual members' dues, and union volunteers knocked on about 50,000 doors to get their message out. "It was the dishwasher and the cook and the room attendant who all brought their money together" and told their stories to voters, she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she'll keep an open mind about the incoming City Council and plans to reach out to all its members.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 supported them financially, she said, "I hope that they are able to fully represent the city - all interests of the city."</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2018</w:t>
      </w:r>
    </w:p>
    <w:p>
      <w:pPr>
        <w:pStyle w:val="Normal194"/>
      </w:pPr>
    </w:p>
    <w:p>
      <w:pPr>
        <w:pStyle w:val="Normal194"/>
        <w:ind w:left="200"/>
        <w:sectPr>
          <w:type w:val="continuous"/>
          <w:pgMar w:top="840" w:right="1000" w:bottom="840" w:left="1000" w:header="400" w:footer="400"/>
          <w:pgNumType w:fmt="decimal"/>
          <w:cols w:space="720"/>
        </w:sectPr>
      </w:pPr>
      <w:r>
        <w:br/>
      </w:r>
      <w:r>
        <w:pict>
          <v:line id="_x0000_s164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95"/>
      </w:pPr>
    </w:p>
    <w:p>
      <w:pPr>
        <w:pStyle w:val="Normal195"/>
      </w:pPr>
      <w:r>
        <w:pict>
          <v:shape id="_x0000_i1649" type="#_x0000_t75" alt="LexisNexis®" style="width:147.75pt;height:30pt">
            <v:imagedata r:id="rId10" o:title=""/>
          </v:shape>
        </w:pict>
      </w:r>
      <w:r>
        <w:cr/>
      </w:r>
    </w:p>
    <w:p>
      <w:pPr>
        <w:pStyle w:val="Heading1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Elections; Nearly $6M went into local elections in Anaheim, Irvine - but did the money win?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Irvine World News: Orange County Register weekly (CA)</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December 2018</w:t>
      </w:r>
    </w:p>
    <w:p>
      <w:pPr>
        <w:pStyle w:val="Normal195"/>
        <w:keepNext w:val="0"/>
        <w:spacing w:after="0" w:line="240" w:lineRule="atLeast"/>
        <w:ind w:right="0"/>
        <w:jc w:val="both"/>
      </w:pPr>
      <w:bookmarkStart w:id="392" w:name="Bookmark_196"/>
      <w:bookmarkEnd w:id="392"/>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Orange County Register</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Robinson; arobinson@scng.com @ARobWriter on Twitter</w:t>
      </w:r>
    </w:p>
    <w:p>
      <w:pPr>
        <w:pStyle w:val="Normal195"/>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50" style="position:absolute;z-index:25208422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spent on some local Orange County city elections this fall may prove record-breaking when final totals are reported at the year ’s end.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Anaheim, which faces lease negotiations with the Angels, and in Irvine, where key development decisions loom, this election cycle continued a pattern of increasing contributions to city council races and local initiatives.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$4.5 million was spent in Anaheim and $1.4 million in Irvine, according to late-October campaign filings with those cities — the totals will likely grow with post-election reports.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whether the money won local voters over on Nov. 6, and how it will influence Anaheim’s and Irvine’s futures, is less clear.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Irvine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about the influence of special interest money in Irvine’s elections was part of the reason UC Irvine professor Kev Abazajian ran for council this year. He came in fifth out of 12 candidates for two council seats.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the candidates, including Abazajian, “were basically saying that they were not going to be taking any de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veloper funding because they wanted to be a voice for the community,”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Documents show nearly $1 million in independent expenditures, which are raised and spent by outside groups not tied to candidates and aren’t subject to contribution limits — that is more than twice what the four mayoral candidates and 12 council candidates spent on their campaigns combined.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results were mixed. Mayor Don Wagner won reelection, with strong backing from business-funded political action committees; at the same time, council winner Farrah Khan’s campaign was funded largely by individual donors as well as several labor unions, but no major PACs backed her, according to campaign spending statements filed with the city.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Abazajian said he believes the impact of money in the city’s elections can be seen in the fact that Irvine voters chose Democratic presidential candidate Hillary Clinton by a wide margin in 2016, but have also elected what he called “a very conservative council.”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Wagner acknowledged local developers and business interests have given money to PACs that backed him, but he said he also had to contend with negative mailers that lied about his votes on housing projects.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issue in Irvine continues to be development, especially in and around the Great Park, where developer FivePoint Holdings plans to build thousands more homes and the city is refining plans for a cultural terrace, among other projects.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attitude that Irvine shouldn’t grow anymore is unrealistic, Wagner said, adding that the support he’s gotten from corporate interests means they agree with his agenda, not the other way around.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supportive of an agenda that says we’re not going to hunker down and get smaller,” he said. “We’re going to develop consistent with the master plan and try to do it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Consultant and pollster Adam Probolsky said he doesn’t think 2018 local election spending in Orange County was far out of line with past elections, and it’s natural for groups with money to take an interest in who’s running commercial hubs such as Irvine and Anaheim.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Probolsky and Wagner criticized Irvine’s rule that caps individual campaign contributions at $490. It’s an “artificial limit” that makes it harder for candidates to raise money, Probolsky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taking money out of politics, Wagner said, it pushes big donors toward independent expenditures, which have no spending limit and are hard to hold accountable for false or negative ads.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Wagner would like to see contribution limits raised, but Abazajian said independent spending is more of a problem — and he believes switching the city to a district-based council would help limit outside influence.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Anaheim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Anaheim residents and officials saw the election as a battle between corporate and community interests, or business versus labor. As in Irvine, independent spending by PACs including business groups, public safety unions and others — at roughly $3 million — was more than double what candidates spent from their campaign funds.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looks like a split decision. Pro-labor Councilman Jose Moreno won reelection despite being widely outspent, and a minimum wage measure affecting some Anaheim Resort District workers claimed a modest victory. But business-backed candidate Harry Sidhu won the mayor’s seat, and two of three candidates supported by a PAC with major funding from Disney won their district races.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had an impact on the election results, but it’s hard to argue that it carried the day, said government affairs consultant George Urch. Anaheim’s shift from at-large to district elections, which was completed this election cycle, helped reduce the influence of outside spending on council races, Urch said, because it costs less to get your message out to a district of about 56,000 people than to an entire city.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pointed to Moreno, who he said “won the last two elections by working really hard in his community.”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outgoing Anaheim Mayor Tom Tait decried what he sees as out-sized election spending by Disney and hotel developers with projects in the resort district.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officials recently canceled tax incentive agreements and said they hoped to improve their relationship with the city. But, Tait said the company seemed to be trying hard to influence who will run Anaheim, which he sees as contradictory. With the Disney-funded SOAR PAC putting more than $1 million behind a slate of three council candidates, Tait said, “It certainly looks like they expect something, and I think that perception creates distrust in government.”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spokeswoman Lisa Haines said the company’s main interest — as the city’s largest employer and one that has invested billions in its Anaheim properties — is “having a productive working relationship with the City Council” to discuss issues that affect the resort district and larger community, including homelessness, crime and diversifying the city’s economy.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canceling the earlier tax deals, “We’re not interested in pursuing any economic incentive policies in the city of Anaheim,” Haines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Brandman, a former councilman who beat Councilman James Vanderbilt and three other candidates to win the District 2 seat, said he appreciated outside support, including that of the SOAR PAC, but his campaign raised more than $200,000 on its own, so he wasn’t dependent on it. His takeaway from the election is that residents want officials to support enterprises that bring money to the city, but without shortchanging workers or the community,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city prepares to negotiate with the Angels, who could opt out of their stadium lease in 2019, Brandman said he sees the council’s charge as working toward a deal that keeps the team in Anaheim, but it should be “an equitable agreement that’s good for the taxpayers and that’s good for the lessee of the property.”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that represent workers at Disney properties and other resort district businesses see Anaheim’s election results as a message from voters that “workers should get something if companies get huge tax breaks,” said David Huerta, president of the Service Employees International Union — United Service Workers West.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Huerta’s union was part of a coalition that supported Measure L, the wage increase initiative.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may have influenced who won the mayoral and council elections, Huerta said, but “I think money did not prevail on the issue of justice.”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groups also spent more than $1 million to back Measure L, and some also supported candidates.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groups contributed a large amount overall, Unite Here Local 11 Co-President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the money came from individual members’ dues, and union volunteers knocked on about 50,000 doors to get their message out. “It was the dishwasher and the cook and the room attendant who all brought their money together” and told their stories to voters, she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she’ll keep an open mind about the incoming City Council and plans to reach out to all its members.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who supported them financially, she said, “I hope that they are able to fully represent the city — all interests of the city.”</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2018</w:t>
      </w:r>
    </w:p>
    <w:p>
      <w:pPr>
        <w:pStyle w:val="Normal195"/>
      </w:pPr>
    </w:p>
    <w:p>
      <w:pPr>
        <w:pStyle w:val="Normal195"/>
        <w:ind w:left="200"/>
        <w:sectPr>
          <w:type w:val="continuous"/>
          <w:pgMar w:top="840" w:right="1000" w:bottom="840" w:left="1000" w:header="400" w:footer="400"/>
          <w:pgNumType w:fmt="decimal"/>
          <w:cols w:space="720"/>
        </w:sectPr>
      </w:pPr>
      <w:r>
        <w:br/>
      </w:r>
      <w:r>
        <w:pict>
          <v:line id="_x0000_s1651"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196"/>
      </w:pPr>
    </w:p>
    <w:p>
      <w:pPr>
        <w:pStyle w:val="Normal196"/>
      </w:pPr>
      <w:r>
        <w:pict>
          <v:shape id="_x0000_i1652" type="#_x0000_t75" alt="LexisNexis®" style="width:147.75pt;height:30pt">
            <v:imagedata r:id="rId10" o:title=""/>
          </v:shape>
        </w:pict>
      </w:r>
      <w:r>
        <w:cr/>
      </w:r>
    </w:p>
    <w:p>
      <w:pPr>
        <w:pStyle w:val="Heading1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2018 MIDTERM ELECTION; Anaheim council races go Disney's way; The company appears to gain a friendly majority on the panel. 'Living wage' initiative is too close to call.</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2018 Thursday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196"/>
        <w:keepNext w:val="0"/>
        <w:spacing w:after="0" w:line="240" w:lineRule="atLeast"/>
        <w:ind w:right="0"/>
        <w:jc w:val="both"/>
      </w:pPr>
      <w:bookmarkStart w:id="394" w:name="Bookmark_197"/>
      <w:bookmarkEnd w:id="394"/>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Los Angeles Times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2</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MARTIN</w:t>
      </w:r>
    </w:p>
    <w:p>
      <w:pPr>
        <w:pStyle w:val="Normal196"/>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53" style="position:absolute;z-index:25208627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butting heads for two years with the Anaheim City Council, Walt Disney Co. appears to have won a favorable majority on the panel as candidates backed by the media giant were well ahead in a wide field of hopefuls.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City Council candidates, including the mayor, who received campaign support from Disney are leading in an election that centered on whether the company's popular theme park resort -- Anaheim's largest employer -- is paying enough tax to the city and offering workers fair salaries.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leading candidates will join a fourth Disney supporter next year on the seven-member council.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voters, however, were split on a "living wage" initiative that would require hospitality businesses that accept a city tax subsidy to pay hourly wages of at least $15. Measure L was leading by about 500 votes Wednesday.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said it would hold off commenting on the outcome of the race until official results are announced by the Orange County registrar of voters. As many as 418,600 ballots remained outstanding countywide Wednesday.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through Disney Worldwide Services, donated at least $1.6 million to candidates and city ballot measures, according to campaign reports for donations made before Oct. 25. Before the living wage initiative qualified for the ballot in June, Disney donated heavily to defeat the measure.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was outspent by labor unions, led by Unite Here Local 11, which represents hotel workers in Anaheim. The labor groups spent at least $1.9 million, most of it in support of Measure 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contributed $2,000 to the campaign of Harry Sidhu, a businessman and former mayor pro tem who had a sizable lead in the race to replace Mayor Tom Tait, an ardent Disney critic who has to step down because of term limits.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Sidhu said the donations do not make him beholden to Disney.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elected by the voters, and no one else, because they knew I was the only candidate who could bring this city together, end the divisiveness and improve the quality of life for every resident," he said. "The best way we can do that is to make sure we take the huge tax revenue generated from our Resort District and spend it in the neighborhoods."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also made donations of about $1.2 million to a slate of council candidates including Jordan Brandman, an educator and businessman who was leading over another Disney critic, Councilman James Vanderbilt. Also on the Disney-supported slate was Trevor O'Neil, the owner of an in-home care service company who was leading in the race to replace Disney supporter Kris Murray, who is also being forced out by term limits.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final election results follow Wednesday's voting trends, Sidhu, O'Neil and Brandman are expected to join strong Disney advocate Councilwoman Lucille Kring to form a pro-Disney majority. Kring has two more years on her term.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Councilman Jose Moreno, an ardent critic of the Disneyland Resort, had a sizable lead Wednesday in his reelection bid.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initiative that would require hospitality businesses that accept a tax subsidy from Anaheim to pay workers a living wage was slightly ahead in the polls Wednesday morning. Unions representing Disneyland Resort workers collected the signatures to put the measure on the ballot.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said the support by Anaheim voters for Measure L suggests residents are sympathetic to the plight of resort workers who are struggling to make ends meet.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they know that employees must be compensated in a better way,"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co-president of Unite Here Local 11, one of the unions representing workers at the resort.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the measure would require hospitality companies that get a tax break from Anaheim to pay an hourly wage of at least $15 starting in January, increasing $1 an hour each year until 2022, when the wage would be tied to the cost of living.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opponents of the initiative -- headed by the Anaheim Chamber of Commerce -- said too many outstanding ballots are left to be counted to determine voter intent. Campaigning against Measure L, they said the extra cost of paying higher wages will scare off new development projects in the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Ament, chief executive of the Anaheim Chamber of Commerce, said he and other opponents "are confident that in the end the results will show that voters saw through the misleading campaign of the special interests pushing Measure L and said no to this bad deal for our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and opponents of the measure disagree on whether the initiative applies to the Disneyland Resort, which ended two tax subsidy agreements with the city this year.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resort continues to benefit from a 1996 agreement in which Anaheim sold 40-year bonds to build a $108-million parking garage that is used by the resort and generates more than $35 million a year for Disney. The bond is being paid off with taxes collected mostly from Disney but also from bed taxes from hotels throughout the city.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City Atty. Robert Fabela has said that he doesn't believe the bond agreement qualifies as a tax subsidy and that therefore Measure L does not apply to the resort. Supporters of Measure L disagree, saying the bond measure fits the definition of a tax break.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she expects that the debate over whether the initiative applies to the resort will ultimately be decided in a courtroom.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plaintiffs ready to go and we have attorneys ready to litigate," she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hugo.martin@latimes.com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@hugomartin</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654" style="position:absolute;z-index:252087296"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ANAHEIM businessman Harry Sidhu appears poised to replace a termed-out mayor who is a Disney critic.  PHOTOGRAPHER:Karen Tapia-Andersen Los Angeles Times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2018</w:t>
      </w:r>
    </w:p>
    <w:p>
      <w:pPr>
        <w:pStyle w:val="Normal196"/>
      </w:pPr>
    </w:p>
    <w:p>
      <w:pPr>
        <w:pStyle w:val="Normal196"/>
        <w:ind w:left="200"/>
        <w:sectPr>
          <w:type w:val="continuous"/>
          <w:pgMar w:top="840" w:right="1000" w:bottom="840" w:left="1000" w:header="400" w:footer="400"/>
          <w:pgNumType w:fmt="decimal"/>
          <w:cols w:space="720"/>
        </w:sectPr>
      </w:pPr>
      <w:r>
        <w:br/>
      </w:r>
      <w:r>
        <w:pict>
          <v:line id="_x0000_s1655"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97"/>
      </w:pPr>
    </w:p>
    <w:p>
      <w:pPr>
        <w:pStyle w:val="Normal197"/>
      </w:pPr>
      <w:r>
        <w:pict>
          <v:shape id="_x0000_i1656" type="#_x0000_t75" alt="LexisNexis®" style="width:147.75pt;height:30pt">
            <v:imagedata r:id="rId10" o:title=""/>
          </v:shape>
        </w:pict>
      </w:r>
      <w:r>
        <w:cr/>
      </w:r>
    </w:p>
    <w:p>
      <w:pPr>
        <w:pStyle w:val="Heading1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unions open wallets for election; They've contributed more than half the money in Anaheim's 'living wage' and City Council campaigns.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2018 Thursday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197"/>
        <w:keepNext w:val="0"/>
        <w:spacing w:after="0" w:line="240" w:lineRule="atLeast"/>
        <w:ind w:right="0"/>
        <w:jc w:val="both"/>
      </w:pPr>
      <w:bookmarkStart w:id="396" w:name="Bookmark_198"/>
      <w:bookmarkEnd w:id="396"/>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Los Angeles Times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Business Desk; Part C; Pg. 1</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Martin</w:t>
      </w:r>
    </w:p>
    <w:p>
      <w:pPr>
        <w:pStyle w:val="Normal197"/>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57" style="position:absolute;z-index:252089344"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month before election day, labor unions and Walt Disney Co. have shelled out more than half of all contributions to campaigns that will decide the fates of a controversial "living wage" initiative and a majority of the seats on the Anaheim City Council.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unusually expensive campaigns -- which have attracted $4.3 million in total contributions so far -- are a reflection of the efforts that union leaders and the Burbank media giant are putting into gaining greater influence in the hometown of the 63-year-old Disneyland Resort.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city's biggest employer, with about 30,000 workers on its payroll, the resort is also Anaheim's economic engine. Its three hotels, along with the 72 other nearby hotels, are expected to generate $151.2 million in occupancy taxes this fiscal year. That's about 46% of the city's $330-million general fund budget, which pays for such things as police and fire services and recreational programs.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representing workers at the resort have surpassed all other contributors -- including Disney -- by donating about 34%, or nearly $1.5 million, of all funds reported in campaign finance records through Sept. 22.</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complete referendum on the way the city has done business by taking care of billion-dollar companies and leaving the workers behind,"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co-president of Unite Here Local 11, one of the unions representing workers at the resort.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through Disney Worldwide Services, has donated about 23% of the contributions made so far in this election cycle, or nearly $1 million of the total, according to the most recent campaign finance reports.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has been our home for more than 60 years, and we care deeply about the city and its future," Disney spokeswoman Suzi Brown said. "That's why we support candidates who will address the vital issues facing Anaheim and understand that a strong resort district means new jobs, increased investment and economic vitality, which benefits the entire city, its residents and neighborhoods."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campaign spending was sparked partly by the initiative that union leaders helped put on the Nov. 6 ballot through a petition drive: Measure L, which requires large hospitality companies that accept a city subsidy to pay all workers a "living wage."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Anaheim and Disney -- for years considered very cozy -- began to change in 2014 when a lawsuit filed by the ACLU on behalf of Latino residents forced the city to elect City Council members by district instead of as at-large representatives, a move designed to give Latino voters more say in city politics.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also begun to flex their political muscle in the last few years, organizing marches and rallies in the streets around the tourist-crowded resort.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donations to support the living wage measure have come from unions, including the United Food and Commercial Workers and Unite Here, which represents employees of hotels, restaurants, airports and sports arenas.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would require those businesses that get a city subsidy to pay workers an hourly wage of at least $15 starting in January, increasing $1 an hour each year until 2022, when the wage would be tied to the cost of living.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ones that make the magic in the city,"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"We need a louder voice."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and the attorney who helped write the living wage measure say it applies to the Disneyland Resort because the city approved an agreement in 1996 to issue construction bonds that the resort used to build a $108-million parking garage. Bed taxes from the resort and from other parts of the city are being used to pay off the 40-year bonds.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Anaheim's city attorney has issued an opinion that the bond agreement doesn't qualify as a tax subsidy, and therefore the measure would not apply to the resort. Other city leaders have said the debate over the measure will probably be settled in court.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have produced fliers and videos saying the measure would help put an end to "poverty wages" paid by companies that get multimillion-dollar city tax breaks.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initiative say the higher salaries required under the measure would scare new hotel projects away from Anaheim, threatening thousands of construction jobs for workers who would otherwise be hired to build such projects.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 L would apply to two luxury hotel projects under construction whose developers have signed agreements to accept tax subsidies.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proposed luxury hotel projects in Anaheim that have agreed to accept tax breaks are still in the planning stages.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wage measure would also probably apply to the shopping district known as Garden Walk, which already benefits from a sales tax rebate agreement.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Worldwide Services donated $304,000 to a group opposed to the living wage initiative called No on the Anaheim Job Killer Initiative, headed by the Anaheim Chamber of Commerce.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Disney officials said the media giant stopped donating to campaigns opposed to the measure after the unions collected enough signatures in April to qualify it for the Nov. 6 ballot. And now, Disney officials say, there is no point in getting involved in the fight over the ballot initiative because the city attorney has concluded that the living wage measure does not apply to the Disneyland Resort.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issues like these should be solved at the bargaining table rather than the ballot box," said Brown, noting that Disney recently ratified agreements with several of the company's largest unions, with wages climbing for some workers to a minimum of $15 an hour by as early as January.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living wage measure, three City Council seats and the position of mayor -- which combined would represent a majority of the seven-member council -- are also up for election Nov. 6.</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Councilmen Jose Moreno and James Vanderbilt, who have been seen as critics of Disney, are seeking reelection.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Tom Tait, another Disney critic, is termed out and won't seek reelection. Moreno was also a plaintiff in the lawsuit to force the city to elect council members by district.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Councilwoman Kris Murray, a vocal Disneyland supporter, is also being forced out by term limits. (She is running for Orange County supervisor.)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has given $2,000 each to a slate of candidates including Trevor O'Neil, the owner of an in-home care service company who is running to fill Murray's council seat.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has also contributed to the mayoral campaigns of Lorri Galloway, the executive director of a nonprofit homeless shelter and a former councilwoman, and to Harry Sidhu, a businessman and former councilman.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Caldwell, a former city planning commissioner, received $2,000 from Disney. Caldwell is running for the seat held by Moreno.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latest filing deadline, Disney has also contributed $635,000 to a political action committee dubbed Support Our Anaheim Resort Area, which represents resort area businesses.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 used its funds to support several candidates running for City Council, including Caldwell, O'Neil and Jordan Brandman, a former councilman who is challenging Disney critic Vanderbilt.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PAC said it "supports candidates who prioritize neighborhood integrity, safe communities and continued economic growth of Anaheim."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hugo.martin@latimes.com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@hugomartin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staff writers Ryan Menezes and Maloy Moore contributed to this report.</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658" style="position:absolute;z-index:252090368"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DISNEYLAND RESORT workers demonstrate near the Disneyland entrance in July. Unions representing resort workers have donated about 34%, or nearly $1.5 million, of all funds in the Anaheim election campaigns.  PHOTOGRAPHER:Allen J. Schaben Los Angeles Times PHOTO: PEOPLE filled the Anaheim City Council chamber in June, when the "living wage" measure was placed on the Nov. 6 ballot. That measure and City Council races have attracted $4.3 million in total contributions so far.  PHOTOGRAPHER:Jay L. Clendenin Los Angeles Times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2018</w:t>
      </w:r>
    </w:p>
    <w:p>
      <w:pPr>
        <w:pStyle w:val="Normal197"/>
      </w:pPr>
    </w:p>
    <w:p>
      <w:pPr>
        <w:pStyle w:val="Normal197"/>
        <w:ind w:left="200"/>
        <w:sectPr>
          <w:type w:val="continuous"/>
          <w:pgMar w:top="840" w:right="1000" w:bottom="840" w:left="1000" w:header="400" w:footer="400"/>
          <w:pgNumType w:fmt="decimal"/>
          <w:cols w:space="720"/>
        </w:sectPr>
      </w:pPr>
      <w:r>
        <w:br/>
      </w:r>
      <w:r>
        <w:pict>
          <v:line id="_x0000_s1659"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98"/>
      </w:pPr>
    </w:p>
    <w:p>
      <w:pPr>
        <w:pStyle w:val="Normal198"/>
      </w:pPr>
      <w:r>
        <w:pict>
          <v:shape id="_x0000_i1660" type="#_x0000_t75" alt="LexisNexis®" style="width:147.75pt;height:30pt">
            <v:imagedata r:id="rId10" o:title=""/>
          </v:shape>
        </w:pict>
      </w:r>
      <w:r>
        <w:cr/>
      </w:r>
    </w:p>
    <w:p>
      <w:pPr>
        <w:pStyle w:val="Heading1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Disneyland workers offer mixed reactions to $1,000 cash bonus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198"/>
        <w:keepNext w:val="0"/>
        <w:spacing w:after="0" w:line="240" w:lineRule="atLeast"/>
        <w:ind w:right="0"/>
        <w:jc w:val="both"/>
      </w:pPr>
      <w:bookmarkStart w:id="398" w:name="Bookmark_199"/>
      <w:bookmarkEnd w:id="398"/>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Orange County Register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Margot Roosevelt</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Hotel workers union: “Disney is getting a two billion dollar a year tax cut, and they are only giving out $125 million to employees, a one-time thing.”</w:t>
      </w:r>
    </w:p>
    <w:p>
      <w:pPr>
        <w:pStyle w:val="Normal198"/>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61" style="position:absolute;z-index:25209241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Denise Anderson, a 27-year costume worker at Disneyland, gets a one-time $1,000 bonus this year, she has no illusions that it will better her life in the long run.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Disneyland, you live paycheck to paycheck,” she said. “Maybe I could use it to pay off a medical bill that’s been hanging over my head.”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 Disney Co. announced this week that as “a result of the recently enacted tax reform” law signed by President Donald Trump in December, it would pay out one-time $1,000 cash bonuses to 125,000 full- and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part-time nonexecutive employees.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spend $50 million this year, and $25 million in annual funding going forward to subsidize training and education for nearly 88,000 hourly workers.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with annual revenues of $55 billion, is among more than a dozen businesses, including AT&amp;T, Wal-Mart Stores, and Verizon that recently announced bonuses.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sentence in the company’s press release has raised alarm among the company’s 30,000 Disneyland employees, most of whom belong to aunion.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applicable federal law, the Company will work with union representatives regarding potential distribution plans for employees currently working under existing union contracts,” it reads.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distribution?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who is also a Service Employees International Union shop steward for more than 3,000 ticket takers, child care workers and other minimum wage earners at the Anaheim park, is worried they may not get a bonus at all, or that the money will be used as a bargaining chip in contract negotiations.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wants to say in our negotiations, ‘We’re handing you a $1,000 (check), so why give you a pay increase?’ ” she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disappointed,”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UniteHere Local 11, which represents more than 2,000 Disneyland hotel workers.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bargaining to bring our workers out of poverty. Most of them make between $11 and $13 an hour. Disney should distribute the bonus to all its employees, separate from any contract negotiations.”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she added, “Is getting a 2 billion-dollar-a-year tax cut, and they are only giving out $125 million to employees, a one-time thing.”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Brown, a Disneyland spokeswoman, declined to say whether union members would be automatically eligible for the bonuses on the same terms as other employees.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with union leaderships’ reaction to an offer that hasn’t been fully discussed or vetted yet,” she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added that Disney would not provide information on the amount of its projected tax savings under the new legislation, which cuts the maximum corporate tax rate to 21 percent from 35 percent.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bonuses has spilled onto Twitter and Facebook, with some employees welcoming the money, and others calling it a public relations gambit to relieve pressure on the company to raise wages.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publicity stunt,” said Todd Regan, chief executive of MiceChat.com, a popular website for Disney tourists and employees. “Higher level employees already get tens of thousands of dollars in bonuses.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thousand dollars may sound great, but it disappears quickly,” Regan said. “Disneyland has a large class of workers earning below a living wage. They have to live multiple families in one apartment to work for the Mouse. What’s Disney really doing for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powerful fan weighed in to praise the company.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“Tremendous investment by companies from all over the world being made in America,” Trump tweeted. “There has never been anything like it. Now Disney, J.P. Morgan Chase and many others. Massive Regulation Reduction and Tax Cuts are making us a powerhouse again.”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tweeted, “It really is the happiest place on earth! 125,000 U.S. Disney employees are receiving a bonus, with another $50M investment in higher and technical education.”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Orange County Register’s Facebook page, Joel Mariano speculated the bonus would be “heavily taxed … so I’ll probably only see like $750 of it. But hey! Money is money! (Starts to breakdance on floor)”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Elizabeth Ramos, a manager at Five Guys and former Disneyland worker, commented, “The company could help their people by paying them a living wage … Far too many people who work there full time can’t even afford a place to live and spend their nights sleeping in their cars.”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suggested that if Disneyland workers aren’t happy with their pay, they should quit.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Hagelshaw, a spokesman for the SEIU United Service Workers West in Orange, said Disneyland workers have “an incredibly high turnover rate of 30 to 40 percent a year, and not just at our union.”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Disneyland hotels,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largest group of our members at Disneyland are housekeepers, who start at the state minimum wage: $11. Before the minimum wage increase on Jan. 1, they were at $10.92.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as a Disneyland housekeeper, your wage is $13.50 per hour. By contrast, starting wages for housekeepers at the Sheraton Park and Anaheim Hilton are both over $16 per hour.” He noted that other jobs at the park, including housemen, hosts and people working in shipping and receiving, all start at the state minimum wage.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posts also pointed to the company’s wealth and executive pay. In regulatory filings last week, Disney disclosed its chairman and CEO Bob Iger made $36.3 million in compensation in 2017, down from $43.9 million in 2016.</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2018</w:t>
      </w:r>
    </w:p>
    <w:p>
      <w:pPr>
        <w:pStyle w:val="Normal198"/>
      </w:pPr>
    </w:p>
    <w:p>
      <w:pPr>
        <w:pStyle w:val="Normal198"/>
        <w:ind w:left="200"/>
        <w:sectPr>
          <w:type w:val="continuous"/>
          <w:pgMar w:top="840" w:right="1000" w:bottom="840" w:left="1000" w:header="400" w:footer="400"/>
          <w:pgNumType w:fmt="decimal"/>
          <w:cols w:space="720"/>
        </w:sectPr>
      </w:pPr>
      <w:r>
        <w:br/>
      </w:r>
      <w:r>
        <w:pict>
          <v:line id="_x0000_s1662"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99"/>
      </w:pPr>
    </w:p>
    <w:p>
      <w:pPr>
        <w:pStyle w:val="Normal199"/>
      </w:pPr>
      <w:r>
        <w:pict>
          <v:shape id="_x0000_i1663" type="#_x0000_t75" alt="LexisNexis®" style="width:147.75pt;height:30pt">
            <v:imagedata r:id="rId10" o:title=""/>
          </v:shape>
        </w:pict>
      </w:r>
      <w:r>
        <w:cr/>
      </w:r>
    </w:p>
    <w:p>
      <w:pPr>
        <w:pStyle w:val="Heading1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Disneyland workers offer mixed reactions to bonus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News of Los Angeles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199"/>
        <w:keepNext w:val="0"/>
        <w:spacing w:after="0" w:line="240" w:lineRule="atLeast"/>
        <w:ind w:right="0"/>
        <w:jc w:val="both"/>
      </w:pPr>
      <w:bookmarkStart w:id="400" w:name="Bookmark_200"/>
      <w:bookmarkEnd w:id="400"/>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Digital First Media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Roosevelt</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mroosevelt@scng.com,  @MargotRoosevelt on Twitter</w:t>
      </w:r>
    </w:p>
    <w:p>
      <w:pPr>
        <w:pStyle w:val="Normal199"/>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64" style="position:absolute;z-index:252094464" from="0,2pt" to="512pt,2pt" strokecolor="#009ddb" strokeweight="2pt">
            <v:stroke linestyle="single"/>
            <w10:wrap type="topAndBottom"/>
          </v:line>
        </w:pict>
      </w:r>
    </w:p>
    <w:p>
      <w:pPr>
        <w:pStyle w:val="Normal199"/>
      </w:pP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workers union: "Disney is getting a two billion dollar a year tax cut, and they are only giving out $125 million to employees, a one-time thing."</w:t>
      </w:r>
    </w:p>
    <w:p>
      <w:pPr>
        <w:pStyle w:val="Normal1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Denise Anderson, a 27-year costume worker at Disneyland, gets a one-time $1,000 bonus this year, she has no illusions that it will better her life in the long run.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for Disneyland, you live pay check to pay check," she said. "Maybe I could use it to pay off a medical bill that's been hanging over my head."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 Disney Co. announced this week that as "a result of the recently enacted tax reform" law signed by President Donald Trump in December, it would pay out one-time $1,000 cash bonuses to 125,000 full and part time non-executive employees.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spend $50 million this year, and $25 million going forward to subsidize training and education for 88,000 hourly workers.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with annual revenues of $55 billion, is among more than a dozen businesses, including AT&amp;T, Wal-Mart Stores, and Verizon that recently announced bonuses.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sentence in the company's press release has raised alarm among the company's 30,000 Disneyland employees, most of whom belong to one of the park's 26 unions.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applicable federal law, the Company will work with union representatives regarding potential distribution plans for employees currently working under existing union contracts," it reads.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distribution?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who is also a Service Employees International Union shop steward for more than 3,000 ticket takers, child care workers and other minimum wage earners at the Anaheim park, is worried they may not get a bonus at all, or that the money will be used as a bargaining chip in contract negotiations.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wants to say in our negotiations, 'We're handing you a $1,000 (check), so why give you a pay increase?'" she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disappointed,"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co-president of UniteHere Local 11, which represents more than 2,000 Disneyland hotel workers.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bargaining to bring our workers out of poverty. Most of them make between $11 and $13 an hour. Disney should distribute the bonus to all its employees, separate from any contract negotiations."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she added, "Is getting a two billion dollar a year tax cut, and they are only giving out $125 million to employees, a one-time thing."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Brown, a Disneyland spokeswoman, declined to say whether union members would be automatically eligible for the bonuses on the same terms as other employees.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with union leaderships' reaction to an offer that hasn't been fully discussed or vetted yet," she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added that Disney would not provide information on the amount of its projected tax savings under the new legislation, which cuts the maximum corporate tax rate to 21 percent from 35 percent.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bonuses has spilled onto Twitter and Facebook, with some employees welcoming the money, and others calling it a public relations gambit to relieve pressure on the company to raise wages.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publicity stunt," said Todd Regan, chief executive of MiceChat.com, a popular website for Disney tourists and employees. "Higher level employees already get tens of thousands of dollars in bonuses.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thousand dollars may sound great, but it disappears quickly," Regan said. "Disneyland has a large class of workers earning below a living wage. They have to live multiple families in one apartment to work for the Mouse. What's Disney really doing for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powerful fan weighed in to praise the company.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"Tremendous investment by companies from all over the world being made in America," Trump tweeted. "There has never been anything like it. Now Disney, J.P. Morgan Chase and many others. Massive Regulation Reduction and Tax Cuts are making us a powerhouse again."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tweeted, "It really is the happiest place on earth! 125,000 U.S. Disney employees are receiving a bonus, with another $50M investment in higher and technical education."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Orange County Register's Facebook page, Joel Mariano speculated the bonus would be "heavily taxed...so I'll probably only see like $750 of it. But hey! Money is money! (Starts to breakdance on floor)"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Elizabeth Ramos, a manager at Five Guys and former Disneyland worker, commented, "The company could help their people by paying them a living wage... Far too many people who work there full time can't even afford a place to live and spend their nights sleeping in their cars."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suggested that if Disneyland workers aren't happy with their pay, they should quit.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Hagelshaw, a spokesman for the SEIU United Service Workers West in Orange, said Disneyland workers have "an incredibly high turnover rate of 30 to 40 percent a year, and not just at our union."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Disneyland hotels,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"The largest group of our members at Disneyland are housekeepers, who start at the state minimum wage: $11. Before minimum wage increase on January 1 of this year, they were at $10.92.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as a Disneyland housekeeper, your wage is $13.50 per hour. By contrast, starting wages for housekeepers at the Sheraton Park and Anaheim Hilton are both over $16 per hour." He noted that other jobs at the park, including housemen, hosts and people working in shipping and receiving, all start at the state minimum wage.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posts also pointed to the company's wealth and executive pay. In regulatory filings last week, Disney disclosed its chairman and CEO Bob Iger made $36.3 million in compensation in 2017, down from $43.9 million in 2016.</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2018</w:t>
      </w:r>
    </w:p>
    <w:p>
      <w:pPr>
        <w:pStyle w:val="Normal199"/>
      </w:pPr>
    </w:p>
    <w:p>
      <w:pPr>
        <w:pStyle w:val="Normal199"/>
        <w:ind w:left="200"/>
        <w:sectPr>
          <w:type w:val="continuous"/>
          <w:pgMar w:top="840" w:right="1000" w:bottom="840" w:left="1000" w:header="400" w:footer="400"/>
          <w:pgNumType w:fmt="decimal"/>
          <w:cols w:space="720"/>
        </w:sectPr>
      </w:pPr>
      <w:r>
        <w:br/>
      </w:r>
      <w:r>
        <w:pict>
          <v:line id="_x0000_s1665"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200"/>
      </w:pPr>
    </w:p>
    <w:p>
      <w:pPr>
        <w:pStyle w:val="Normal200"/>
      </w:pPr>
      <w:r>
        <w:pict>
          <v:shape id="_x0000_i1666" type="#_x0000_t75" alt="LexisNexis®" style="width:147.75pt;height:30pt">
            <v:imagedata r:id="rId10" o:title=""/>
          </v:shape>
        </w:pict>
      </w:r>
      <w:r>
        <w:cr/>
      </w:r>
    </w:p>
    <w:p>
      <w:pPr>
        <w:pStyle w:val="Heading119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Lanzan campaña de naturalización para un millón de inmigrantes este año; El clima anti-inmigrante es tal que la "tarjeta verde" ya no es "escudo" suficiente para muchos inmigrantes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Opinion</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mayo 2017 viernes</w:t>
      </w:r>
    </w:p>
    <w:p>
      <w:pPr>
        <w:pStyle w:val="Normal200"/>
        <w:keepNext w:val="0"/>
        <w:spacing w:after="0" w:line="240" w:lineRule="atLeast"/>
        <w:ind w:right="0"/>
        <w:jc w:val="both"/>
      </w:pPr>
      <w:bookmarkStart w:id="402" w:name="Bookmark_201"/>
      <w:bookmarkEnd w:id="402"/>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La Opinion L.P.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NACIONAL</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María Peña</w:t>
      </w:r>
    </w:p>
    <w:p>
      <w:pPr>
        <w:pStyle w:val="Normal200"/>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667" style="position:absolute;z-index:25209651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Grupos pro-inmigrantes anunciaron este viernes una nueva campaña para alentar a al menos un millón de inmigrantes a solicitar la ciudadanía este año, convencidos de que es una buena "arma de protección" contra políticas anti-inmigrantes.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Durante una conferencia telefónica, el legislador demócrata por Illinois, Luis Gutiérrez, y activistas de grupos cívicos explicaron que, tras el ascenso del presidente Donald Trump al poder, el clima anti-inmigrante es tal que la "tarjeta verde" ya no es "escudo" suficiente para muchos inmigrantes.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Niños se hacen ciudadanos gracias a sus padres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Nunca es tarde para encontrar el amor… ni para obtener la ciudadanía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 el año pasado la retórica incendiaria de Trump y la posibilidad de su triunfo electoral motivaron a decenas de miles de inmigrantes a solicitar la ciudadanía, ahora son las redadas y demás medidas policiales las que infunden temor de que incluso los residentes legales puedan ser blanco de "la migra".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inmigrantes buscan "protegerse contra las políticas anti-inmigrantes" de la Administración Trump y "estamos viendo un enorme aumento en las solicitudes", dijo Gutiérrez, cuya oficina en Chicago (Ilinois) ha estado organizando talleres de información.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 esposa y su hijo pueden ser deportados: por eso se hizo ciudadano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energía que existe entre los estadounidenses que quieren ayudar a la gente que está bajo amenaza de la Administración Trump me conmueve y anima mi espíritu. Nunca he visto este número de personas que desean hacer ciudadanas, es algo sin precedente", dijo.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Tara Raghuveer, subdirectora de la "Alianza Nacional para Nuevos Americanos" ("National Partnership for New Americans", NPNA), precisó que la meta de la campaña "Naturalize NOW!" es lograr que poco más de un millón de extranjeros se hagan ciudadanos en el año fiscal 2017.</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el primer trimestre del año fiscal 2017, que comenzó en octubre pasado, la Oficina de Servicios de Inmigración y Ciudadanía (USCIS) recibió 239,628 solicitudes, manteniendo o aumentando la tendencia del año anterior, señaló la activista.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 tienes algún problema legal, piénsalo dos veces antes de solicitar la ciudadanía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 otra parte, Raghuveer indicó que una campaña similar en 2016 logró que 971,242 inmigrantes solicitaran la ciudadanía -un incremento del 24% respecto a 2015- pese al alto costo de los trámites.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campaña, promovida por NPNA, "Mi Familia Vota", el sindicato "UNITE HERE", y otros grupos nacionales, contará con más de 200 talleres de información y asistencia para completar los trámites a lo largo del verano, y ya tiene programado 97 eventos desde ahora hasta junio próximo.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 calcula que 8,8 millones de inmigrantes son elegibles para solicitar la ciudadanía, y de éstos, 3,7 millones podrían hacerlo a bajo costo o de forma gratuita mediante "exenciones" en el pago de tarifas a USCIS.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U.S, 8.8 million are eligible to naturalize, 3.7 million of them could become citizens for free or for a reduced cost –@npnewamericans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Trang T. Hill (@MsTrangTruong) May 12, 2017</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"Queremos conseguir otro millón una vez más, y es algo que tenemos que hacer todos los años para alentar a nuestra comunidad, la que es elegible, para que se escuchen sus voces y reciban otros beneficios" de la ciudadanía, dijo Ben Monterroso, director ejecutivo de "Mi Familia Vota".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"Desafortunadamente, desde que comenzaron a aumentar las tarifas, ese alto precio está dejando la ciudadanía fuera del alcance de nuestra comunidad", se quejó.</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Monterroso calculó que, entre las campañas de naturalización y de inscripción de votantes, unos 18 millones de hispanos podrían emitir su voto en los próximos comicios.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secretaria tesorera del sindicato "UNITE HERE", urgió a las familias a solicitar ya la ciudadanía "y no esperar uno, cuatro, o diez años, porque este es el momento".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Los Angeles (California), el sindicato ha logrado que los empleadores corran con el 80% del costo de los trámites de ciudadanía, de manera que los trabajadores sólo tengan que pagar $145 dólares, señaló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la actualidad, el costo de la ciudadanía es de $725 por persona, que incluye $640 para el formulario N-400, y $85 para la revisión de antecedentes criminales y datos biométricos, según USCIS, que ofrece exenciones en casos limitados para personas que no pueden pagar la tarifa.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Petra Falcón, directora ejecutiva de "Promise Arizona" y miembro de NPNA, dijo que la adopción de la ley estatal "SB4" en Texas es otro aliciente para que los inmigrantes se hagan ciudadanos.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través de la ciudadanía, tenemos la mejor protección contra la deportación, y puede proteger contra los ataques" de la Administración, afirmó Falcón.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activistas no precisaron el costo de la campaña ni sus fuentes de financiación, pero enfatizaron que parte de su trabajo depende de "aliados" y voluntarios en todo el país.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 que Trump lanzó su candidatura presidencial en junio de 2015,  encasillando a todos los inmigrantes como "violadores" y narcotraficantes, las autoridades registraron un aumento en las solicitudes de ciudadanía a nivel nacional.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promedio mensual entre agosto de 2015 y enero de 2016 fue de aproximadamente 64,800 solicitudes de ciudadanía, un incremento del 15% en comparación con el mismo período el año anterior.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total, 730,000 inmigrantes obtuvieron la ciudadanía en 2015, un aumento del 12% respecto al 2014. Los aumentos fueron especialmente notables en estados con grandes poblaciones hispanas, según datos oficiales.</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668" style="position:absolute;z-index:252097536"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plan otorgaría cerca de 9 millones de nuevos votantes para las elecciones presidenciales de 2016.</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669"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219"/>
          <w:headerReference w:type="default" r:id="rId1220"/>
          <w:footerReference w:type="even" r:id="rId1221"/>
          <w:footerReference w:type="default" r:id="rId1222"/>
          <w:headerReference w:type="first" r:id="rId1223"/>
          <w:footerReference w:type="first" r:id="rId1224"/>
          <w:pgSz w:w="12240" w:h="15840"/>
          <w:pgMar w:top="840" w:right="1000" w:bottom="840" w:left="1000" w:header="400" w:footer="400"/>
          <w:pgNumType w:fmt="decimal"/>
          <w:cols w:space="720"/>
          <w:titlePg w:val="0"/>
        </w:sectPr>
      </w:pPr>
    </w:p>
    <w:p>
      <w:pPr>
        <w:pStyle w:val="Normal201"/>
      </w:pPr>
    </w:p>
    <w:p>
      <w:pPr>
        <w:pStyle w:val="Normal201"/>
      </w:pPr>
      <w:r>
        <w:pict>
          <v:shape id="_x0000_i1670" type="#_x0000_t75" alt="LexisNexis®" style="width:147.75pt;height:30pt">
            <v:imagedata r:id="rId10" o:title=""/>
          </v:shape>
        </w:pict>
      </w:r>
      <w:r>
        <w:cr/>
      </w:r>
    </w:p>
    <w:p>
      <w:pPr>
        <w:pStyle w:val="Heading120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Women speaking out; Nine activists' stories, in their own words, can be heard at an exhibit at Pollak Library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Chico Enterprise-Record (California)</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2017 Thursday</w:t>
      </w:r>
    </w:p>
    <w:p>
      <w:pPr>
        <w:pStyle w:val="Normal201"/>
        <w:keepNext w:val="0"/>
        <w:spacing w:after="0" w:line="240" w:lineRule="atLeast"/>
        <w:ind w:right="0"/>
        <w:jc w:val="both"/>
      </w:pPr>
      <w:bookmarkStart w:id="404" w:name="Bookmark_202"/>
      <w:bookmarkEnd w:id="404"/>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MediaNews Group, Inc. and ANG Newspapers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T,T; Pg. 1</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Fawthrop</w:t>
      </w:r>
    </w:p>
    <w:p>
      <w:pPr>
        <w:pStyle w:val="Normal2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wfawthrop@scng.com,  @wendyfawthrop on Twitter</w:t>
      </w:r>
    </w:p>
    <w:p>
      <w:pPr>
        <w:pStyle w:val="Normal201"/>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671" style="position:absolute;z-index:252099584" from="0,2pt" to="512pt,2pt" strokecolor="#009ddb" strokeweight="2pt">
            <v:stroke linestyle="single"/>
            <w10:wrap type="topAndBottom"/>
          </v:line>
        </w:pict>
      </w:r>
    </w:p>
    <w:p>
      <w:pPr>
        <w:pStyle w:val="Normal201"/>
      </w:pP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raised their voices. Now others can hear those voices. The oral histories of nine local Latina community activists are featured in an exhibit at Cal State Fullerton, allowing listeners to share in the experiences of women who fought for such things as labor unions, health access, immigrant rights and law enforcement accountability. "Voces de Liberacin: Latinas and Politics in...</w:t>
      </w: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raised their voices.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others can hear those voices.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oral histories of nine local Latina community activists are featured in an exhibit at Cal State Fullerton, allowing listeners to share in the experiences of women who fought for such things as labor unions, health access, immigrant rights and law enforcement accountability.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"Voces de Liberacin: Latinas and Politics in Southern California" runs through June 21 in the Salz-Pollak Atrium Gallery at Pollak Library. Visitors can hear the women's oral histories on iPods or their own mobile devices using the SoundCloud app.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voices belongs to Theresa Smith of Placentia, who founded the Law Enforcement Accountability Network after her son, Caesar Cruz, was fatally shot by Anaheim police officers while sitting in his SUV in a Wal-Mart parking lot in 2009. Smith began peacefully protesting outside police headquarters two days later; her activism helped lead to the proposal and passage of the Racial and Identity Profiling Act of 2015.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a community activist is not easy. It's not easy at all," Smith says in her oral history. "An activist doesn't get paid for this. ... I do this, like I said, for my son. I do it for his sons, for my grandsons, for the future of all of our sons and daughters and because, in activism, there is no gender, race, religion. We're all one human race."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many of the women are "everyday people" appealed to history master's student Jael Mller, who curated the exhibit from CSUF's Lawrence de Graaf Center for Oral and Public History's "Women, Politics and Activism Project," led by Natalie Fousekis, professor of history and center director.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are out there for the public, not just stored in an archive," Muller said at a preview of the exhibit last month at which eight of the nine women appeared.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 and inspiring others to do the same, was what brought many of the women to the place they are today.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union leader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founder of Orange County Communities Organized for Responsible Development, was 18 when she started as a front-desk clerk at an Anaheim hotel, then worked her way up to be the first Latina president of the local hotel workers union at 26. In 2014, the union pushed through an ordinance in Los Angeles requiring at least a $15.37 hourly wage at the city's large hotels and won union recognition for more than 900 food service workers at Angel Stadium.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turning point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born in Nicaragua, talks about in her oral history is going to the USC hunger strike in the late 1990s, when service workers fasted to win a guarantee their jobs would not be contracted 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to myself: Wait a minute, Why are workers in Orange County making so much less money? Why are they mistreated?"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says in her clip. "I got the idea that we needed a movement of workers.  That it wasn't the five or six union leaders that were going to be the heroes for a whole working class in Orange County but that we really had to build leaders from the ground up in order to effect change in the county, to bring more justice to the workers.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teach them how to stand up on the job, to their boss who's being unfair to them, we also at the same time teach them how to stand up to a spouse at home, to stand up to their landlord if they're being unjust, to stand up to their teacher in the right conditions if they're being discriminated upon. ... Once you teach somebody how to fight in one area they'll fight in all."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Bracho said she was always an activist.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 memory of a day when I wasn't," said Bracho, a physician, as she attended the preview. At 5, she sold raffle tickets to pay for polio vaccinations. She was inspired by her mother, who was a professor in Venezuela and would pick up students and drive them to their classes.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Bracho is founder and executive director of Latino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Access, a center for health promotion and disease prevention in Santa Ana, and has consulted for government and private agencies around the country on such issues as Latino health, health education, minority women, cultural competency, community organizing, diabetes education and HIV.</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believer in taking advantage of people's multiple talents and finding a mechanism for people to connect.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like? Dance? Then dance with kids in the neighborhood," she said. "You have to start by being part of the solution."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is a fan of women - as the ones who reach out to neighbors, create ties, tell stories, transfer culture and preserve communities.  Women who pitch in to help rediscover their power, she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collect women," she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says in her oral history: "I'm so much committed to women's rights that I think it has to be included in everything you do, that you don't need programs for that. That if you work on diabetes, you need to fight for women's rights. If you work on HIV, you need to fight for women's rights. If you work in housing, you need to fight for women's rights. That women's rights, in everything, is like oxygen."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women featured in the exhibit are Rose Espinoza of Rosie's Garage; Antonia Hernndez, executive director of the California Community Foundation; Nury Martinez, a Los Angeles city councilwoman; Helen Torres, director of Hispanas Organized for Political Equality; Santa Ana Mayor Pro Tem Michele Martinez, a CSUF graduate; and Angelica Salas, executive director of Coalition for Humane Immigrant Rights of Los Angeles.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672"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202"/>
      </w:pPr>
    </w:p>
    <w:p>
      <w:pPr>
        <w:pStyle w:val="Normal202"/>
      </w:pPr>
      <w:r>
        <w:pict>
          <v:shape id="_x0000_i1673" type="#_x0000_t75" alt="LexisNexis®" style="width:147.75pt;height:30pt">
            <v:imagedata r:id="rId10" o:title=""/>
          </v:shape>
        </w:pict>
      </w:r>
      <w:r>
        <w:cr/>
      </w:r>
    </w:p>
    <w:p>
      <w:pPr>
        <w:pStyle w:val="Heading120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Three people removed from heated Anaheim council meeting; Several speakers are disrupted during public comments on Trump's travel ban</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Chico Enterprise-Record (California)</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w:t>
      </w:r>
    </w:p>
    <w:p>
      <w:pPr>
        <w:pStyle w:val="Normal202"/>
        <w:keepNext w:val="0"/>
        <w:spacing w:after="0" w:line="240" w:lineRule="atLeast"/>
        <w:ind w:right="0"/>
        <w:jc w:val="both"/>
      </w:pPr>
      <w:bookmarkStart w:id="406" w:name="Bookmark_203"/>
      <w:bookmarkEnd w:id="406"/>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MediaNews Group, Inc. and ANG Newspapers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B,B; Pg. 18</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Pimentel</w:t>
      </w:r>
    </w:p>
    <w:p>
      <w:pPr>
        <w:pStyle w:val="Normal2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jpimentel@scng.com</w:t>
      </w:r>
    </w:p>
    <w:p>
      <w:pPr>
        <w:pStyle w:val="Normal202"/>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674" style="position:absolute;z-index:252101632" from="0,2pt" to="512pt,2pt" strokecolor="#009ddb" strokeweight="2pt">
            <v:stroke linestyle="single"/>
            <w10:wrap type="topAndBottom"/>
          </v:line>
        </w:pict>
      </w:r>
    </w:p>
    <w:p>
      <w:pPr>
        <w:pStyle w:val="Normal202"/>
      </w:pPr>
    </w:p>
    <w:p>
      <w:pPr>
        <w:pStyle w:val="Normal2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Mayor Tom Tait ejected three people from Tuesday's City Council meeting for being disruptive in a debate over taking a local stance on President Donald Trump's federal travel ban. More than 15 attended the meeting to speak against a proposed council resolution opposing the executive order blocking travel to the United States from six majority-Muslim countries. Councilman Jose Moreno introduced the...</w:t>
      </w:r>
    </w:p>
    <w:p>
      <w:pPr>
        <w:pStyle w:val="Normal2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&gt;&gt; Mayor Tom Tait ejected three people from Tuesday's City Council meeting for being disruptive in a debate over taking a local stance on President Donald Trump's federal travel ban.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people spoke against a proposed council resolution opposing the executive order blocking travel to the United States from six majority-Muslim countries.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Jose Moreno introduced the resolution to affirm the city's "values of kindness and compassion," but he dropped the item from the agenda before the public comment period, saying he wanted to revise the language for a later meeting.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stop speakers from confronting and heckling each other at the podium during the time in the meeting where community members can address the council.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two and half hours of public comments, a frustrated Tait hammered his gavel several times, warning the audience to stop being disruptive to speakers or they would be removed.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agree with it or don't agree with it, that person has a right to speak," Tait said. "That's what this country is about."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Local 11 union organizer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was heckled after her turn at the podium.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has been open to its residents and it should continue to be able to be open,"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told the council. "This great city has a great number of Muslims, and they too add and invest in this community and make it greater."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Schaper of Torrance, a member of We the People Rising, a group that supports immigration enforcement, said Anaheim should keep out of federal issues.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none of your business," he said. "You owe an apology to the residents of Anaheim for wasting their time and money on this frivolous political stunt."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fiery testimony, audience members started yelling at each other, paper was thrown and Tait banged his gavel to restore order.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shut up unless you're a speaker," he yelled before asking officers to escort three people out of the meeting. "This is a City Council meeting, we should be able to share our views with respect."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resident Victoria Michaels asked Moreno to drop the matter.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Moreno I love you like a sister," Michaels said. "I love your humanity, kindness and compassion, but please take this item out of the City Council agenda. We should focus on city of Anaheim matters and not on federal issues."</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202"/>
      </w:pPr>
    </w:p>
    <w:p>
      <w:pPr>
        <w:pStyle w:val="Normal202"/>
        <w:ind w:left="200"/>
        <w:sectPr>
          <w:type w:val="continuous"/>
          <w:pgMar w:top="840" w:right="1000" w:bottom="840" w:left="1000" w:header="400" w:footer="400"/>
          <w:pgNumType w:fmt="decimal"/>
          <w:cols w:space="720"/>
        </w:sectPr>
      </w:pPr>
      <w:r>
        <w:br/>
      </w:r>
      <w:r>
        <w:pict>
          <v:line id="_x0000_s1675"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203"/>
      </w:pPr>
    </w:p>
    <w:p>
      <w:pPr>
        <w:pStyle w:val="Normal203"/>
      </w:pPr>
      <w:r>
        <w:pict>
          <v:shape id="_x0000_i1676" type="#_x0000_t75" alt="LexisNexis®" style="width:147.75pt;height:30pt">
            <v:imagedata r:id="rId10" o:title=""/>
          </v:shape>
        </w:pict>
      </w:r>
      <w:r>
        <w:cr/>
      </w:r>
    </w:p>
    <w:p>
      <w:pPr>
        <w:pStyle w:val="Heading120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state laws could help some workers catch a few breaks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Independent (Ridgecrest, California)</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2017 Wednesday</w:t>
      </w:r>
    </w:p>
    <w:p>
      <w:pPr>
        <w:pStyle w:val="Normal203"/>
        <w:keepNext w:val="0"/>
        <w:spacing w:after="0" w:line="240" w:lineRule="atLeast"/>
        <w:ind w:right="0"/>
        <w:jc w:val="both"/>
      </w:pPr>
      <w:bookmarkStart w:id="408" w:name="Bookmark_204"/>
      <w:bookmarkEnd w:id="408"/>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Daily Independent</w:t>
      </w:r>
    </w:p>
    <w:p>
      <w:pPr>
        <w:pStyle w:val="Normal2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Roosevelt; The Orange County Register</w:t>
      </w:r>
    </w:p>
    <w:p>
      <w:pPr>
        <w:pStyle w:val="Normal203"/>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677" style="position:absolute;z-index:25210368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among the Californians who make less than $15 an hour - more than a third of the state's workforce - you can look forward to a raise.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farmworker toiling long hours in the fields, you finally will become eligible for overtime.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 Latino or an African American earning less than a white colleague for doing the same job, you may be entitled to redress.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host of powerful new California labor laws takes effect this month, improving the lot of millions of workers while placing additional burdens on businesses.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President-elect Donald Trump is pushing a corporate-friendly agenda to roll back federal regulations, slash business taxes and install a secretary of labor who opposes minimum wage hikes, paid sick leave and mandatory health insurance.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Sacramento lawmakers have been heading in the opposite direction.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remains entrenched in a deep blue bubble   while the national post-election map looks very red," said Los Angeles attorney Nancy Yaffe, who represents companies across the region.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local employers, it is death by a thousand pin pricks."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Tony Mendoza, DArtesia, outgoing chairman of the California Senate Labor and Industrial Relations Committee, celebrates the blue.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minimum wage hike to $15, scheduled to take effect gradually over the next six years, will be good for the economy, predicted the legislator, whose district spans parts of Los Angeles and Orange counties.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companies won't raise minimum wages on their own. Their bottom line is profit. But when people earn more, they spend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state pay floor rises to $10.50 an hour from $10 for companies with more than 25 employees - an annual paycheck of $21,840. Smaller businesses must meet that threshold next year.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cities, citing the high cost of housing, already have boosted their minimums to $10.50, including Los Angeles, Malibu, Pasadena and Santa Monica. So has Los Angeles County, in its unincorporated areas.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the rate will rise to $12 an hour for companies with more than 25 workers. Smaller businesses have an extra year to comply.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live paycheck to paycheck, a 50-cent increase is a thousand dollars a year,"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UniteHere Local 11, which represents 22,000 Los Angeles and Orange County hotel and restaurant employees.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people perform backbreaking work."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scores victories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hike to $15, the most generous of any state, was fiercely opposed by a broad swath of industries, led by the California Chamber of Commerce, which had defeated a similar effort the previous year.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April, with a more stringent, union-sponsored ballot measure waiting, "it was jammed through behind closed doors," said Bryan Starr, senior vice president of the Orange County Business Council. "The business community was caught flat-footed."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losing the minimum wage fight, the chamber boasted last month it had quashed 20 out of 24 bills on its annual "job killer" list.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a bill vetoed by Gov. Jerry Brown that would have guaranteed job protection to workers at businesses with 20-49 employees if they take up to six weeks of unpaid parental leave to bond with a new child. Currently, only workers at bigger companies are eligible for that benefit.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defeated bill, authored by Sen. Connie Leyva, D-Chino, would have required retailers, groceries and restaurants to give employees seven days' notice before changing their work schedules.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Unreliable, "just-in-time" scheduling has become a major issue as part-time work expands and employees scramble to plan for child care, attend college or maintain a second job. Businesses asserted the measure would curb their flexibility and spur litigation.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minimum wage hike, the most far-reaching new laws encompass: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 for domestics and farmworkers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nannies, home health care aides and other domestic workers were ineligible for overtime. But a 2013 law temporarily granted them standard workplace rights. It was set to expire in 2017. Now a new law, the Domestic Worker Bill of Rights, makes the right to overtime permanent.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a new law will grant overtime after an eight-hour day to the state's roughly 400,000 farmworkers, most of them Latino immigrants. Previously, they qualified only after working 10 hours.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Representatives of the state's $54 billion agricultural industry, such as the powerful Irvine-based Western Growers, argue the law will spur mechanization and reduce jobs.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portray the measure as redressing a historic wrong, noting the 80-year quest to grant farm-workers rights taken for granted by other employees.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Sponsors compromised by phasing in the provisions over four years, beginning in 2019.</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 dishwasher or a factory worker, you get overtime,"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"Farmworkers perform arduous and courageous work to put food on our table. Yet they have been the most exploited workforce."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 pay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2015, California passed the toughest gender-discrimination law in the nation, requiring employers pay men and women equally for "substantially similar work" and not just for equal work.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laws expand the mandate.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eliminates prior salary as an excuse to pay a man more - a change driven by the fact that female applicants often have earned less, a gap that automatically follows them from job to job.</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most businesses recruit is if someone was historically underpaid, you could get them cheap," Yaffe said. "Why pay more if you don't have to? That has to change."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law expands the 2015 Fair Pay act to race and ethnicity, a measure that opponents contend will trigger more litigation for employers.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 author, Sen. Isadore Hall III, D-Compton, argued that studies show blacks and Latinos on average make less than their white counterparts. In California, for instance, Latinas make 44 cents for every dollar a white male makes, greater than the average male-female discrepancy of 84 cents.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comp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comprehensive new law will expedite care for injured workers during the 30 days following a workers' compensation claim. Physicians and practitioners convicted of fraud or abuses of MediCal or Medicare programs would be forbidden to participate in workers' compensation programs.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Mendoza, the law's author, said that after months of behind-the-scenes negotiations with doctors, attorneys, insurers, employers and worker advocates, the reforms "had everyone on board."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law, workers no longer can be denied doctor-approved medical care in the immediate aftermath of an injury, as was happening with firefighters and others in hazardous occupations,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had unscrupulous medical providers selling liens on MRIs and X-rays to investors, driving up the cost of workers' comp by billions of dollars. That will stop."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Bias against ex-offenders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state law forbids employers to ask applicants about criminal arrests or convictions under the jurisdiction of a juvenile court. An exception: Health facilities may inquire into sex offenses or drug possession within the previous five years.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comes as a national movement has gathered force to make it easier for ex-offenders to find jobs after serving sentences. "Ban-the-Box" initiatives require employers to bar the initial application box regarding criminal records. Checking the box often causes recruiters to automatically reject applications before a job seeker's qualifications are considered.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Los Angeles, a new ordinance, the Fair Chance Initiative, takes effect Jan.22, restricting businesses with 10 or more employees from asking about criminal histories before a conditional offer of employment is made. (Child care and law enforcement agencies are exempted).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 offer, employers may ask. And they may then withdraw their offer.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estimated one in four Californians has an arrest or conviction record. "People who have served their time deserve an opportunity to provide for themselves and their loved ones, and rebuild their lives with integrity through hard work," said Mayor Eric Garcetti in signing the law recently.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that research shows one of the most cost-effective ways to slash recidivism, making communities safer, is to help ex-offenders find work. California's recidivism rate is 65 percent, but for individuals placed in jobs shortly after release, it ranges from 3 percent to 8 percent, according to studies.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203"/>
      </w:pPr>
    </w:p>
    <w:p>
      <w:pPr>
        <w:pStyle w:val="Normal203"/>
        <w:ind w:left="200"/>
        <w:sectPr>
          <w:type w:val="continuous"/>
          <w:pgMar w:top="840" w:right="1000" w:bottom="840" w:left="1000" w:header="400" w:footer="400"/>
          <w:pgNumType w:fmt="decimal"/>
          <w:cols w:space="720"/>
        </w:sectPr>
      </w:pPr>
      <w:r>
        <w:br/>
      </w:r>
      <w:r>
        <w:pict>
          <v:line id="_x0000_s1678"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204"/>
      </w:pPr>
    </w:p>
    <w:p>
      <w:pPr>
        <w:pStyle w:val="Normal204"/>
      </w:pPr>
      <w:r>
        <w:pict>
          <v:shape id="_x0000_i1679" type="#_x0000_t75" alt="LexisNexis®" style="width:147.75pt;height:30pt">
            <v:imagedata r:id="rId10" o:title=""/>
          </v:shape>
        </w:pict>
      </w:r>
      <w:r>
        <w:cr/>
      </w:r>
    </w:p>
    <w:p>
      <w:pPr>
        <w:pStyle w:val="Heading120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California's workers catching a few breaks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Inland Valley Daily Bulletin (Ontario, CA)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204"/>
        <w:keepNext w:val="0"/>
        <w:spacing w:after="0" w:line="240" w:lineRule="atLeast"/>
        <w:ind w:right="0"/>
        <w:jc w:val="both"/>
      </w:pPr>
      <w:bookmarkStart w:id="410" w:name="Bookmark_205"/>
      <w:bookmarkEnd w:id="410"/>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MediaNews Group, Inc.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Roosevelt</w:t>
      </w:r>
    </w:p>
    <w:p>
      <w:pPr>
        <w:pStyle w:val="Normal2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mroosevelt@scng.com</w:t>
      </w:r>
    </w:p>
    <w:p>
      <w:pPr>
        <w:pStyle w:val="Normal204"/>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680" style="position:absolute;z-index:252105728" from="0,2pt" to="512pt,2pt" strokecolor="#009ddb" strokeweight="2pt">
            <v:stroke linestyle="single"/>
            <w10:wrap type="topAndBottom"/>
          </v:line>
        </w:pict>
      </w:r>
    </w:p>
    <w:p>
      <w:pPr>
        <w:pStyle w:val="Normal204"/>
      </w:pP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LDN-L-2017-WORKPLACE | From OCR; will place in SAXO | A host of powerful new California labor laws take effect this month, improving the lot of millions of workers while placing additional burdens on businesses. Margot Roosevelt, OCR 30" File photo ETA: IN</w:t>
      </w: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among the Californians who make less than $15 an hour - more than a third of the state's workforce - you can look forward to a raise.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farmworker toiling long hours in the fields, you finally will become eligible for overtime.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Latino or an African-American earning less than a white colleague for doing the same job, you may be entitled to redress.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powerful new California labor laws take effect this month, improving the lot of millions of workers while placing additional burdens on businesses.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President-elect Donald Trump is pushing a corporate-friendly agenda to roll back federal regulations, slash business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and install a secretary of labor who opposes minimum wage hikes, paid sick leave and mandatory health insurance.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Sacramento lawmakers have been heading in the opposite direction.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remains entrenched in a deep blue bubble ... while the national post-election map looks very red," said Los Angeles attorney Nancy Yaffe who represents companies across the region. "For local employers, it is death by a thousand pin pricks."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Tony Mendoza, D-Artesia, outgoing chairman of the California Senate Labor and Industrial Relations Committee, celebrates the blue.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hike to $15, scheduled to take effect gradually over the next six years, will be good for the economy, predicted the legislator, whose district spans parts of Los Angeles and Orange counties.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companies won't raise minimum wages on their own," he said. "Their bottom line is profit. But when people earn more, they spend more."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the state pay floor rose to $10.50 an hour from $10 for companies with more than 25 employees, an annual paycheck of $21,840. Smaller businesses must meet that threshold next year.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cities, citing the high cost of housing, already have boosted their minimums to $10.50, including Los Angeles, Malibu, Pasadena and Santa Monica. So has Los Angeles County, in its unincorporated areas.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their rate will rise to $12 an hour for companies with more than 25 workers. Smaller businesses have an extra year to comply.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live paycheck to paycheck, a 50-cent increase is a thousand dollars a year,"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UniteHere Local 11, which represents 22,000 Los Angeles and Orange County hotel and restaurant employees."Many of these people perform backbreaking work."</w:t>
      </w:r>
    </w:p>
    <w:p>
      <w:pPr>
        <w:pStyle w:val="Normal2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Business scores wins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to $15, the most generous of any state, was fiercely opposed by a broad swath of industries, led by the California Chamber of Commerce, which had defeated a similar effort the previous year.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April, with a more stringent union-sponsored ballot measure looming, "it was jammed through behind closed doors," said Bryan Starr, senior vice-president of the Orange County Business Council. "The business community was caught flat-footed."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losing the minimum-wage fight, the chamber boasted last month it had quashed 20 out of 24 bills on its annual "job killer" list.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 bill vetoed by Gov. Jerry Brown that would have guaranteed job protection to workers at businesses with between 20 and 49 employees if they take up to six weeks of unpaid parental leave to bond with a new child. Currently, only workers at bigger companies are eligible for that benefit.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defeated bill, written by Sen. Connie Leyva, D-Chino, would have required retailers, groceries and restaurants to give employees seven days notice before changing their work schedules.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Unreliable, "just-in-time" scheduling has become a major issue as part-time work expands and employees scramble to plan for child care, attend college or maintain a second job. Businesses asserted the measure would curb their flexibility and spur litigation.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minimum- wage hike, the most far-reaching new laws encompass: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Overtime for domestics and farmworkers. Historically, nannies, home health care aides and other domestic workers were ineligible for overtime. But a 2013 law temporarily granted them standard workplace rights. It was set to expire in 2017. Now, a new law, the Domestic Worker Bill of Rights, makes the right to overtime permanent.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new law will grant overtime after an eight-hour day to the state's roughly 400,000 farmworkers, most of them Latino immigrants. Previously, they only qualified after working 10 hours.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state's $54 billion agricultural industry, such as the powerful Irvine-based Western Growers, argue the law will spur mechanization and reduce jobs.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portray the measure as redressing an historic wrong, noting the 80-year quest to grant farmworkers rights taken for granted by other employees.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compromised by phasing in the provisions over four years, beginning in 2019.</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dishwasher or a factory worker, you get overtime,"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"Farmworkers perform arduous and courageous work to put food on our table. Yet they have been the most exploited workforce."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Equal pay. In 2015, California passed the toughest gender discrimination law in the nation, requiring employers pay men and women equally for "substantially similar work" not just for equal work.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laws expand the mandate.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eliminates prior salary as an excuse to pay a man more, a change driven by the fact women applicants have often earned less, a gap which automatically follows them from job to job.</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most businesses recruit is if someone was historically underpaid, you could get them cheap," Yaffe acknowledged. "Why pay more if you don't have to? That has to change."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 expands the 2015 Fair Pay Act to race and ethnicity, a measure which opponents contend will trigger more litigation for employers.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author, Sen. Isadore Hall III, D-Compton, argued that studies show blacks and Hispanics on average make less than their white counterparts. In California, for instance, Latina women make 44 cents for every dollar a white male makes, greater than the average male-female discrepancy of 84 cents.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Workers' compensation. A comprehensive new law will expedite care for injured workers during the 30 days following a worker's compensation claim. Physicians and practitioners convicted of fraud or abuses of Medi-Cal or Medicare programs would be forbidden to participate in workers' compensation programs.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the law's author, said that after months of behind-the-scenes negotiations with doctors, attorneys, insurers, employers and workers' advocates, the reforms "had everyone on board."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workers can no longer be denied doctor-approved medical care in the immediate aftermath of an injury, as was happening with firefighters and others in hazardous occupations, he added.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had unscrupulous medical providers selling liens on MRIs and X-rays to investors, driving up the cost of worker's comp by billions of dollars. That will stop."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Discrimination against ex-offenders. A new state law forbids employers to ask applicants about criminal arrests or convictions under the jurisdiction of a juvenile court. An exception: health facilities may inquire into sex offenses or drug possession within the previous five years.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04"/>
      </w:pPr>
    </w:p>
    <w:p>
      <w:pPr>
        <w:pStyle w:val="Normal204"/>
        <w:ind w:left="200"/>
        <w:sectPr>
          <w:type w:val="continuous"/>
          <w:pgMar w:top="840" w:right="1000" w:bottom="840" w:left="1000" w:header="400" w:footer="400"/>
          <w:pgNumType w:fmt="decimal"/>
          <w:cols w:space="720"/>
        </w:sectPr>
      </w:pPr>
      <w:r>
        <w:br/>
      </w:r>
      <w:r>
        <w:pict>
          <v:line id="_x0000_s1681"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205"/>
      </w:pPr>
    </w:p>
    <w:p>
      <w:pPr>
        <w:pStyle w:val="Normal205"/>
      </w:pPr>
      <w:r>
        <w:pict>
          <v:shape id="_x0000_i1682" type="#_x0000_t75" alt="LexisNexis®" style="width:147.75pt;height:30pt">
            <v:imagedata r:id="rId10" o:title=""/>
          </v:shape>
        </w:pict>
      </w:r>
      <w:r>
        <w:cr/>
      </w:r>
    </w:p>
    <w:p>
      <w:pPr>
        <w:pStyle w:val="Heading120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Workers catching a few breaks; Some new laws figure to help hourly employees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News of Los Angeles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205"/>
        <w:keepNext w:val="0"/>
        <w:spacing w:after="0" w:line="240" w:lineRule="atLeast"/>
        <w:ind w:right="0"/>
        <w:jc w:val="both"/>
      </w:pPr>
      <w:bookmarkStart w:id="412" w:name="Bookmark_206"/>
      <w:bookmarkEnd w:id="412"/>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Digital First Media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Roosevelt</w:t>
      </w:r>
    </w:p>
    <w:p>
      <w:pPr>
        <w:pStyle w:val="Normal2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mroosevelt@scng.com</w:t>
      </w:r>
    </w:p>
    <w:p>
      <w:pPr>
        <w:pStyle w:val="Normal205"/>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683" style="position:absolute;z-index:252107776"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LDN-L-2017-WORKPLACE | From OCR; will place in SAXO | A host of powerful new California labor laws take effect this month, improving the lot of millions of workers while placing additional burdens on businesses. Margot Roosevelt, OCR 30" File photo ETA: IN</w:t>
      </w:r>
    </w:p>
    <w:p>
      <w:pPr>
        <w:pStyle w:val="Normal2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among the Californians who make less than $15 an hour - more than a third of the state's workforce - you can look forward to a raise.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farmworker toiling long hours in the fields, you finally will become eligible for overtime.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Latino or an African-American earning less than a white colleague for doing the same job, you may be entitled to redress.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powerful new California labor laws take effect this month, improving the lot of millions of workers while placing additional burdens on businesses.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President-elect Donald Trump is pushing a corporate-friendly agenda to roll back federal regulations, slash business taxes and install a secretary of labor who opposes minimum wage hikes, paid sick leave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mandatory health insurance.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Sacramento lawmakers have been heading in the opposite direction.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remains entrenched in a deep blue bubble ... while the national post-election map looks very red," said Los Angeles attorney Nancy Yaffe who represents companies across the region. "For local employers, it is death by a thousand pin pricks."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Tony Mendoza, D-Artesia, outgoing chairman of the California Senate Labor and Industrial Relations Committee, celebrates the blue.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hike to $15, scheduled to take effect gradually over the next six years, will be good for the economy, predicted the legislator, whose district spans parts of Los Angeles and Orange counties.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companies won't raise minimum wages on their own," he said. "Their bottom line is profit. But when people earn more, they spend more."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state pay floor rises to $10.50 an hour from $10 for companies with more than 25 employees, an annual paycheck of $21,840. Smaller businesses must meet that threshold next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cities, citing the high cost of housing, already have boosted their minimums to $10.50, including Los Angeles, Malibu, Pasadena and Santa Monica. So has Los Angeles County, in its unincorporated areas.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their rate will rise to $12 an hour for companies with more than 25 workers. Smaller businesses have an extra year to comply.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live paycheck to paycheck, a 50-cent increase is a thousand dollars a year,"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UniteHere Local 11, which represents 22,000 Los Angeles and Orange County hotel and restaurant employees."Many of these people perform backbreaking work."</w:t>
      </w: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Business scores wins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to $15, the most generous of any state, was fiercely opposed by a broad swath of industries, led by the California Chamber of Commerce, which had defeated a similar effort the previous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April, with a more stringent union-sponsored ballot measure looming, "it was jammed through behind closed doors," said Bryan Starr, senior vice-president of the Orange County Business Council. "The business community was caught flat-footed."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losing the minimum-wage fight, the chamber boasted last month it had quashed 20 out of 24 bills on its annual "job killer" list.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 bill vetoed by Gov. Jerry Brown that would have guaranteed job protection to workers at businesses with between 20 and 49 employees if they take up to six weeks of unpaid parental leave to bond with a new child. Currently, only workers at bigger companies are eligible for that benefit.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defeated bill, written by Sen. Connie Leyva, D-Chino, would have required retailers, groceries and restaurants to give employees seven days notice before changing their work schedules.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Unreliable, "just-in-time" scheduling has become a major issue as part-time work expands and employees scramble to plan for child care, attend college or maintain a second job. Businesses asserted the measure would curb their flexibility and spur litigation.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minimum- wage hike, the most far-reaching new laws encompass: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Overtime for domestics and farmworkers. Historically, nannies, home health care aides and other domestic workers were ineligible for overtime. But a 2013 law temporarily granted them standard workplace rights. It was set to expire in 2017. Now, a new law, the Domestic Worker Bill of Rights, makes the right to overtime permanent.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new law will grant overtime after an eight-hour day to the state's roughly 400,000 farmworkers, most of them Latino immigrants. Previously, they only qualified after working 10 hours.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state's $54 billion agricultural industry, such as the powerful Irvine-based Western Growers, argue the law will spur mechanization and reduce jobs.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portray the measure as redressing an historic wrong, noting the 80-year quest to grant farmworkers rights taken for granted by other employees.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compromised by phasing in the provisions over four years, beginning in 2019.</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dishwasher or a factory worker, you get overtime,"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"Farmworkers perform arduous and courageous work to put food on our table. Yet they have been the most exploited workforce."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Equal pay. In 2015, California passed the toughest gender discrimination law in the nation, requiring employers pay men and women equally for "substantially similar work" not just for equal work.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laws expand the mandate.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eliminates prior salary as an excuse to pay a man more, a change driven by the fact women applicants have often earned less, a gap which automatically follows them from job to job.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most businesses recruit is if someone was historically underpaid, you could get them cheap," Yaffe acknowledged. "Why pay more if you don't have to? That has to change."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 expands the 2015 Fair Pay Act to race and ethnicity, a measure which opponents contend will trigger more litigation for employers.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author, Sen. Isadore Hall III, D-Compton, argued that studies show blacks and Hispanics on average make less than their white counterparts. In California, for instance, Latina women make 44 cents for every dollar a white male makes, greater than the average male-female discrepancy of 84 cents.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Workers' compensation. A comprehensive new law will expedite care for injured workers during the 30 days following a worker's compensation claim. Physicians and practitioners convicted of fraud or abuses of Medi-Cal or Medicare programs would be forbidden to participate in workers' compensation programs.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the law's author, said that after months of behind-the-scenes negotiations with doctors, attorneys, insurers, employers and workers' advocates, the reforms "had everyone on board."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workers can no longer be denied doctor-approved medical care in the immediate aftermath of an injury, as was happening with firefighters and others in hazardous occupations, he added.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had unscrupulous medical providers selling liens on MRIs and X-rays to investors, driving up the cost of worker's comp by billions of dollars. That will stop."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Discrimination against ex-offenders. A new state law forbids employers to ask applicants about criminal arrests or convictions under the jurisdiction of a juvenile court. An exception: health facilities may inquire into sex offenses or drug possession within the previous five years.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comes as a national movement has gathered force to make it easier for ex-offenders to find jobs after serving their sentences. "Ban-the-Box" initiatives require employers to eliminate the initial application box regarding criminal records. Checking the box often causes recruiters to automatically reject applications before a job-seeker's qualifications are considered.</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205"/>
      </w:pPr>
    </w:p>
    <w:p>
      <w:pPr>
        <w:pStyle w:val="Normal205"/>
        <w:ind w:left="200"/>
        <w:sectPr>
          <w:type w:val="continuous"/>
          <w:pgMar w:top="840" w:right="1000" w:bottom="840" w:left="1000" w:header="400" w:footer="400"/>
          <w:pgNumType w:fmt="decimal"/>
          <w:cols w:space="720"/>
        </w:sectPr>
      </w:pPr>
      <w:r>
        <w:br/>
      </w:r>
      <w:r>
        <w:pict>
          <v:line id="_x0000_s1684"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206"/>
      </w:pPr>
    </w:p>
    <w:p>
      <w:pPr>
        <w:pStyle w:val="Normal206"/>
      </w:pPr>
      <w:r>
        <w:pict>
          <v:shape id="_x0000_i1685" type="#_x0000_t75" alt="LexisNexis®" style="width:147.75pt;height:30pt">
            <v:imagedata r:id="rId10" o:title=""/>
          </v:shape>
        </w:pict>
      </w:r>
      <w:r>
        <w:cr/>
      </w:r>
    </w:p>
    <w:p>
      <w:pPr>
        <w:pStyle w:val="Heading120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laws give a few breaks to workers; Minimum wage, overtime changing for California's employees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Long Beach Press-Telegram (Long Beach, CA)</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2017 Monday</w:t>
      </w:r>
    </w:p>
    <w:p>
      <w:pPr>
        <w:pStyle w:val="Normal206"/>
        <w:keepNext w:val="0"/>
        <w:spacing w:after="0" w:line="240" w:lineRule="atLeast"/>
        <w:ind w:right="0"/>
        <w:jc w:val="both"/>
      </w:pPr>
      <w:bookmarkStart w:id="414" w:name="Bookmark_207"/>
      <w:bookmarkEnd w:id="4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MediaNews Group, Inc.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A,A; Pg. 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1461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Margot Roosevelt</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mroosevelt@scng.com</w:t>
      </w:r>
    </w:p>
    <w:p>
      <w:pPr>
        <w:pStyle w:val="Normal206"/>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686" style="position:absolute;z-index:252109824"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LDN-L-2017-WORKPLACE | From OCR; will place in SAXO | A host of powerful new California labor laws take effect this month, improving the lot of millions of workers while placing additional burdens on businesses. Margot Roosevelt, OCR 30" File photo ETA: IN</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among the Californians who make less than $15 an hour - more than a third of the state's workforce - you can look forward to a raise.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farmworker toiling long hours in the fields, you finally will become eligible for overtime.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Latino or an African-American earning less than a white colleague for doing the same job, you may be entitled to redress.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powerful new California labor laws take effect this month, improving the lot of millions of workers while placing additional burdens on businesses.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President-elect Donald Trump is pushing a corporate-friendly agenda to roll back federal regulations, slash business taxes and install a secretary of labor who opposes minimum wage hikes, paid sick leave and mandatory health insurance.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Sacramento lawmakers have been heading in the opposite direction.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remains entrenched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deep blue bubble ... while the national post-election map looks very red," said Los Angeles attorney Nancy Yaffe who represents companies across the region. "For local employers, it is death by a thousand pin pricks."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Tony Mendoza, D-Artesia, outgoing chairman of the California Senate Labor and Industrial Relations Committee, celebrates the blue.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hike to $15, scheduled to take effect gradually over the next six years, will be good for the economy, predicted the legislator, whose district spans parts of Los Angeles and Orange counties.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companies won't raise minimum wages on their own," he said. "Their bottom line is profit. But when people earn more, they spend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state pay floor rises to $10.50 an hour from $10 for companies with more than 25 employees, an annual paycheck of $21,840. Smaller businesses must meet that threshold next year.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cities, citing the high cost of housing, already have boosted their minimums to $10.50, including Los Angeles, Malibu, Pasadena and Santa Monica. So has Los Angeles County, in its unincorporated areas.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their rate will rise to $12 an hour for companies with more than 25 workers. Smaller businesses have an extra year to comply.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live paycheck to paycheck, a 50-cent increase is a thousand dollars a year,"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UniteHere Local 11, which represents 22,000 Los Angeles and Orange County hotel and restaurant employees."Many of these people perform backbreaking work."</w:t>
      </w:r>
    </w:p>
    <w:p>
      <w:pPr>
        <w:pStyle w:val="Normal2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Business scores wins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to $15, the most generous of any state, was fiercely opposed by a broad swath of industries, led by the California Chamber of Commerce, which had defeated a similar effort the previous year.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April, with a more stringent union-sponsored ballot measure looming, "it was jammed through behind closed doors," said Bryan Starr, senior vice-president of the Orange County Business Council. "The business community was caught flat-footed."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losing the minimum-wage fight, the chamber boasted last month it had quashed 20 out of 24 bills on its annual "job killer" list.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 bill vetoed by Gov. Jerry Brown that would have guaranteed job protection to workers at businesses with between 20 and 49 employees if they take up to six weeks of unpaid parental leave to bond with a new child. Currently, only workers at bigger companies are eligible for that benefit.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defeated bill, written by Sen. Connie Leyva, D-Chino, would have required retailers, groceries and restaurants to give employees seven days notice before changing their work schedules.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Unreliable, "just-in-time" scheduling has become a major issue as part-time work expands and employees scramble to plan for child care, attend college or maintain a second job. Businesses asserted the measure would curb their flexibility and spur litigation.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minimum- wage hike, the most far-reaching new laws encompass: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Overtime for domestics and farmworkers. Historically, nannies, home health care aides and other domestic workers were ineligible for overtime. But a 2013 law temporarily granted them standard workplace rights. It was set to expire in 2017. Now, a new law, the Domestic Worker Bill of Rights, makes the right to overtime permanent.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new law will grant overtime after an eight-hour day to the state's roughly 400,000 farmworkers, most of them Latino immigrants. Previously, they only qualified after working 10 hours.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state's $54 billion agricultural industry, such as the powerful Irvine-based Western Growers, argue the law will spur mechanization and reduce jobs.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portray the measure as redressing an historic wrong, noting the 80-year quest to grant farmworkers rights taken for granted by other employees.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compromised by phasing in the provisions over four years, beginning in 2019.</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dishwasher or a factory worker, you get overtime," said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"Farmworkers perform arduous and courageous work to put food on our table. Yet they have been the most exploited workforce."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Equal pay. In 2015, California passed the toughest gender discrimination law in the nation, requiring employers pay men and women equally for "substantially similar work" not just for equal work.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laws expand the mandate.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eliminates prior salary as an excuse to pay a man more, a change driven by the fact women applicants have often earned less, a gap which automatically follows them from job to job.</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most businesses recruit is if someone was historically underpaid, you could get them cheap," Yaffe acknowledged. "Why pay more if you don't have to? That has to change."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 expands the 2015 Fair Pay Act to race and ethnicity, a measure which opponents contend will trigger more litigation for employers.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author, Sen. Isadore Hall III, D-Compton, argued that studies show blacks and Hispanics on average make less than their white counterparts. In California, for instance, Latina women make 44 cents for every dollar a white male makes, greater than the average male-female discrepancy of 84 cents.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Workers' compensation. A comprehensive new law will expedite care for injured workers during the 30 days following a worker's compensation claim. Physicians and practitioners convicted of fraud or abuses of Medi-Cal or Medicare programs would be forbidden to participate in workers' compensation programs.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the law's author, said that after months of behind-the-scenes negotiations with doctors, attorneys, insurers, employers and workers' advocates, the reforms "had everyone on board."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workers can no longer be denied doctor-approved medical care in the immediate aftermath of an injury, as was happening with firefighters and others in hazardous occupations, he added.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had unscrupulous medical providers selling liens on MRIs and X-rays to investors, driving up the cost of worker's comp by billions of dollars. That will stop."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Discrimination against ex-offenders. A new state law forbids employers to ask applicants about criminal arrests or convictions under the jurisdiction of a juvenile court. An exception: health facilities may inquire into sex offenses or drug possession within the previous five years.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comes as a national movement has gathered force to make it easier for ex-offenders to find jobs after serving their sentences. "Ban-the-Box" initiatives require employers to eliminate the initial application box regarding criminal records. Checking the box often causes recruiters to automatically reject applications before a job-seeker's qualifications are considered.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a new ordinance, the Fair Chance Initiative, takes effect Jan. 22, restricting businesses with 10 or more employees from asking about criminal histories before a conditional offer of employment is made. (Child care and law enforcement agencies are exempted.)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offer, employers may ask. And they may then withdraw their offer.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one in four Californians has an arrest or conviction record.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served their time deserve an opportunity to provide for themselves and their loved ones, and rebuild their lives with integrity through hard work," said Los Angeles Mayor Eric Garcetti in signing the law last month.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research shows one of the most cost-effective ways to slash recidivism, making communities safer, is to help ex-offenders find work. California's recidivism rate is 65 percent, but for individuals placed in jobs shortly after release, it ranges from 3 percent to 8 percent, according to studies.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06"/>
      </w:pPr>
    </w:p>
    <w:p>
      <w:pPr>
        <w:pStyle w:val="Normal206"/>
        <w:ind w:left="200"/>
        <w:sectPr>
          <w:type w:val="continuous"/>
          <w:pgMar w:top="840" w:right="1000" w:bottom="840" w:left="1000" w:header="400" w:footer="400"/>
          <w:pgNumType w:fmt="decimal"/>
          <w:cols w:space="720"/>
        </w:sectPr>
      </w:pPr>
      <w:r>
        <w:br/>
      </w:r>
      <w:r>
        <w:pict>
          <v:line id="_x0000_s1687"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207"/>
      </w:pPr>
    </w:p>
    <w:p>
      <w:pPr>
        <w:pStyle w:val="Normal207"/>
      </w:pPr>
      <w:r>
        <w:pict>
          <v:shape id="_x0000_i1688" type="#_x0000_t75" alt="LexisNexis®" style="width:147.75pt;height:30pt">
            <v:imagedata r:id="rId10" o:title=""/>
          </v:shape>
        </w:pict>
      </w:r>
      <w:r>
        <w:cr/>
      </w:r>
    </w:p>
    <w:p>
      <w:pPr>
        <w:pStyle w:val="Heading120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WORKERS in state catching a few breaks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2017 Sunday</w:t>
      </w:r>
    </w:p>
    <w:p>
      <w:pPr>
        <w:pStyle w:val="Normal207"/>
        <w:keepNext w:val="0"/>
        <w:spacing w:after="0" w:line="240" w:lineRule="atLeast"/>
        <w:ind w:right="0"/>
        <w:jc w:val="both"/>
      </w:pPr>
      <w:bookmarkStart w:id="416" w:name="Bookmark_208"/>
      <w:bookmarkEnd w:id="416"/>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Orange County Register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MARGOT ROOSEVELT, STAFF WRITER</w:t>
      </w:r>
    </w:p>
    <w:p>
      <w:pPr>
        <w:pStyle w:val="Normal2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Some new laws figure to help some groups of employees. </w:t>
      </w:r>
    </w:p>
    <w:p>
      <w:pPr>
        <w:pStyle w:val="Normal207"/>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689" style="position:absolute;z-index:25211187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among the Californians who make less than $15 an hour - more than a third of the state's workforce - you can look forward to a raise.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farmworker toiling long hours in the fields, you finally will become eligible for overtime.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Latino or an African American earning less than a white colleague for doing the same job, you may be entitled to redress.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powerful new California labor laws takes effect this month, improving the lot of millions of workers while placing additional burdens on businesses.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President-elect Donald Trump is pushing a corporate-friendly agenda to roll back federal regulations, slash business taxes and install a secretary of labor who opposes minimum wage hikes, paid sick leave and mandatory health insurance.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Sacramento lawmakers have been heading in the opposite direction.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remains entrenched in a deep blue bubble ... while the national postelection map looks very red," said Los Angeles attorney Nancy Yaffe, who represents companies across the region.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local employers, it is death by a thousand pin pricks."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Tony Mendoza, D-Artesia, outgoing chairman of the California Senate Labor and Industrial Relations Committee, celebrates the blue.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minimum wage hike to $15, scheduled to take effect gradually over the next six years, will be good for the economy, predicted the legislator, whose district spans parts of Los Angeles and Orange counties.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companies won't raise minimum wages on their own. Their bottom line is profit. But when people earn more, they spend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state pay floor rises to $10.50 an hour from $10 for companies with more than 25 employees - an annual paycheck of $21,840. Smaller businesses must meet that threshold next year.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cities, citing the high cost of housing, already have boosted their minimums to $10.50, including Los Angeles, Malibu, Pasadena and Santa Monica. So has Los Angeles County, in its unincorporated areas.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rate will rise to $12 an hour for companies with more than 25 workers. Smaller businesses have an extra year to comply.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live paycheck to paycheck, a 5 -cent increase is a thousand dollars a year,"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UniteHere Local 11, which represents 22,000 Los Angeles and Orange County hotel and restaurant employees.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people perform backbreaking work."</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Business scores victories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to $15, the most generous of any state, was fiercely opposed by a broad swath of industries, led by the California Chamber of Commerce, which had defeated a similar effort the previous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April, with a more stringent, union-sponsored ballot measure waiting, "it was jammed through behind closed doors," said Bryan Starr, senior vice president of the Orange County Business Council. "The business community was caught flat-footed."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losing the minimum wage fight, the chamber boasted last month it had quashed 20 out of 24 bills on its annual "job killer" list.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a bill vetoed by Gov. Jerry Brown that would have guaranteed job protection to workers at businesses with 20-49 employees if they take up to six weeks of unpaid parental leave to bond with a new child. Currently, only workers at bigger companies are eligible for that benefit.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defeated bill, authored by Sen. Connie Leyva, D-Chino, would have required retailers, groceries and restaurants to give employees seven days' notice before changing their work schedules.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Unreliable, "just-in-time" scheduling has become a major issue as part-time work expands and employees scramble to plan for child care, attend college or maintain a second job. Businesses asserted the measure would curb their flexibility and spur litigation.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minimum wage hike, the most far-reaching new laws encompass:</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OT for domestics and farmworkers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nannies, home health care aides and other domestic workers were ineligible for overtime. But a 2013 law temporarily granted them standard workplace rights. It was set to expire in 2017. Now a new law, the Domestic Worker Bill of Rights, makes the right to overtime permanent.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a new law will grant overtime after an eight-hour day to the state's roughly 400,000 farmworkers, most of them Latino immigrants. Previously, they qualified only after working 10 hours.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the state's $54 billion agricultural industry, such as the powerful Irvine-based Western Growers, argue the law will spur mechanization and reduce jobs.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portray the measure as redressing a historic wrong, noting the 80-year quest to grant farmworkers rights taken for granted by other employees.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compromised by phasing in the provisions over four years, beginning in 2019.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dishwasher or a factory worker, you get overtime,"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"Farmworkers perform arduous and courageous work to put food on our table. Yet they have been the most exploited workforce."</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Equal pay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California passed the toughest gender- discrimination law in the nation, requiring employers pay men and women equally for "substantially similar work" and not just for equal work.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laws expand the mandate.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eliminates prior salary as an excuse to pay a man more - a change driven by the fact that female applicants often have earned less, a gap that automatically follows them from job to job.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most businesses recruit is if someone was historically underpaid, you could get them cheap," Yaffe said. "Why pay more if you don't have to? That has to 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law expands the 2015 Fair Pay act to race and ethnicity, a measure that opponents contend will trigger more litigation for employers.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author, Sen. Isadore Hall III, D-Compton, argued that studies show blacks and Latinos on average make less than their white counterparts. In California, for instance, Latinas make 44 cents for every dollar a white male makes, greater than the average male-female discrepancy of 84 cents. </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Workers' comp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comprehensive new law will expedite care for injured workers during the 30 days following a workers' compensation claim. Physicians and practitioners convicted of fraud or abuses of Medi-Cal or Medicare programs would be forbidden to participate in workers' compensation programs.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Mendoza, the law's author, said that after months of behind-the-scenes negotiations with doctors, attorneys, insurers, employers and worker advocates, the reforms "had everyone on board."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workers no longer can be denied doctor-approved medical care in the immediate aftermath of an injury, as was happening with firefighters and others in hazardous occupations,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had unscrupulous medical providers selling liens on MRIs and X-rays to investors, driving up the cost of workers' comp by billions of dollars. That will stop."</w:t>
      </w:r>
    </w:p>
    <w:p>
      <w:pPr>
        <w:pStyle w:val="Normal2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Bias against ex-offenders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state law forbids employers to ask applicants about criminal arrests or convictions under the jurisdiction of a juvenile court. An exception: Health facilities may inquire into sex offenses or drug possession within the previous five years.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comes as a national movement has gathered force to make it easier for ex-offenders to find jobs after serving sentences. "Ban-the-Box" initiatives require employers to bar the initial application box regarding criminal records. Checking the box often causes recruiters to automatically reject applications before a job seeker's qualifications are considered.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a new ordinance, the Fair Chance Initiative, takes effect Jan. 22, restricting businesses with 10 or more employees from asking about criminal histories before a conditional offer of employment is made. (Child care and law enforcement agencies are exempted).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offer, employers may ask. And they may then withdraw their offer.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one in four Californians has an arrest or conviction record. "People who have served their time deserve an opportunity to provide for themselves and their loved ones, and rebuild their lives with integrity through hard work," said Mayor Eric Garcetti in signing the law recently.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research shows one of the most cost-effective ways to slash recidivism, making communities safer, is to help ex-offenders find work. California's recidivism rate is 65 percent, but for individuals placed in jobs shortly after release, it ranges from 3 percent to 8 percent, according to studies.</w:t>
      </w:r>
    </w:p>
    <w:p>
      <w:pPr>
        <w:pStyle w:val="Normal207"/>
      </w:pP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mroosevelt@ocregister.com Twitter: @MargotRoosevelt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2017</w:t>
      </w:r>
    </w:p>
    <w:p>
      <w:pPr>
        <w:pStyle w:val="Normal207"/>
      </w:pPr>
    </w:p>
    <w:p>
      <w:pPr>
        <w:pStyle w:val="Normal207"/>
        <w:ind w:left="200"/>
        <w:sectPr>
          <w:type w:val="continuous"/>
          <w:pgMar w:top="840" w:right="1000" w:bottom="840" w:left="1000" w:header="400" w:footer="400"/>
          <w:pgNumType w:fmt="decimal"/>
          <w:cols w:space="720"/>
        </w:sectPr>
      </w:pPr>
      <w:r>
        <w:br/>
      </w:r>
      <w:r>
        <w:pict>
          <v:line id="_x0000_s1690"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208"/>
      </w:pPr>
    </w:p>
    <w:p>
      <w:pPr>
        <w:pStyle w:val="Normal208"/>
      </w:pPr>
      <w:r>
        <w:pict>
          <v:shape id="_x0000_i1691" type="#_x0000_t75" alt="LexisNexis®" style="width:147.75pt;height:30pt">
            <v:imagedata r:id="rId10" o:title=""/>
          </v:shape>
        </w:pict>
      </w:r>
      <w:r>
        <w:cr/>
      </w:r>
    </w:p>
    <w:p>
      <w:pPr>
        <w:pStyle w:val="Heading120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hotel workers union targeting luxury projects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2016 Saturday</w:t>
      </w:r>
    </w:p>
    <w:p>
      <w:pPr>
        <w:pStyle w:val="Normal208"/>
        <w:keepNext w:val="0"/>
        <w:spacing w:after="0" w:line="240" w:lineRule="atLeast"/>
        <w:ind w:right="0"/>
        <w:jc w:val="both"/>
      </w:pPr>
      <w:bookmarkStart w:id="418" w:name="Bookmark_209"/>
      <w:bookmarkEnd w:id="418"/>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Orange County Register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PIMENTEL, STAFF WRITER</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08"/>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692" style="position:absolute;z-index:25211392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representing Anaheim hotel workers is circulating a referendum petition to force a public vote on two luxury hotels that are set to receive an estimated $300 million in future tax rebates from the city.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Citizens for a Better Anaheim, comprised of Unite Here Local 11 members and residents, has, leaders said, already collected 2,500 signatures to require the referendum vote on the development agreements that would, for 20 years, reimburse Wincome Group 70 percent of future bed taxes paid by guests in exchange for building two hotels meeting AAA's criteria for a four-diamond rating.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incentives agreement Anaheim has with Disney for a new luxury hotel near Downtown Disney has not been targeted.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hotels would replace the Anaheim Plaza and Suites and the Anabella Hotel.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doesn't need to give future taxes and millions to luxury developments at the Anabella and Anaheim Plaza,"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secretary-treasurer of Unite Here Local 11. "Those hotels sit on prime real estate. They don't need a penny to be built. That money should go toward schools and other resources the city needs."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couple of months, the union has sought a labor partnership with Wincome that would essentially guarantee the luxury hotels would be staffed with union workers.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union leaders have spoken with Wincome.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Sanford, asset manager for Wincome Group in Orange County, said in a statement: "The people of Anaheim want these luxury hotels, because they bring highly paid jobs to Anaheim and hundreds of millions in new revenue for the city to fund neighborhood improvement. The people will not look kindly on an effort to delay these hotels."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until Aug. 25 to submit 12,651 petition signatures, or 10 percent of Anaheim's registered voters. </w:t>
      </w:r>
    </w:p>
    <w:p>
      <w:pPr>
        <w:pStyle w:val="Normal208"/>
      </w:pP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714-796-2443 or jpimentel@ocregister.com or follow on Twitter @OCDisney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693"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209"/>
      </w:pPr>
    </w:p>
    <w:p>
      <w:pPr>
        <w:pStyle w:val="Normal209"/>
      </w:pPr>
      <w:r>
        <w:pict>
          <v:shape id="_x0000_i1694" type="#_x0000_t75" alt="LexisNexis®" style="width:147.75pt;height:30pt">
            <v:imagedata r:id="rId10" o:title=""/>
          </v:shape>
        </w:pict>
      </w:r>
      <w:r>
        <w:cr/>
      </w:r>
    </w:p>
    <w:p>
      <w:pPr>
        <w:pStyle w:val="Heading120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Donald Trump could face chaos as he heads to 'riot-happy' California city; California continues to put up the noisiest resistance to the Trump campaign; by holding a rally in Anaheim, the Republican nominee is 'wishing for chaos'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 10:44 PM GMT</w:t>
      </w:r>
    </w:p>
    <w:p>
      <w:pPr>
        <w:pStyle w:val="Normal209"/>
        <w:keepNext w:val="0"/>
        <w:spacing w:after="0" w:line="240" w:lineRule="atLeast"/>
        <w:ind w:right="0"/>
        <w:jc w:val="both"/>
      </w:pPr>
      <w:bookmarkStart w:id="420" w:name="Bookmark_210"/>
      <w:bookmarkEnd w:id="420"/>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Guardian, a division of Transcontinental Media Group Inc. All Rights Reserved</w:t>
      </w:r>
    </w:p>
    <w:p>
      <w:pPr>
        <w:pStyle w:val="Normal209"/>
        <w:keepNext w:val="0"/>
        <w:spacing w:before="120" w:after="0" w:line="220" w:lineRule="atLeast"/>
        <w:ind w:left="0" w:right="0" w:firstLine="0"/>
        <w:jc w:val="left"/>
      </w:pPr>
      <w:r>
        <w:br/>
      </w:r>
      <w:r>
        <w:pict>
          <v:shape id="_x0000_i1695" type="#_x0000_t75" style="width:167.98pt;height:30.75pt">
            <v:imagedata r:id="rId898"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Gumbel in Los Angeles</w:t>
      </w:r>
    </w:p>
    <w:p>
      <w:pPr>
        <w:pStyle w:val="Normal209"/>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696" style="position:absolute;z-index:25211596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is eager to avoid the large, impassioned, noisy protests that almost derailed his last visit to California - and maybe he's not - he has certainly picked the wrong location for his return trip on Wednesday.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may be the home of Disneyland and a reliable source of affluent, conservative white voters in the suburban tracts an hour south of Los Angeles, but it is also bubbling over with tensions, as a restive and growing Latino minority clamors for greater political representation, a less repressive police force and a more tolerant environment for immigrants and their families.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Reality stars and xenophobes: Trump's California delegates mirror their maker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protesters furious at Trump's hesitation to disavow the support of the white supremacist movement clashed with members of the Ku Klux Klan in an Anaheim park, resulting in three stabbings and two other vicious assaults. Two months later, on the eve of Trump's first visit to southern California as a presidential candidate, the Anaheim city council came to blows over a proposed resolution to denounce Trump's rhetoric against immigrants, Muslims and women.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Latino community and the police, which will be spearheading security at the Trump rally, have been punctuated in recent years by high-profile officer shootings, riots, and one court filing accusing the police department of behaving "like a death squad" in targeting suspected gang members.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Gustavo Arellano, the editor of the alternative Orange County Weekly and a well-known activist for Latino immigrant rights, described Anaheim as a " riot-happy city " and added: "With this move, we now know that Trump is actively wishing for chaos to happen."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stomach turns when I hear the man's voice ... he provokes a very bad feeling among the communities he has stepped 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Orange County Latino activist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activists and political leaders would not be drawn on specifics of what the anti-Trump movement was planning - mostly, they said they did not know - but left no doubt about the extent of anger at his candidacy and the disruption that his words and actions have already created locally.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stomach turns when I hear the man's voice. I know that he provokes a very bad feeling among the many communities that he has stepped on,"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one of Orange County's most visible Latino activists and an official with Unite Here, a union representing low-wage workers in the garment and hospitality industries. "I guarantee you that there'll be a lot of people there. They're coming out of anger. It's very grassroots. I don't know that there are any organizations leading them."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wild and unpredictable campaign season, California has put up by far the noisiest resistance to the Trump campaign, jamming the two venues where he appeared late last month, running rings around a sizable police and secret service presence in Costa Mesa, not far from Anaheim, and forcing the candidate to scuttle across a freeway and through a hole in a fence to address the GOP state convention at a San Francisco airport hotel.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 leaders said then they were just getting started, and this week - first in Anaheim and then, on Friday, in San Diego - they will have an opportunity to make good on their word.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be greatly surprised if California did not find a way to resist Trump every time he sets foot in this state," said Cat Brooks, a Black Power activist based in Oakland and co-founder of the Anti Police-Terror Project. Leaders also hope, as the general election gears up, that activists in other states will be inspired by their example and deploy a similarly wide array of civil disobedience techniques: blocking off roads, parking lots and freeway exits, penetrating event venues with bullhorns, even using teams of climbers to drop banners from balconies or suspend them mid-air from helium balloons. "We have friends and allies all over the country," said Linda Capato, a queer activist from San Francisco. "The more Trump engages in this hateful rhetoric, the more people will feel compelled to escalate their response."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protest proves to be an effective political tool against Trump's rise remains to be seen. Many Republican analysts saw only an upswell in support for Trump as television news carried images of protesters smashing the windows of a police cruiser or throwing rocks at officers in Costa Mesa last month, and expect a similar upswell if any protests this week are marred by violence.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Trump wants, it's giving him his talking points," said Jimmy Camp, a Republican consultant and member of the "Never Trump" movement within his party.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themselves counter that last month's violence and property damage was sporadic and limited and that the real story was the way they mobilized support at very short notice. "A lot of people want to dismiss us as troublemakers and rabble-rousers, but what you're dealing with are highly sophisticated, very grounded, very committed organizers with a strong vision of what they want the future of this country to look like," Brooks said.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community leaders, however, are deeply worried about passions running out of control and are urging people to express their views peacefully. "All it takes is a few people from both sides to start escalating the rhetoric," said Henry Vandermeir, chair of the Orange County Democratic party. "We don't need to be putting fuel on the fire."</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697"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210"/>
      </w:pPr>
    </w:p>
    <w:p>
      <w:pPr>
        <w:pStyle w:val="Normal210"/>
      </w:pPr>
      <w:r>
        <w:pict>
          <v:shape id="_x0000_i1698" type="#_x0000_t75" alt="LexisNexis®" style="width:147.75pt;height:30pt">
            <v:imagedata r:id="rId10" o:title=""/>
          </v:shape>
        </w:pict>
      </w:r>
      <w:r>
        <w:cr/>
      </w:r>
    </w:p>
    <w:p>
      <w:pPr>
        <w:pStyle w:val="Heading120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KKK to mount rally in O.C. park; Group alerts Anaheim police after residents plan a counterprotest.</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2016 Saturday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 Edition</w:t>
      </w:r>
    </w:p>
    <w:p>
      <w:pPr>
        <w:pStyle w:val="Normal210"/>
        <w:keepNext w:val="0"/>
        <w:spacing w:after="0" w:line="240" w:lineRule="atLeast"/>
        <w:ind w:right="0"/>
        <w:jc w:val="both"/>
      </w:pPr>
      <w:bookmarkStart w:id="422" w:name="Bookmark_211"/>
      <w:bookmarkEnd w:id="422"/>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Los Angeles Times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Queally, Paloma Esquivel</w:t>
      </w:r>
    </w:p>
    <w:p>
      <w:pPr>
        <w:pStyle w:val="Normal210"/>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699" style="position:absolute;z-index:25211801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self-described Ku Klux Klan members has planned a rally in Anaheim on Saturday, drawing the ire of some residents, who have planned a counterprotest.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20 people representing the hate group are expected to descend on Pearson Park about 10 a.m. Saturday, according to Sgt. Daron Wyatt, an Anaheim police spokesman.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saying he'll participate in the rally notified Anaheim police of the event after the group learned that some people had planned a counterprotest, Wyatt said. It was not immediately clear what prompted the rally, though Wyatt said the group told police the theme of the event may be that "white lives matter too."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Mayor Tom Tait said he was surprised to hear about the rally.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have a right to do it, doesn't mean it's right," he said. "There's no place for that in Anaheim."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xml:space="preserve"> -- interim executive director of Orange County Communities Organized for Responsible Development, a local advocacy organization -- said she was disappointed to hear about the event.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sad that it's 2016 and we still are seeing this hatred and racism," she said. "What they believe in, what they practice and what they say is actually very destructive."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her group would be hosting a citizenship fair at an Anaheim community college Saturday aimed at helping hundreds of immigrants navigate the citizenship process.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engage the immigrant community while these guys talk about their hate and their anger," she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what, if any, connection the event organizers had to the Anaheim area, but the hate group has a long and troubling history with the city. Klansmen were once the dominant political force in Anaheim, holding four of five City Council seats before a recall effort led to their ouster in 1924.</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height of the group's power in Orange County, nearly 300 Klansmen lived in Anaheim, patrolling city streets in robes and masks. A large KKK rally once attracted 20,000 people to the city.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KKK activity nationwide has decreased dramatically in recent decades, according to the Southern Poverty Law Center, which estimated the group has between 5,000 and 8,000 members across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activities have been sporadic in Southern California in recent years. Last summer, at least 100 residents of Whittier and Fullerton awoke to find packets containing KKK fliers, rife with racist rhetoric, and candy in their driveways. A Santa Ana neighborhood was also blanketed with KKK fliers on Martin Luther King Jr. Day last year, police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8-foot cross was burned outside the home of a black man in Anaheim Hills in 2003, and the FBI investigated the case as a hate crime, but police did not specifically link that case to the KKK.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said "one or two" self-described KKK members have been seen in the city in the past two years. They drove through the Pearson Park neighborhood and distributed literature on Martin Luther King Jr. Day, he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sponsoring group typically pass out literature and hold signs with messages, which while controversial, are protected by the 1st Amendment," the department wrote in a Facebook post published Friday.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cannot interfere with a lawful demonstration, and Wyatt advised people to stay away from the area Saturday morning.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to take my kids to the park to play soccer if I knew people were going to be engaged in this kind of behavior on this day," he said. "So if you don't need to be there, don't go there."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james.queally@latimes.com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paloma.esquivel@latimes.com</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700"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211"/>
      </w:pPr>
    </w:p>
    <w:p>
      <w:pPr>
        <w:pStyle w:val="Normal211"/>
      </w:pPr>
      <w:r>
        <w:pict>
          <v:shape id="_x0000_i1701" type="#_x0000_t75" alt="LexisNexis®" style="width:147.75pt;height:30pt">
            <v:imagedata r:id="rId10" o:title=""/>
          </v:shape>
        </w:pict>
      </w:r>
      <w:r>
        <w:cr/>
      </w:r>
    </w:p>
    <w:p>
      <w:pPr>
        <w:pStyle w:val="Heading12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Arena rehires laid-off workers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2013 Thursday</w:t>
      </w:r>
    </w:p>
    <w:p>
      <w:pPr>
        <w:pStyle w:val="Normal211"/>
        <w:keepNext w:val="0"/>
        <w:spacing w:after="0" w:line="240" w:lineRule="atLeast"/>
        <w:ind w:right="0"/>
        <w:jc w:val="both"/>
      </w:pPr>
      <w:bookmarkStart w:id="424" w:name="Bookmark_212"/>
      <w:bookmarkEnd w:id="424"/>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Orange County Register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TULLY, ORANGE COUNTY REGISTER</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Union says 10 percent have food and beverage jobs at Honda Center. </w:t>
      </w:r>
    </w:p>
    <w:p>
      <w:pPr>
        <w:pStyle w:val="Normal211"/>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02" style="position:absolute;z-index:25212006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say the Honda Center has hired about 10 percent of the former workers who re-applied for jobs now that the center is handling its food and beverage operations in house.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Arena Management, the company that runs the center, took over concessions from Aramark, the vendor that managed food and beverage services until its contract ended June 30. The union, Unite Here Local 11, has been fighting for the unionized Aramark employees, who got layoff notices in May.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Merit Tully, a Honda Center spokesman, declined to comment about the union's statements.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bill signed into law by Gov. Jerry Brown last week requires the city-owned center to keep paying the Aramark employees for 60 days and rehire them, if qualified.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with Unite Here Local 11 said that 38 of the Aramark workers have been rehired by the Honda Center. That's out of 360 former workers who applied to get their arena jobs back, said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secretary-treasurer of Unite Here.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officials believe the other workers now don't have jobs, but they are trying to contact them to find out.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Honda Center has completed its hiring of 756 part-time workers - a 34 percent increase, center officials said. Orientation sessions began Wednesday for the in-house workers at the arena, Tully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sure what they are going to do, and we want them to follow through with the law,"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Trena Littlejohn, 43, of Anaheim, said she worked for the center for 17 years as a cashier and her 22-year-old son was employed there for five years. Both re-applied for their jobs, but neither received responses.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need my job at Honda. I value my job at Honda," Littlejohn said. "I'm a Ducks fan for 17 years, and they know that. I'm very close to my fans."</w:t>
      </w:r>
    </w:p>
    <w:p>
      <w:pPr>
        <w:pStyle w:val="Normal211"/>
      </w:pP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714-704-3793 or stully@ocregister.com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2013</w:t>
      </w:r>
    </w:p>
    <w:p>
      <w:pPr>
        <w:pStyle w:val="Normal211"/>
      </w:pPr>
    </w:p>
    <w:p>
      <w:pPr>
        <w:pStyle w:val="Normal211"/>
        <w:ind w:left="200"/>
        <w:sectPr>
          <w:type w:val="continuous"/>
          <w:pgMar w:top="840" w:right="1000" w:bottom="840" w:left="1000" w:header="400" w:footer="400"/>
          <w:pgNumType w:fmt="decimal"/>
          <w:cols w:space="720"/>
        </w:sectPr>
      </w:pPr>
      <w:r>
        <w:br/>
      </w:r>
      <w:r>
        <w:pict>
          <v:line id="_x0000_s1703"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212"/>
      </w:pPr>
    </w:p>
    <w:p>
      <w:pPr>
        <w:pStyle w:val="Normal212"/>
      </w:pPr>
      <w:r>
        <w:pict>
          <v:shape id="_x0000_i1704" type="#_x0000_t75" alt="LexisNexis®" style="width:147.75pt;height:30pt">
            <v:imagedata r:id="rId10" o:title=""/>
          </v:shape>
        </w:pict>
      </w:r>
      <w:r>
        <w:cr/>
      </w:r>
    </w:p>
    <w:p>
      <w:pPr>
        <w:pStyle w:val="Heading12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hotel workers joining hunger strike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2010 Friday</w:t>
      </w:r>
    </w:p>
    <w:p>
      <w:pPr>
        <w:pStyle w:val="Normal212"/>
        <w:keepNext w:val="0"/>
        <w:spacing w:after="0" w:line="240" w:lineRule="atLeast"/>
        <w:ind w:right="0"/>
        <w:jc w:val="both"/>
      </w:pPr>
      <w:bookmarkStart w:id="426" w:name="Bookmark_213"/>
      <w:bookmarkEnd w:id="426"/>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Orange County Register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TULLY, THE ORANGE COUNTY REGISTER</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Union wants to draw attentionto two-year-old contract fight. </w:t>
      </w:r>
    </w:p>
    <w:p>
      <w:pPr>
        <w:pStyle w:val="Normal212"/>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05" style="position:absolute;z-index:25212211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Disney hotel workers said Thursday they are willing to risk their own health by joining a hunger strike for the sake of securing free health care benefits.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 hotel union, Unite Here Local 11, announced that 10 members plan to start a hunger strike on Tuesday to draw attention to atwo-year contract dispute. The participants plan to consume only water for at least seven days.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say the union is using the strike to distract from the negotiations stalemate.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contention is over health care costs: Disney wants employees to contribute to the company health plan. The union wants to keep providing its own free health care for about 2,150 members, with Disney kicking in more funds.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employees say workloads also have increased, some leading to health problems,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union's secretary-treasurer. Disney officials say that the workload has remained about the same and injury reports have collectively decreasedin the past two years at the company's three hotels: Grand Californian, Paradise Pier and Disneyland.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offering Local 11 the same reliable and affordable heath care coverage in which members of the other 30 of 31 unions at Disneyland Resort and more than 66,000 Disney employees nationwide participate," Brown said in a prepared statement.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Basema Sharaf, the widow of a hotel cook, said her husband died on the job of aheart attack, which she attributed to his failure to take breaks and to workingextra hours.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under a lot of pressure and stress at Disneyland," Sharaf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 Richards, a Grand Californian Hotel cashier who worked with Musa Sharaf,tearfully said she is fasting to pay respect to her co-worker.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Richards said she went to work while sick because she couldn't afford to lose money, as employees have lost sick days because of the contract dispute. But she has since saved up vacation time to take a week off.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everything I can do," Richards said. "I'm basically out of ideas."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participants plan to camp out in tents on the sidewalk in front of the Grand Californian Hotel starting at 5 p.m. Tuesday and are inviting others to join.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illegal to block the sidewalk and officers have been talking to union organizers about logistics, said Sgt. Rick Martinez, a spokesman for the Anaheim Police Department.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participants plan to leave room for pedestrians to pass by, but they are willing to get arrested.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hoping it doesn't come to that,"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06" style="position:absolute;z-index:25212313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a Unite Here activist, stands in front of Disneyland on Thursday to announce that the hotel workers will participate in a hunger strike beginning Tuesday to protest their second year without a labor agreement.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Arturo Ferreras of Orange's St. Matthew Church spoke about peaceful protest and fasting.</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2010</w:t>
      </w:r>
    </w:p>
    <w:p>
      <w:pPr>
        <w:pStyle w:val="Normal212"/>
      </w:pPr>
    </w:p>
    <w:p>
      <w:pPr>
        <w:pStyle w:val="Normal212"/>
        <w:ind w:left="200"/>
        <w:sectPr>
          <w:type w:val="continuous"/>
          <w:pgMar w:top="840" w:right="1000" w:bottom="840" w:left="1000" w:header="400" w:footer="400"/>
          <w:pgNumType w:fmt="decimal"/>
          <w:cols w:space="720"/>
        </w:sectPr>
      </w:pPr>
      <w:r>
        <w:br/>
      </w:r>
      <w:r>
        <w:pict>
          <v:line id="_x0000_s1707"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213"/>
      </w:pPr>
    </w:p>
    <w:p>
      <w:pPr>
        <w:pStyle w:val="Normal213"/>
      </w:pPr>
      <w:r>
        <w:pict>
          <v:shape id="_x0000_i1708" type="#_x0000_t75" alt="LexisNexis®" style="width:147.75pt;height:30pt">
            <v:imagedata r:id="rId10" o:title=""/>
          </v:shape>
        </w:pict>
      </w:r>
      <w:r>
        <w:cr/>
      </w:r>
    </w:p>
    <w:p>
      <w:pPr>
        <w:pStyle w:val="Heading12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hotel workersjoining hunger strike</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2010 Friday</w:t>
      </w:r>
    </w:p>
    <w:p>
      <w:pPr>
        <w:pStyle w:val="Normal213"/>
        <w:keepNext w:val="0"/>
        <w:spacing w:after="0" w:line="240" w:lineRule="atLeast"/>
        <w:ind w:right="0"/>
        <w:jc w:val="both"/>
      </w:pPr>
      <w:bookmarkStart w:id="428" w:name="Bookmark_214"/>
      <w:bookmarkEnd w:id="428"/>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Orange County Register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TULLY, THE ORANGE COUNTY REGISTER</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Union wants to draw attention to two-year-old contract fight. </w:t>
      </w:r>
    </w:p>
    <w:p>
      <w:pPr>
        <w:pStyle w:val="Normal213"/>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09" style="position:absolute;z-index:25212518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Disney hotel workers said Thursday they are willing to risk their own health by joining a hunger strike for the sake of securing free health care benefits.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Disney hotel union, Unite Here Local 11, announced that 10 members plan to start a hunger strike on Tuesday to draw attention to a two-year contract dispute. The participants plan to consume only water for at least seven days.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say the union is using the strike to distract from the negotiations stalemate.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contention is over health care costs: Disney wants employees to contribute to the company health plan. The union wants to keep providing its own free health care for about 2,150 members, with Disney kicking in more funds.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employees say workloads also have increased, some leading to health problems,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the union's secretary-treasurer. Disney officials say that the workload has remained about the same and injury reports have collectively decreased in the past two years at the company's three hotels: Grand Californian, Paradise Pier and Disneyland.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offering Local 11 the same reliable and affordable heath care coverage in which members of the other 30 of 31 unions at Disneyland Resort and more than 66,000 Disney employees nationwide participate," Brown said in a prepared statement.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Basema Sharaf, the widow of a hotel cook, said her husband died on the job of a heart attack, which she attributed to his failure to take breaks and to working extra hours.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under a lot of pressure and stress at Disneyland," Sharaf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 Richards, a Grand Californian Hotel cashier who worked with Musa Sharaf, tearfully said she is fasting to pay respect to her co-worker.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Richards said she went to work while sick because she couldn't afford to lose money, as employees have lost sick days because of the contract dispute. But she has since saved up vacation time to take a week off.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everything I can do," Richards said. "I'm basically out of ideas."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participants plan to camp out in tents on the sidewalk in front of the Grand Californian Hotel starting at 5 p.m. Tuesday and are inviting others to join.</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10" style="position:absolute;z-index:252126208"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a Unite Here activist, stands in front of Disneyland on Thursday to announce that the hotel workers will participate in a hunger strike beginning Tuesday to protest their second year without a labor agreement.</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2010</w:t>
      </w:r>
    </w:p>
    <w:p>
      <w:pPr>
        <w:pStyle w:val="Normal213"/>
      </w:pPr>
    </w:p>
    <w:p>
      <w:pPr>
        <w:pStyle w:val="Normal213"/>
        <w:ind w:left="200"/>
        <w:sectPr>
          <w:type w:val="continuous"/>
          <w:pgMar w:top="840" w:right="1000" w:bottom="840" w:left="1000" w:header="400" w:footer="400"/>
          <w:pgNumType w:fmt="decimal"/>
          <w:cols w:space="720"/>
        </w:sectPr>
      </w:pPr>
      <w:r>
        <w:br/>
      </w:r>
      <w:r>
        <w:pict>
          <v:line id="_x0000_s1711"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297"/>
          <w:headerReference w:type="default" r:id="rId1298"/>
          <w:footerReference w:type="even" r:id="rId1299"/>
          <w:footerReference w:type="default" r:id="rId1300"/>
          <w:headerReference w:type="first" r:id="rId1301"/>
          <w:footerReference w:type="first" r:id="rId1302"/>
          <w:pgSz w:w="12240" w:h="15840"/>
          <w:pgMar w:top="840" w:right="1000" w:bottom="840" w:left="1000" w:header="400" w:footer="400"/>
          <w:pgNumType w:fmt="decimal"/>
          <w:cols w:space="720"/>
          <w:titlePg w:val="0"/>
        </w:sectPr>
      </w:pPr>
    </w:p>
    <w:p>
      <w:pPr>
        <w:pStyle w:val="Normal214"/>
      </w:pPr>
    </w:p>
    <w:p>
      <w:pPr>
        <w:pStyle w:val="Normal214"/>
      </w:pPr>
      <w:r>
        <w:pict>
          <v:shape id="_x0000_i1712" type="#_x0000_t75" alt="LexisNexis®" style="width:147.75pt;height:30pt">
            <v:imagedata r:id="rId10" o:title=""/>
          </v:shape>
        </w:pict>
      </w:r>
      <w:r>
        <w:cr/>
      </w:r>
    </w:p>
    <w:p>
      <w:pPr>
        <w:pStyle w:val="Heading12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 demonstrators march on Disneyland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Monterey County Herald (California)</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2009 Saturday</w:t>
      </w:r>
    </w:p>
    <w:p>
      <w:pPr>
        <w:pStyle w:val="Normal214"/>
        <w:keepNext w:val="0"/>
        <w:spacing w:after="0" w:line="240" w:lineRule="atLeast"/>
        <w:ind w:right="0"/>
        <w:jc w:val="both"/>
      </w:pPr>
      <w:bookmarkStart w:id="430" w:name="Bookmark_215"/>
      <w:bookmarkEnd w:id="430"/>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Monterey County Herald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 MediaNews</w:t>
      </w:r>
    </w:p>
    <w:p>
      <w:pPr>
        <w:pStyle w:val="Normal214"/>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13" style="position:absolute;z-index:25212825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 About 800 Disney hotel workers, union organizers, outside demonstrators and members of the Episcopal clergy marched from the Convention Center, shutting down Harbor Boulevard to the Disneyland entrance Tuesday afternoon -- another protest rally in the labor dispute between Disney and workers at the three Disneyland hotels that has simmered at a stalemate for a year-and-a-half. Since the old contract expired Feb. 1, 2008, negotiations have stalled over health care issues, and the Orange County branch of the Unite Here hotel union representing the workers has fortified itself for a strike by merging with the Los Angeles chapter -- that branch has a strike fund to pull money from if workers vote to stop work and picket the self-described "happiest place on Earth."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spokeswoman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would say only that the union may hold a strike vote soon. The fight is over health care for workers. Disney wants to force the roughly 3,000 members of Unite Here 11 into the Disney Signature health care plan, a collection of seven different HMOs and PPOs which require monthly contributions. The union negotiating committee demands that Disney continue contributing to the union trust, which provides health care to all its members. "It is hard to fathom, particularly during these uncertain economic times, that union leaders would deny their membership the opportunity to vote on a fair and comprehensive offer, which includes yearly wage increases, affordable and secure health care for members and their families, and paid sick leave," said Disney spokeswoman Suzi Brown. Disney has put pressure on the rank-and-file,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offering the workers $1,000 bonuses if they signed on to Disney's last, best offer before the end of June.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Disney pulled money back from contributions to the union health care trust, which she said forced Unite Here to dip into the money Disney administers for sick pay. Brown, however, said that Disney has contributed $9 million to the health care fund, even in the absence of a contract.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 don't know where they got that $9 million number." Disney has continued to operate under the terms of the expired contract, but was able to pull back the contribution because the contract is expired, she said. Juan Ruiz, 33, of Anaheim is a Unite Here 11 member and on the negotiating committee. He said that he makes $8 per hour, plus tips, as a server at the Grand Californian. He said he'd have to fall back on the public health system if the Disney Signature plan was phased in over the next five years, as Disney's offer calls for. "Talking to coworkers, they're saying 'When are we going to do a work stoppage? When are we going to do something bigger,'" Ruiz said. "Our union is doing this progressively and when we do a boycott or we do a strike, these are our rights and we're going to exercise them." Meanwhile, a branch of the Episcopal Diocese of Los Angeles has thrown its support behind the hotel workers. The clergymen and women are in Anaheim this week for a convention at the Anaheim Convention center. Several Episcopal bishops and about 1,200 of the 6,000 conventioneers signed on in support of the union's demands -- even pledging a boycott if those demands are not met.</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2009</w:t>
      </w:r>
    </w:p>
    <w:p>
      <w:pPr>
        <w:pStyle w:val="Normal214"/>
      </w:pPr>
    </w:p>
    <w:p>
      <w:pPr>
        <w:pStyle w:val="Normal214"/>
        <w:ind w:left="200"/>
        <w:sectPr>
          <w:type w:val="continuous"/>
          <w:pgMar w:top="840" w:right="1000" w:bottom="840" w:left="1000" w:header="400" w:footer="400"/>
          <w:pgNumType w:fmt="decimal"/>
          <w:cols w:space="720"/>
        </w:sectPr>
      </w:pPr>
      <w:r>
        <w:br/>
      </w:r>
      <w:r>
        <w:pict>
          <v:line id="_x0000_s1714"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215"/>
      </w:pPr>
    </w:p>
    <w:p>
      <w:pPr>
        <w:pStyle w:val="Normal215"/>
      </w:pPr>
      <w:r>
        <w:pict>
          <v:shape id="_x0000_i1715" type="#_x0000_t75" alt="LexisNexis®" style="width:147.75pt;height:30pt">
            <v:imagedata r:id="rId10" o:title=""/>
          </v:shape>
        </w:pict>
      </w:r>
      <w:r>
        <w:cr/>
      </w:r>
    </w:p>
    <w:p>
      <w:pPr>
        <w:pStyle w:val="Heading12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 cause gets support from Episcopal clergy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Register (California)</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2009 Wednesday</w:t>
      </w:r>
    </w:p>
    <w:p>
      <w:pPr>
        <w:pStyle w:val="Normal215"/>
        <w:keepNext w:val="0"/>
        <w:spacing w:after="0" w:line="240" w:lineRule="atLeast"/>
        <w:ind w:right="0"/>
        <w:jc w:val="both"/>
      </w:pPr>
      <w:bookmarkStart w:id="432" w:name="Bookmark_216"/>
      <w:bookmarkEnd w:id="432"/>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Orange County Register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 The Orange County Register</w:t>
      </w:r>
    </w:p>
    <w:p>
      <w:pPr>
        <w:pStyle w:val="Normal215"/>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16" style="position:absolute;z-index:25213030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800 Disney hotel workers, union organizers, outside demonstrators and members of the Episcopal clergy marched from the Convention Center, shutting down Harbor Boulevard to the Disneyland entrance Tuesday afternoon - another protest rally in the labor dispute between Disney and workers at the three Disneyland hotels that has simmered at a stalemate for a year and a half.</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old contract expired Feb. 1, 2008, negotiations have stalled over health care issues, and the Orange County branch of the Unite Here hotel union representing the workers has fortified itself for a strike by merging with the Los Angeles chapter - that branch has a strike fund to pull money from if workers vote to stop work and picket the self-described "happiest place on Earth."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spokeswoman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would say only that the union may hold a strike vote soon.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is over health care for workers. Disney wants to force the roughly 3,000 members of Unite Here 11 into the Disney Signature health care plan, a collection of seven different HMOs and PPOs which require monthly contributions. The union negotiating committee demands that Disney continue contributing to the union trust, which provides health care to all its members.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fathom, particularly during these uncertain economic times, that union leaders would deny their membership the opportunity to vote on a fair and comprehensive offer, which includes yearly wage increases; affordable and secure health care for members and their families; and paid sick leave," said Disney spokeswoman Suzi Brown.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has put pressure on the rank and file,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offering the workers $1,000 bonuses if they signed on to Disney's last, best offer before the end of June.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that Disney pulled money back from contributions to the union health care trust, which she said forced Unite Here to dip into the money Disney administers for sick pay.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however, said that Disney has contributed $9million to the health care fund, even in the absence of a contract.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"I don't know where they got that $9million number."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has continued to operate under the terms of the expired contract, but was able to pull back the contribution because the contract is expired,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branch of the Episcopal Diocese of Los Angeles has thrown its support behind the hotel workers. The clergymen and women are in Anaheim this week for a convention at the Anaheim Convention Center.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Episcopal bishops and about 1,200 of the 6,000 conventioneers signed on in support of the union's demands - even pledging a boycott if those demands are not met.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Henry Atkins of the Los Angeles Diocese said organizers of big meetings among the clergy always call hotels in the city ahead of time to make sure workers are unionized or make living wages. They found out about the Disney dispute that way.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has a profound interest in the present economic crisis," he said. "We agreed that since we're going to be here, we would support these workers."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leaders have not yet called for a national boycott, but no Episcopal Church officials are staying in any of the three Disney hotels. Some meetings are being held in the hotels this week, however.</w:t>
      </w:r>
    </w:p>
    <w:p>
      <w:pPr>
        <w:pStyle w:val="Normal215"/>
      </w:pP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714-704-3706 oratownsend@ocregister.com </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17" style="position:absolute;z-index:25213132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Rt. Rev. Gene Robinson, Bishop of New Hampshire, left, and other members of the Episcopalian clergy march with Unite Here activists in front of Disneyland on Tuesday.</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215"/>
      </w:pPr>
    </w:p>
    <w:p>
      <w:pPr>
        <w:pStyle w:val="Normal215"/>
        <w:ind w:left="200"/>
        <w:sectPr>
          <w:type w:val="continuous"/>
          <w:pgMar w:top="840" w:right="1000" w:bottom="840" w:left="1000" w:header="400" w:footer="400"/>
          <w:pgNumType w:fmt="decimal"/>
          <w:cols w:space="720"/>
        </w:sectPr>
      </w:pPr>
      <w:r>
        <w:br/>
      </w:r>
      <w:r>
        <w:pict>
          <v:line id="_x0000_s1718"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216"/>
      </w:pPr>
    </w:p>
    <w:p>
      <w:pPr>
        <w:pStyle w:val="Normal216"/>
      </w:pPr>
      <w:r>
        <w:pict>
          <v:shape id="_x0000_i1719" type="#_x0000_t75" alt="LexisNexis®" style="width:147.75pt;height:30pt">
            <v:imagedata r:id="rId10" o:title=""/>
          </v:shape>
        </w:pict>
      </w:r>
      <w:r>
        <w:cr/>
      </w:r>
    </w:p>
    <w:p>
      <w:pPr>
        <w:pStyle w:val="Heading12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Hotel workers union enlists children in Disney protest; Dozens of kids join up to 1,000 employees and supporters for a procession symbolizing Christmas journey of Mary and Joseph at Disneyland hotels.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2008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6"/>
        <w:keepNext w:val="0"/>
        <w:spacing w:after="0" w:line="240" w:lineRule="atLeast"/>
        <w:ind w:right="0"/>
        <w:jc w:val="both"/>
      </w:pPr>
      <w:bookmarkStart w:id="434" w:name="Bookmark_217"/>
      <w:bookmarkEnd w:id="434"/>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C_B</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CARPENTER and CAMINO ALONSO-PONGA</w:t>
      </w:r>
    </w:p>
    <w:p>
      <w:pPr>
        <w:pStyle w:val="Normal2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16"/>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20" style="position:absolute;z-index:25213337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of Disneyland Resort hotel workers battling the entertainment giant over stalled contract negotiations staged another protest Thursday night -- this time trying to win sympathy by bringing in children.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500 and 1,000 people, many from the union fighting for a new contract, Unite Here 11, formed a picket line outside Paradise Pier hotel. Later, they held a candlelight vigil outside while dozens of their children marched to the entrance of the Disneyland Hotel in a posada procession.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tradition symbolizes the journey Mary and Joseph took in search of shelter for the birth of Jesus.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ranging in age from 3 months to 13 years, carried letters with their Christmas wishes to the hotel entrance. There they sang Christmas carols in English and Spanish before an organizer announced, "There is no shelter for us here," and led the group away.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Disneyland security were at the entrance, but protesters didn't attempt to enter the hotel, knowing they would be turned away.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onlookers questioned the wisdom of involving children in a union protest; Disney officials said they were disappointed to see children brought into the process.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much a family issue," said union spokeswoman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"We're trying to teach everyone to stand up, no matter what their age."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event was the latest in a series of union-organized protests and exhibitions meant to bring attention to their cause -- and to try to embarrass Disney in the process.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March, more than 25 people were arrested during a protest outside the park when several protesters -- some dressed in homemade Disney character costumes -- blocked a crowded street.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which represents about 2,300 dishwashers, bell workers, room attendants and cooks, has been working without a contract since February.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believe Disney has put forward a fair offer, and we think it's time they do,"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say they have a good relationship with most of the 23 other unions representing almost 15,000 employees at the Disneyland resort and they are surprised by the contentiousness of the negotiations with Unite Here 11.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we have put a fair and comprehensive offer on the table and we stand behind it," said Lisa Haines, a spokeswoman for Disneyland resorts. "We've made every effort possible to resolve this and believe that union leaders are being unreasonable." The union rejected an offer to extend the contract until negotiations were complete and declined an offer to bring in a federal mediator, Haines added. The major sticking point in negotiations has been health care benefits.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participate in a union protest outside Disneyland Resort hotels, holding Christmas "wish lists" they presented to Disney management. The list included the wish for "health care for my parents," among others.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714-704-3769 or  ecarpenter@ocregister.com</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16"/>
      </w:pPr>
    </w:p>
    <w:p>
      <w:pPr>
        <w:pStyle w:val="Normal216"/>
        <w:ind w:left="200"/>
        <w:sectPr>
          <w:type w:val="continuous"/>
          <w:pgMar w:top="840" w:right="1000" w:bottom="840" w:left="1000" w:header="400" w:footer="400"/>
          <w:pgNumType w:fmt="decimal"/>
          <w:cols w:space="720"/>
        </w:sectPr>
      </w:pPr>
      <w:r>
        <w:br/>
      </w:r>
      <w:r>
        <w:pict>
          <v:line id="_x0000_s1721"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217"/>
      </w:pPr>
    </w:p>
    <w:p>
      <w:pPr>
        <w:pStyle w:val="Normal217"/>
      </w:pPr>
      <w:r>
        <w:pict>
          <v:shape id="_x0000_i1722" type="#_x0000_t75" alt="LexisNexis®" style="width:147.75pt;height:30pt">
            <v:imagedata r:id="rId10" o:title=""/>
          </v:shape>
        </w:pict>
      </w:r>
      <w:r>
        <w:cr/>
      </w:r>
    </w:p>
    <w:p>
      <w:pPr>
        <w:pStyle w:val="Heading12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 leaders bring children into Disney protest; Dozens of children join more than 1,000 workers and supporters for a protest at Disneyland hotels.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2008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7"/>
        <w:keepNext w:val="0"/>
        <w:spacing w:after="0" w:line="240" w:lineRule="atLeast"/>
        <w:ind w:right="0"/>
        <w:jc w:val="both"/>
      </w:pPr>
      <w:bookmarkStart w:id="436" w:name="Bookmark_218"/>
      <w:bookmarkEnd w:id="436"/>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L_B</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CARPENTER and CAMINO ALONSO-PONGA</w:t>
      </w:r>
    </w:p>
    <w:p>
      <w:pPr>
        <w:pStyle w:val="Normal2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17"/>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23" style="position:absolute;z-index:25213542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of Disneyland Resort hotel workers battling the entertainment giant over stalled contract negotiations staged another protest Thursday night -- this time trying to win sympathies by bringing in children.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many from the union fighting for a new contract, Unite Here 11, formed a picket line outside Paradise Pier hotel. Later, they held a candlelight vigil outside while dozens of their children marched to the entrance of the Disneyland Hotel in a posada procession.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tradition symbolizes the journey Mary and Joseph took in search of shelter for the birth of Jesus.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ranging in age from 3 months to 13 years, carried letters with their Christmas wishes to the hotel entrance. There they sang Christmas carols in English and Spanish before an organizer announced, "There is no shelter for us here," and led the group away.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Disneyland security were at the entrance, but protestors didn't attempt to enter the hotel, knowing they would be turned away.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onlookers questioned the wisdom of involving children in a union protest; Disney officials said they were disappointed to see children brought into the process.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much a family issue," said union spokeswoman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"We're trying to teach everyone to stand up, no matter what their age."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event was the latest in a series of union-organized protests and exhibitions meant to bring attention to their cause -- and to try to embarrass Disney in the process.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March, more than 25 people were arrested during a protest outside the park when several protestors -- some dressed in homemade Disney character costumes -- blocked a crowded street during rush hour.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which represents about 2,300 dishwashers, bell workers, room attendants and cooks, has been working without a contract since February.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believe Disney has put forward a fair offer and we think it's time they do,"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say they have a good working relationship with most of the 23 other unions representing almost 15,000 employees at the Disneyland resort and they are surprised by the contentiousness of the negotiations with Unite Here 11 (which recently switched its name from Unite Here 681 because of a reorganization.)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have put a fair and comprehensive offer on the table and we stand behind it," said Lisa Haines, a spokeswoman for Disneyland resorts. "We've made every effort possible to resolve this and believe that union leaders are being unreasonable."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rejected an offer to extend the contract until negotiations were complete and declined an offer to bring in a federal mediator, Haines added.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sticking point in contract negotiations has been health-care benefits. The Unite Here 11 is the only union at Disneyland that still operates a separate health-care trust that Disney pays into.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pays $2.55 per hour, per employee, into the union trust fund, for about 1,400 employees. Other union members are part of the company's Signature health-care plan.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four-year contract, Disney is offering to continue paying into the trust fund through 2010. After that workers would have to transition to the company's plan, but would get a 75 percent discount from what other Disney employees currently pay.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don't want to give up the medical trust fund option. They said cutting worker benefits is unfair any time, but should be particularly highlighted at Christmas.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disagree that they are seeking to cut benefits; they argue that are offering to pay the same benefits all other Disney workers get, even at a reduced cost.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participating in a union protest outside Disneyland Resorts hotels hold Christmas "wishlists" they presented to Disney management.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714-704-3769 or  ecarpenter@ocregister.com</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217"/>
      </w:pPr>
    </w:p>
    <w:p>
      <w:pPr>
        <w:pStyle w:val="Normal217"/>
        <w:ind w:left="200"/>
        <w:sectPr>
          <w:type w:val="continuous"/>
          <w:pgMar w:top="840" w:right="1000" w:bottom="840" w:left="1000" w:header="400" w:footer="400"/>
          <w:pgNumType w:fmt="decimal"/>
          <w:cols w:space="720"/>
        </w:sectPr>
      </w:pPr>
      <w:r>
        <w:br/>
      </w:r>
      <w:r>
        <w:pict>
          <v:line id="_x0000_s1724"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218"/>
      </w:pPr>
    </w:p>
    <w:p>
      <w:pPr>
        <w:pStyle w:val="Normal218"/>
      </w:pPr>
      <w:r>
        <w:pict>
          <v:shape id="_x0000_i1725" type="#_x0000_t75" alt="LexisNexis®" style="width:147.75pt;height:30pt">
            <v:imagedata r:id="rId10" o:title=""/>
          </v:shape>
        </w:pict>
      </w:r>
      <w:r>
        <w:cr/>
      </w:r>
    </w:p>
    <w:p>
      <w:pPr>
        <w:pStyle w:val="Heading12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arounddisney.com; Union takes contract dispute online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8"/>
        <w:keepNext w:val="0"/>
        <w:spacing w:after="0" w:line="240" w:lineRule="atLeast"/>
        <w:ind w:right="0"/>
        <w:jc w:val="both"/>
      </w:pPr>
      <w:bookmarkStart w:id="438" w:name="Bookmark_219"/>
      <w:bookmarkEnd w:id="438"/>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J_B</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Orange County Register</w:t>
      </w:r>
    </w:p>
    <w:p>
      <w:pPr>
        <w:pStyle w:val="Normal218"/>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26" style="position:absolute;z-index:25213747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first ran onarounddisney.com, the Register's Web site on Disney and Orange County tourism.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you avid Disney fans know, the hotel workers' union at Disneyland, Unite Here 681, has been locked in a contract dispute centering mostly on health care for workers -- who pays for the plan and how much co-pays cost.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681's president, has been spearheading the offensive for almost a year -- the contract ran out at the end of January, and workers have been without one since.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has been holding demonstrations outside the parks, with some protesters getting arrested and sending in mariachi bands at 6 a.m. to play under hotel windows.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the union have taken the fight online with a brand new blog called Disney is Unfaithfuland and a Facebook group of the same name.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 Townsend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was provided by the Walt Disney Co. for the 50th anniversary of Disneyland in 2005:</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familiar Mouse Ears are the most popular Disneyland souvenir item of all-time, with more than 78.6 million ears sold since 1955 (that's enough pairs to outfit every American youngster today below the age of 18).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Disney characters are the envy of any Hollywood star as evidenced by the more than 15,723,456 autograph books that have been sold, along with 6,682,469 autograph pens.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6,497,870 balloons have been sold at Disneyland, including the popular Mickey Mouse-shaped pastel colored balloons. 17,366,743 cubic feet of helium have been used to inflate these lighter-than-air souvenirs (enough helium gas has filled Disneyland balloons to float a fleet of 85 modern blimps, each measuring nearly 200 feet long).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 million plush Mickeys have gone home with little guests after a Disneyland Resort vacation.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past souvenir items have included plastic models of the Rocket to the Moon, genuine animation art from classic Disney animated features, gas-powered miniature airplanes and Disneyland pennants. Perhaps the most unusual souvenirs have been a personalized tombstone in the "Haunted Mansion" attraction that sold for $37,400 in 2004, and the giant Disneyland marquee that once stood on Harbor Boulevard, purchased for $30,700 by actor John Stamos.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Sally French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681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rallies a large group of Disney employees in front of the Grand Californian Hotel.</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2008</w:t>
      </w:r>
    </w:p>
    <w:p>
      <w:pPr>
        <w:pStyle w:val="Normal218"/>
      </w:pPr>
    </w:p>
    <w:p>
      <w:pPr>
        <w:pStyle w:val="Normal218"/>
        <w:ind w:left="200"/>
        <w:sectPr>
          <w:type w:val="continuous"/>
          <w:pgMar w:top="840" w:right="1000" w:bottom="840" w:left="1000" w:header="400" w:footer="400"/>
          <w:pgNumType w:fmt="decimal"/>
          <w:cols w:space="720"/>
        </w:sectPr>
      </w:pPr>
      <w:r>
        <w:br/>
      </w:r>
      <w:r>
        <w:pict>
          <v:line id="_x0000_s1727"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219"/>
      </w:pPr>
    </w:p>
    <w:p>
      <w:pPr>
        <w:pStyle w:val="Normal219"/>
      </w:pPr>
      <w:r>
        <w:pict>
          <v:shape id="_x0000_i1728" type="#_x0000_t75" alt="LexisNexis®" style="width:147.75pt;height:30pt">
            <v:imagedata r:id="rId10" o:title=""/>
          </v:shape>
        </w:pict>
      </w:r>
      <w:r>
        <w:cr/>
      </w:r>
    </w:p>
    <w:p>
      <w:pPr>
        <w:pStyle w:val="Heading12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arounddisney.com; Hotel workers' union takes contract dispute online</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9"/>
        <w:keepNext w:val="0"/>
        <w:spacing w:after="0" w:line="240" w:lineRule="atLeast"/>
        <w:ind w:right="0"/>
        <w:jc w:val="both"/>
      </w:pPr>
      <w:bookmarkStart w:id="440" w:name="Bookmark_220"/>
      <w:bookmarkEnd w:id="440"/>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M_B</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Orange County Register</w:t>
      </w:r>
    </w:p>
    <w:p>
      <w:pPr>
        <w:pStyle w:val="Normal219"/>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29" style="position:absolute;z-index:25213952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stories first ran onarounddisney.com, the Register's Web site on Disney and Orange County tourism.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you avid Disney fans know, the hotel workers' union at Disneyland, Unite Here 681, has been locked in a contract dispute centering mostly on health care for workers -- who pays for the plan and how much co-pays cost.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681's president, has been spearheading the offensive for almost a year -- the contract ran out at the end of January, and workers have been without one since.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has been holding demonstrations outside the parks, with some protesters getting arrested and sending in mariachi bands at 6 a.m. to play under hotel windows.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the union have taken the fight online with a brand new blog called Disney is Unfaithfuland and a Facebook group of the same name.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Adam Townsend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was provided by the Walt Disney Co. for the 50th anniversary of Disneyland in 2005:</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familiar Mouse Ears are the most popular Disneyland souvenir item of all-time, with more than 78.6 million ears sold since 1955 (that's enough pairs to outfit every American youngster today below the age of 18).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Disney characters are the envy of any Hollywood star as evidenced by the more than 15,723,456 autograph books that have been sold, along with 6,682,469 autograph pens.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6,497,870 balloons have been sold at Disneyland, including the popular Mickey Mouse-shaped pastel colored balloons. 17,366,743 cubic feet of helium have been used to inflate these lighter-than-air souvenirs (enough helium gas has filled Disneyland balloons to float a fleet of 85 modern blimps, each measuring nearly 200 feet long).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 million plush Mickeys have gone home with little guests after a Disneyland Resort vacation.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past souvenir items have included plastic models of the Rocket to the Moon, genuine animation art from classic Disney animated features, gas-powered miniature airplanes and Disneyland pennants. Perhaps the most unusual souvenirs have been a personalized tombstone in the "Haunted Mansion" attraction that sold for $37,400 in 2004, and the giant Disneyland marquee that once stood on Harbor Boulevard, purchased for $30,700 by actor John Stamos.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Sally French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Disney history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1960:Skull Rock joins Pirate's Cove in Fantasyland behind the Chicken of the Sea Pirate Ship.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5, 1985:The city of Anaheim salutes Walt Disney's birthday with the spectacular SkyFest, a world-record release of more than 1 million colorful balloons over the skies of Disneyland Park.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5, 2001:The 100th anniversary of Walt Disney's birth is celebrated with Disney Legends Richard M. Sherman and John Hench as special guests.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Sally French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681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rallies a large group of Disney employees in front of the Grand Californian Hotel.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once sold a personalized tombstone, similar to the one illustrated at left, in the "Haunted Mansion" for $37,400.</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Disneyland featured 50th anniversary golden Mouse Ears. The company said then that Mouse Ears are the park's most popular souvenir.</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2008</w:t>
      </w:r>
    </w:p>
    <w:p>
      <w:pPr>
        <w:pStyle w:val="Normal219"/>
      </w:pPr>
    </w:p>
    <w:p>
      <w:pPr>
        <w:pStyle w:val="Normal219"/>
        <w:ind w:left="200"/>
        <w:sectPr>
          <w:type w:val="continuous"/>
          <w:pgMar w:top="840" w:right="1000" w:bottom="840" w:left="1000" w:header="400" w:footer="400"/>
          <w:pgNumType w:fmt="decimal"/>
          <w:cols w:space="720"/>
        </w:sectPr>
      </w:pPr>
      <w:r>
        <w:br/>
      </w:r>
      <w:r>
        <w:pict>
          <v:line id="_x0000_s1730"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220"/>
      </w:pPr>
    </w:p>
    <w:p>
      <w:pPr>
        <w:pStyle w:val="Normal220"/>
      </w:pPr>
      <w:r>
        <w:pict>
          <v:shape id="_x0000_i1731" type="#_x0000_t75" alt="LexisNexis®" style="width:147.75pt;height:30pt">
            <v:imagedata r:id="rId10" o:title=""/>
          </v:shape>
        </w:pict>
      </w:r>
      <w:r>
        <w:cr/>
      </w:r>
    </w:p>
    <w:p>
      <w:pPr>
        <w:pStyle w:val="Heading12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 Union hopes to wear down Disney; Protesters aim to tarnish 'the happiest place on Earth' image for contract concessions, he says.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2008 Thursday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0"/>
        <w:keepNext w:val="0"/>
        <w:spacing w:after="0" w:line="240" w:lineRule="atLeast"/>
        <w:ind w:right="0"/>
        <w:jc w:val="both"/>
      </w:pPr>
      <w:bookmarkStart w:id="442" w:name="Bookmark_221"/>
      <w:bookmarkEnd w:id="442"/>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ANAHEIMHILLS; Pg. NewsC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OCREGISTER.COM</w:t>
      </w:r>
    </w:p>
    <w:p>
      <w:pPr>
        <w:pStyle w:val="Normal220"/>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32" style="position:absolute;z-index:25214156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eight months, the union that represents more than 2,000 hotel workers for the three hotels at the Disneyland Resort has been staging demonstrations against the entertainment giant.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officials say they are befuddled by the disruptive marches and exhibitions, because union leadership and company negotiators have been in negotiations. The company negotiator said Disney hasn't reached the point of putting a last, best offer on the table. Likewise, the union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of Unite Here 681, won't even broach the subject of a possible strike vote.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such public antagonism between Unite Here leadership and Disneyland?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about as many union-organized protests against park management as there have been actual negotiating sessions -- the last march ended in arrests when activists blocked a congested thoroughfare during rush hour.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Revnue, a labor lawyer for a Midwest firm that represents corporate clients throughout the nation, said that Disney's public image is a particularly vulnerable point of attack. He said it seems union leaders hope to wear down Disney's public image until the company succumbs to demands, particularly demands concerning workers' health benefits.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Disney negotiators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health care benefits are at the center of the Disney labor dispute.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benefits are paid to workers through Unite Here 681. The company pays the union trust $2.55 per hour, per employee for their health care. Disney wants to take control of the health care plan from Unite Here 681 -- a final holdout of the more than two dozen unions at Disneyland to have a union-run health plan.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offers the health care plan at no cost,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has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it that way, union officials tell Disney they need 70 cents more per hour, per worker, from the company in health care contributions. Disney argues that current employees could stay with that system, while new ones would be gradually moved into one of several company plans with higher contributions and co-pays.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also wants to ratchet up the number of hours per week workers have to work to get health care -- from 17.5 to 30 hours.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meeting between Unite Here and Disney negotiators hasn't been scheduled yet, but another sit-down is expected sometime this month.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of knowing how the current antagonism will be resolved. But more than 2,000 housekeepers, valets and cooks continue to show up at the Disneyland Hotel, Paradise Pier and the Grand Californian for work every day. They're still being paid under the last contract that expired at the end of January.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Condinus, dressed as Minnie Mouse, stands on the street corner outside Disney's Grand Californian Hotel striking with union local 681. Condinus is the vice-presdient of the union local seeking better wagers and benefits for hotel employees.  BRUCE CHAMBERS, THE REGISTER</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2008</w:t>
      </w:r>
    </w:p>
    <w:p>
      <w:pPr>
        <w:pStyle w:val="Normal220"/>
      </w:pPr>
    </w:p>
    <w:p>
      <w:pPr>
        <w:pStyle w:val="Normal220"/>
        <w:ind w:left="200"/>
        <w:sectPr>
          <w:type w:val="continuous"/>
          <w:pgMar w:top="840" w:right="1000" w:bottom="840" w:left="1000" w:header="400" w:footer="400"/>
          <w:pgNumType w:fmt="decimal"/>
          <w:cols w:space="720"/>
        </w:sectPr>
      </w:pPr>
      <w:r>
        <w:br/>
      </w:r>
      <w:r>
        <w:pict>
          <v:line id="_x0000_s1733"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221"/>
      </w:pPr>
    </w:p>
    <w:p>
      <w:pPr>
        <w:pStyle w:val="Normal221"/>
      </w:pPr>
      <w:r>
        <w:pict>
          <v:shape id="_x0000_i1734" type="#_x0000_t75" alt="LexisNexis®" style="width:147.75pt;height:30pt">
            <v:imagedata r:id="rId10" o:title=""/>
          </v:shape>
        </w:pict>
      </w:r>
      <w:r>
        <w:cr/>
      </w:r>
    </w:p>
    <w:p>
      <w:pPr>
        <w:pStyle w:val="Heading12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 Union hopes to wear down Disney with bad PR; Disneyland workers aim to attack 'happiest place on earth' image for contract concessions, he says.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2008 Thursday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1"/>
        <w:keepNext w:val="0"/>
        <w:spacing w:after="0" w:line="240" w:lineRule="atLeast"/>
        <w:ind w:right="0"/>
        <w:jc w:val="both"/>
      </w:pPr>
      <w:bookmarkStart w:id="444" w:name="Bookmark_222"/>
      <w:bookmarkEnd w:id="444"/>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ANAHEIMW; Pg. NewsA</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21"/>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35" style="position:absolute;z-index:25214361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eight months, the union that represents more than 2,000 hotel workers for the three hotels at the Disneyland resort have been staging demonstrations against the entertainment giant.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officials say they are befuddled by the disruptive marches and exhibitions, because union leadership and company negotiators have been in ongoing negotiations. The company negotiator said Disney hasn't reached the point of putting a last, best offer on the table. Likewise, the union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of Unite Here 681, won't even broach the subject of a possible strike vote.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such public antagonism between Unite Here leadership and Disneyland?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about as many union-organized protests against park management as there have been actual negotiating sessions -- the last march ended in arrests when activists blocked a congested thoroughfare during rush hour.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Revnue, a labor lawyer from a Midwest firm that represents corporate clients throughout the nation, said that Disney's public image is a particularly vulnerable point of attack. He said it seems union leaders hope to wear down Disney's public image until the company succumbs to demands, particularly demands concerning workers' health benefits.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trying to tarnish Disney's corporate image by doing what they're doing," Revnue said. "If you look at a company like Disney, their corporate image is very important to them -- they bill themselves as being the happiest place on earth."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or two people at each of the more than a dozen protests against Disneyland over the past eight months have been actual Disneyland hotel workers.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other Unite Here leaders have recruited rank-and-file members of union locals in Los Angeles, leaders in other locals, some quasi-political faith-based groups and students to support their efforts.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protest, the president of a union representing Disney World workers in Florida participated in support of Unite Here 681, along with religious and student activists. The protesters dressed up as Disney characters and blocked busy Harbor Boulevard at 5 p.m. Anaheim Police -- notified of the planned civil disobedience -- were on hand to arrest the activists.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681 also organizes food workers at Angel Stadium. Earlier this year,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other union leaders staged similar protests to garner publicity for the dispute there. A few dozen activists descended on the Irvine corporate headquarters of food contractor Aramark, chanting protest slogans outside locked office doors. That dispute has since been resolved.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keeping its disputes in the public eye, Revnue said. He cited examples of other unions' activities. For example, several years ago union leadership at a grocery company called Food Lion filed complaints of unsafe food handling practice with the Food and Drug Administration. Often, unions during a labor dispute file complaints with the FDA, Occupational Health and Safety Administration or other regulatory agencies, Revnue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Disney negotiators and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healthcare benefits are at the center of the Disneyland labor dispute.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benefits are paid to workers through Unite Here 681. The company pays the union trust $2.55 per hour, per employee for their healthcare. Disney wants to take control of the healthcare plan from Unite Here 681 -- a final holdout of the more than two dozen unions at Disneyland to have a union-run health plan.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Condinus, dressed as Minnie Mouse, stands on the street corner outside Disney's Grand Californian Hotel striking with union local 681.   BRUCE CHAMBERS, THE REGISTER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2008</w:t>
      </w:r>
    </w:p>
    <w:p>
      <w:pPr>
        <w:pStyle w:val="Normal221"/>
      </w:pPr>
    </w:p>
    <w:p>
      <w:pPr>
        <w:pStyle w:val="Normal221"/>
        <w:ind w:left="200"/>
        <w:sectPr>
          <w:type w:val="continuous"/>
          <w:pgMar w:top="840" w:right="1000" w:bottom="840" w:left="1000" w:header="400" w:footer="400"/>
          <w:pgNumType w:fmt="decimal"/>
          <w:cols w:space="720"/>
        </w:sectPr>
      </w:pPr>
      <w:r>
        <w:br/>
      </w:r>
      <w:r>
        <w:pict>
          <v:line id="_x0000_s173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222"/>
      </w:pPr>
    </w:p>
    <w:p>
      <w:pPr>
        <w:pStyle w:val="Normal222"/>
      </w:pPr>
      <w:r>
        <w:pict>
          <v:shape id="_x0000_i1737" type="#_x0000_t75" alt="LexisNexis®" style="width:147.75pt;height:30pt">
            <v:imagedata r:id="rId10" o:title=""/>
          </v:shape>
        </w:pict>
      </w:r>
      <w:r>
        <w:cr/>
      </w:r>
    </w:p>
    <w:p>
      <w:pPr>
        <w:pStyle w:val="Heading12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en tratos con sindicato</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2"/>
        <w:keepNext w:val="0"/>
        <w:spacing w:after="0" w:line="240" w:lineRule="atLeast"/>
        <w:ind w:right="0"/>
        <w:jc w:val="both"/>
      </w:pPr>
      <w:bookmarkStart w:id="446" w:name="Bookmark_223"/>
      <w:bookmarkEnd w:id="446"/>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EXCELSIOR; Pg. Cover</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Por Martha RamÍrez</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Por Martha RamÍrez</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Reportera de ExcÉlsior</w:t>
      </w:r>
    </w:p>
    <w:p>
      <w:pPr>
        <w:pStyle w:val="Normal222"/>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38" style="position:absolute;z-index:25214566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trabajadores de los hoteles de Disneylandia y sus partidarios, se manifestaron el jueves de la semana pasada alrededor de Disneylandia en, "una acciÓn muy seria para demostrar las razones (...) por las cuales Disney no estÁ siendo fiel con sus empleados", segÚn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presidente del sindicato UNITE HERE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 dos lados en esta historia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SegÚn Lisa Haines, vocera para el complejo de Disneylandia, a principios de este aÑo el contrato de los trabajadores de los hoteles de Disneylandia venciÓ.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EstÁ dice que el parque quiso extenderles el contrato a los trabajadores, sin embargo, seÑala que estos se negaron a aceptar la oferta.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relata que "no nos convenÍa extenderlo (el contrato)", agregando que, de haberlo hecho, "tendrÍamos que mantenernos callados".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consecuencias de la manifestaciÓn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Ambas entidades tienen diferentes reacciones a lo que fue la manifestaciÓn de la semana pasada. Haines la cataloga como "increÍblemente improductiva". TambiÉn asegura que si se le "dedicara mÁs tiempo a las negociaciones que a las protestas tendrÍamos un contrato".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 su parte,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no pudo opinar de forma mÁs diferente. Al preguntarle si la manifestaciÓn superÓ sus expectativas, contestÓ con un fuerte "¡absolutamente! Creo que recibimos atenciÓn de la prensa a nivel mundial. QuerÍamos que la gente entendiera la severidad de lo que estaba pasando, no nos dejaron ninguna otra opciÓn", anotÓ refiriÉndose a Disneylandia.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negociaciones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relata que se busca "preservar el cuidado mÉdico del que disfrutan los trabajadores actualmente y que no les disminuyan el sueldo".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Haines acertÓ que "nos mantenemos con esperanzas de que el sindicato le dedique tiempo a trabajar estos temas con nosotros". AdemÁs expresÓ su deseo porque el sindicato sea "razonable y realista" en lo que piden.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jueves pasado trabajadores de los hoteles de Disneylandia y partidarios se manifestaron en frente a Hotel Paradise Pier de Disneylandia por un nuevo contrato que mantenga los estÁndares actuales. (Drew A. Kelley/The Register)</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222"/>
      </w:pPr>
    </w:p>
    <w:p>
      <w:pPr>
        <w:pStyle w:val="Normal222"/>
        <w:ind w:left="200"/>
        <w:sectPr>
          <w:type w:val="continuous"/>
          <w:pgMar w:top="840" w:right="1000" w:bottom="840" w:left="1000" w:header="400" w:footer="400"/>
          <w:pgNumType w:fmt="decimal"/>
          <w:cols w:space="720"/>
        </w:sectPr>
      </w:pPr>
      <w:r>
        <w:br/>
      </w:r>
      <w:r>
        <w:pict>
          <v:line id="_x0000_s173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351"/>
          <w:headerReference w:type="default" r:id="rId1352"/>
          <w:footerReference w:type="even" r:id="rId1353"/>
          <w:footerReference w:type="default" r:id="rId1354"/>
          <w:headerReference w:type="first" r:id="rId1355"/>
          <w:footerReference w:type="first" r:id="rId1356"/>
          <w:pgSz w:w="12240" w:h="15840"/>
          <w:pgMar w:top="840" w:right="1000" w:bottom="840" w:left="1000" w:header="400" w:footer="400"/>
          <w:pgNumType w:fmt="decimal"/>
          <w:cols w:space="720"/>
          <w:titlePg w:val="0"/>
        </w:sectPr>
      </w:pPr>
    </w:p>
    <w:p>
      <w:pPr>
        <w:pStyle w:val="Normal223"/>
      </w:pPr>
    </w:p>
    <w:p>
      <w:pPr>
        <w:pStyle w:val="Normal223"/>
      </w:pPr>
      <w:r>
        <w:pict>
          <v:shape id="_x0000_i1740" type="#_x0000_t75" alt="LexisNexis®" style="width:147.75pt;height:30pt">
            <v:imagedata r:id="rId10" o:title=""/>
          </v:shape>
        </w:pict>
      </w:r>
      <w:r>
        <w:cr/>
      </w:r>
    </w:p>
    <w:p>
      <w:pPr>
        <w:pStyle w:val="Heading12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Tink in the clink.</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Herald (Arlington Heights, IL)</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2008</w:t>
      </w:r>
    </w:p>
    <w:p>
      <w:pPr>
        <w:pStyle w:val="Normal223"/>
        <w:keepNext w:val="0"/>
        <w:spacing w:after="0" w:line="240" w:lineRule="atLeast"/>
        <w:ind w:right="0"/>
        <w:jc w:val="both"/>
      </w:pPr>
      <w:bookmarkStart w:id="448" w:name="Bookmark_224"/>
      <w:bookmarkEnd w:id="448"/>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Gale Group, Inc.</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ASAP</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2008 Paddock Publications </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23"/>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41" style="position:absolute;z-index:2521477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Byline: Gillian Flaccus Associated Press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Calif. Cinderella, Snow White, Tinkerbell and other fictional fixtures of modern-day childhood were handcuffed, frisked and loaded into police vans at the culmination of a labor protest that brought a touch of reality to the Happiest Place on Earth.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the 32 protesters, many of whom wore costumes representing famous Disney characters, came at the end of an hourlong march to Disneylands gates from one of three Disney-owned hotels at the center of a labor dispute.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arrested Thursday sat in a circle on a busy intersection outside the park holding hands until they were placed in plastic handcuffs and led to two police vans while hundreds of hotel workers cheered and chanted.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arrested on a misdemeanor count of failure to obey a police officer and two traffic infractions, said Sgt. Rick Martinez of the Anaheim police. They were cited and released, Sgt. Chris Schneider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Bewildered tourists in Disney T-shirts and caps, some pushing strollers, filed past the commotion and gawked at the costumed pickets getting hauled away. The protest shut down a major thoroughfare outside Disneyland and California Adventure, a Disney amusement park, for an hour.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changing my opinion of Disneyland," said tourist Amanda Kosato, who was visiting from north of Melbourne, Australia. "Taking away entitlements stinks."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involves about 2,300 maids, bellhops, cooks and dishwashers at three Disney-owned hotels: the Paradise Pier, the Grand Californian and the Disneyland Hotel.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contract expired in February; their union says Disneys latest proposal makes health care unaffordable for hundreds of employees and creates an unfair two-tier wage system. The union also says Disney wants to create a new category of part-time employees who would get greatly reduced benefits.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hotels around the area all have health care that is provided by the boss and have been able to get wage increases,"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Unite Here Local 681, which represents the workers.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hotels in the same classification, for the same work, the workers get paid $2 to $3 an hour more."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spokeswoman Lisa Haines said Disney and the union are in negotiations and nothing has been finalized. She said workers have protested 14 times but sat down to negotiate only 11 times in the past six months.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were disappointed that Unite Here Local 681 has spent more time protesting," she said. "Publicity stunts are not productive and are extremely disruptive to the resort district."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arrests, the pickets marched and chanted outside Paradise Pier, holding signs that read, "Disney is unfaithful," and "Mickey, shame on you." They were joined by community activists and local religious leaders.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 Vasquez, who works in the bakery at Disneyland Hotel, said she cant afford to lose many of her benefits. She said its already hard to care for her three grandchildren and aging mother while earning $14.32 an hour.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"Disneyland is being unfair with us because were fighting for our health care and theyre trying to take it away," said Vasquez, 45. "Theyre trying to cut our hours and take away our seniority."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Co-worker Diane Dominguez, 50, said she was worried about losing health care because of the heavy labor involved in lifting mattresses, moving furniture and making dozens of beds a day. "The most important is health care. We need that and they want to take it away," she said.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issue is a free health-care plan that has been provided to Disney hotel workers through a trust fund that Disney and other unionized hotels in the area fund.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in exchange for the free medical plan, union members agreed in previous contracts to a lower wage for hotel workers in the first three years of employment. But Disney now wants to eliminate the free health plan for new hires and create a new class of workers who put in less than 30 hours a week,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part-time workers would receive no sick or vacation pay and not be given holidays, she said.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2024</w:t>
      </w:r>
    </w:p>
    <w:p>
      <w:pPr>
        <w:pStyle w:val="Normal223"/>
      </w:pPr>
    </w:p>
    <w:p>
      <w:pPr>
        <w:pStyle w:val="Normal223"/>
        <w:ind w:left="200"/>
        <w:sectPr>
          <w:type w:val="continuous"/>
          <w:pgMar w:top="840" w:right="1000" w:bottom="840" w:left="1000" w:header="400" w:footer="400"/>
          <w:pgNumType w:fmt="decimal"/>
          <w:cols w:space="720"/>
        </w:sectPr>
      </w:pPr>
      <w:r>
        <w:br/>
      </w:r>
      <w:r>
        <w:pict>
          <v:line id="_x0000_s1742"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224"/>
      </w:pPr>
    </w:p>
    <w:p>
      <w:pPr>
        <w:pStyle w:val="Normal224"/>
      </w:pPr>
      <w:r>
        <w:pict>
          <v:shape id="_x0000_i1743" type="#_x0000_t75" alt="LexisNexis®" style="width:147.75pt;height:30pt">
            <v:imagedata r:id="rId10" o:title=""/>
          </v:shape>
        </w:pict>
      </w:r>
      <w:r>
        <w:cr/>
      </w:r>
    </w:p>
    <w:p>
      <w:pPr>
        <w:pStyle w:val="Heading12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32 protesters arrested outside Disneyland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Online</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 7:28 AM GMT</w:t>
      </w:r>
    </w:p>
    <w:p>
      <w:pPr>
        <w:pStyle w:val="Normal224"/>
        <w:keepNext w:val="0"/>
        <w:spacing w:after="0" w:line="240" w:lineRule="atLeast"/>
        <w:ind w:right="0"/>
        <w:jc w:val="both"/>
      </w:pPr>
      <w:bookmarkStart w:id="450" w:name="Bookmark_225"/>
      <w:bookmarkEnd w:id="450"/>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Associated Press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GILLIAN FLACCUS, Associated Press Writer</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ANAHEIM Calif.</w:t>
      </w:r>
    </w:p>
    <w:p>
      <w:pPr>
        <w:pStyle w:val="Normal224"/>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44" style="position:absolute;z-index:25214976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Cinderella, Snow White, Tinkerbell and other fictional fixtures of modern-day childhood were handcuffed, frisked and loaded into police vans Thursday at the culmination of a labor protest that brought a touch of reality to the Happiest Place on Earth.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the 32 protesters, many of whom wore costumes representing famous Disney characters, came at the end of an hour-long march to Disneyland's gates from one of three Disney-owned hotels at the center of a labor dispute.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arrested sat in a circle on a busy intersection outside the park holding hands until they were placed in plastic handcuffs and led to two police vans while hundreds of hotel workers cheered and chanted.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arrested on a misdemeanor count of failure to obey a police officer and two traffic infractions, said Sgt. Rick Martinez of the Anaheim police. They were cited and released, Sgt. Chris Schneider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Bewildered tourists in Disney T-shirts and caps, some pushing strollers, filed past the commotion and gawked at the costumed picketers getting hauled away. The protest shut down a major thoroughfare outside Disneyland and California Adventure for nearly an hour.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changing my opinion of Disneyland," said tourist Amanda Kosato, who was visiting from north of Melbourne, Australia. "Taking away entitlements stinks."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involves about 2,300 maids, bell hops, cooks and dishwashers at three Disney-owned hotels: the Paradise Pier, the Grand Californian and the Disneyland Hotel.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contract expired in February and their union says Disney's latest proposal makes health care unaffordable for hundreds of employees and creates an unfair two-tier wage system. The union also says Disney wants to create a new category of part-time employees who would receive greatly reduced benefits.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hotels around the area all have health care that is provided by the boss and have been able to get wage increases,"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Unite Here Local 681, which represents the workers.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hotels in the same classification, for the same work, the workers get paid $2 to $3 an hour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spokeswoman Lisa Haines said Disney and the union are in negotiations and nothing has been finalized. She said workers have protested 14 times but sat down to negotiate only 11 times in the past six months.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we're disappointed that Unite Here Local 681 has spent more time protesting," she said. "Publicity stunts are not productive and are extremely disruptive to the resort district."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arrests, the picketers marched and chanted outside Paradise Pier, holding signs that read, "Disney is unfaithful," and "Mickey, shame on you." They were joined by community activists and religious leaders from local churches.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 Vasquez, who works in the bakery at Disneyland Hotel, said she can't afford to lose many of her benefits. She said it's already hard to care for her three grandchildren and aging mother while earning $14.32 an hour.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"Disneyland is being unfair with us because we're fighting for our health care and they're trying to take it away," said Vasquez, 45. "They're trying to cut our hours and take away our seniority."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Co-worker Diane Dominguez, 50, said she was worried about losing health care because of the heavy labor involved in lifting mattresses, moving furniture and making dozens of beds a day. She also said rising prices and the cost of gas were eating into her salary of $11.11 an hour.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is health care. We need that and they want to take it away,"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issue is a free health care plan that has been provided to Disney hotel workers through a trust fund that Disney and other unionized hotels in the area pay into.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in exchange for the free medical plan, union members agreed in previous contracts to a lower wage for hotel workers in the first three years of their employment.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Disney now wants to eliminate the free health plan for new hires and wants to create a new class of workers who put in less than 30 hours a week,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Those part-time workers would receive no sick or vacation pay and not be given holidays,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wants to increase the number of hours full-time employees must work before qualifying for the health plan,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what it means is that workers are going to be priced out of health care,"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the majority of other employees at Disneyland pay for a share of their health plan, even though the resort shoulders about 75 percent of the overall cost. She said it's important to negotiate a contract that's fair to those other unions, too.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remain hopeful that we can reach an agreement that's both fair and equitable, providing that union leadership is reasonable and realistic in its approach," Haines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(CORRECTS spelling of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's first name to Ada, sted Ava.)</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2008</w:t>
      </w:r>
    </w:p>
    <w:p>
      <w:pPr>
        <w:pStyle w:val="Normal224"/>
      </w:pPr>
    </w:p>
    <w:p>
      <w:pPr>
        <w:pStyle w:val="Normal224"/>
        <w:ind w:left="200"/>
        <w:sectPr>
          <w:type w:val="continuous"/>
          <w:pgMar w:top="840" w:right="1000" w:bottom="840" w:left="1000" w:header="400" w:footer="400"/>
          <w:pgNumType w:fmt="decimal"/>
          <w:cols w:space="720"/>
        </w:sectPr>
      </w:pPr>
      <w:r>
        <w:br/>
      </w:r>
      <w:r>
        <w:pict>
          <v:line id="_x0000_s1745"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225"/>
      </w:pPr>
    </w:p>
    <w:p>
      <w:pPr>
        <w:pStyle w:val="Normal225"/>
      </w:pPr>
      <w:r>
        <w:pict>
          <v:shape id="_x0000_i1746" type="#_x0000_t75" alt="LexisNexis®" style="width:147.75pt;height:30pt">
            <v:imagedata r:id="rId10" o:title=""/>
          </v:shape>
        </w:pict>
      </w:r>
      <w:r>
        <w:cr/>
      </w:r>
    </w:p>
    <w:p>
      <w:pPr>
        <w:pStyle w:val="Heading12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32 picketers arrested outside Disneyland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 State &amp; Local Wire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 6:02 AM GMT</w:t>
      </w:r>
    </w:p>
    <w:p>
      <w:pPr>
        <w:pStyle w:val="Normal225"/>
        <w:keepNext w:val="0"/>
        <w:spacing w:after="0" w:line="240" w:lineRule="atLeast"/>
        <w:ind w:right="0"/>
        <w:jc w:val="both"/>
      </w:pPr>
      <w:bookmarkStart w:id="452" w:name="Bookmark_226"/>
      <w:bookmarkEnd w:id="452"/>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Associated Press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GILLIAN FLACCUS, Associated Press Writer</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ANAHEIM Calif.</w:t>
      </w:r>
    </w:p>
    <w:p>
      <w:pPr>
        <w:pStyle w:val="Normal225"/>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47" style="position:absolute;z-index:25215180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Cinderella, Snow White, Tinkerbell and other fictional fixtures of modern-day childhood were handcuffed, frisked and loaded into police vans Thursday at the culmination of a labor protest that brought a touch of reality to the Happiest Place on Earth.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the 32 protesters, many of whom wore costumes representing famous Disney characters, came at the end of an hour-long march to Disneyland's gates from one of three Disney-owned hotels at the center of a labor dispute.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arrested sat in a circle on a busy intersection outside the park holding hands until they were placed in plastic handcuffs and led to two police vans while hundreds of hotel workers cheered and chanted.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arrested on a misdemeanor count of failure to obey a police officer and two traffic infractions, said Sgt. Rick Martinez of the Anaheim police.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cited and released, Sgt. Chris Schneider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Bewildered tourists in Disney T-shirts and caps, some pushing strollers, filed past the commotion and gawked at the costumed picketers getting hauled away. The protest shut down a major thoroughfare outside Disneyland and California Adventure for nearly an hour.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changing my opinion of Disneyland," said tourist Amanda Kosato, who was visiting from north of Melbourne, Australia. "Taking away entitlements stinks."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involves about 2,300 maids, bell hops, cooks and dishwashers at three Disney-owned hotels: the Paradise Pier, the Grand Californian and the Disneyland Hotel.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contract expired in February and their union said Disney's latest proposal makes health care unaffordable for hundreds of employees and creates an unfair two-tier wage system. The union also said Disney wants to create a new category of part-time employees who would receive greatly reduced benefits.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hotels around the area all have health care that is provided by the boss and have been able to get wage increases," said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Unite Here Local 681, which represents the workers.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hotels in the same classification, for the same work, the workers get paid $2 to $3 an hour more."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spokeswoman Lisa Haines said that Disney and the union are in negotiations and nothing has been finalized. She said workers have protested 14 times but sat down to negotiate only 11 times in the past six months.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we're disappointed that Unite Here Local 681 has spent more time protesting," she said. "Publicity stunts are not productive and are extremely disruptive to the resort district."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arrests, the picketers marched and chanted outside Paradise Pier, holding signs that read, "Disney is unfaithful," and "Mickey, shame on you." They were joined by community activists and religious leaders from local churches.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 Vasquez, who works in the bakery at Disneyland Hotel, said she can't afford to lose many of her benefits. She said it's already hard to care for her three grandchildren and aging mother while earning $14.32 an hour.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"Disneyland is being unfair with us because we're fighting for our health care and they're trying to take it away," said Vasquez, 45. "They're trying to cut our hours and take away our seniority."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Co-worker Diane Dominguez, 50, said she was worried about losing health care because of the heavy labor involved in lifting mattresses, moving furniture and making dozens of beds a day. She also said rising prices and the cost of gas were eating into her salary of $11.11 an hour.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is health care. We need that and they want to take it away,"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issue is a free health care plan that has been provided to Disney hotel workers through a trust fund that Disney and other unionized hotels in the area pay into.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in exchange for the free medical plan, union members agreed in previous contracts to a lower wage for hotel workers in the first three years of their employment.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Disney now wants to eliminate the free health plan for new hires and wants to create a new class of workers who put in less than 30 hours a week, said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Those part-time workers would receive no sick or vacation pay and not be given holidays,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wants to increase the number of hours full-time employees must work before qualifying for the health plan,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what it means is that workers are going to be priced out of health care,"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the majority of other employees at Disneyland pay for a share of their health plan, even though the resort shoulders about 75 percent of the overall cost. She said it's important to negotiate a contract that's fair to those other unions, too.</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remain hopeful that we can reach an agreement that's both fair and equitable, providing that union leadership is reasonable and realistic in its approach," Haines said.</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2008</w:t>
      </w:r>
    </w:p>
    <w:p>
      <w:pPr>
        <w:pStyle w:val="Normal225"/>
      </w:pPr>
    </w:p>
    <w:p>
      <w:pPr>
        <w:pStyle w:val="Normal225"/>
        <w:ind w:left="200"/>
        <w:sectPr>
          <w:type w:val="continuous"/>
          <w:pgMar w:top="840" w:right="1000" w:bottom="840" w:left="1000" w:header="400" w:footer="400"/>
          <w:pgNumType w:fmt="decimal"/>
          <w:cols w:space="720"/>
        </w:sectPr>
      </w:pPr>
      <w:r>
        <w:br/>
      </w:r>
      <w:r>
        <w:pict>
          <v:line id="_x0000_s1748"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226"/>
      </w:pPr>
    </w:p>
    <w:p>
      <w:pPr>
        <w:pStyle w:val="Normal226"/>
      </w:pPr>
      <w:r>
        <w:pict>
          <v:shape id="_x0000_i1749" type="#_x0000_t75" alt="LexisNexis®" style="width:147.75pt;height:30pt">
            <v:imagedata r:id="rId10" o:title=""/>
          </v:shape>
        </w:pict>
      </w:r>
      <w:r>
        <w:cr/>
      </w:r>
    </w:p>
    <w:p>
      <w:pPr>
        <w:pStyle w:val="Heading12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Reactivan trabajadores de Disney demandas de beneficios laborales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Notimex (Mexico)</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w:t>
      </w:r>
    </w:p>
    <w:p>
      <w:pPr>
        <w:pStyle w:val="Normal226"/>
        <w:keepNext w:val="0"/>
        <w:spacing w:after="0" w:line="240" w:lineRule="atLeast"/>
        <w:ind w:right="0"/>
        <w:jc w:val="both"/>
      </w:pPr>
      <w:bookmarkStart w:id="454" w:name="Bookmark_227"/>
      <w:bookmarkEnd w:id="454"/>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Notimex</w:t>
      </w:r>
    </w:p>
    <w:p>
      <w:pPr>
        <w:pStyle w:val="Normal2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Distributed by Newscom, LLC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226"/>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50" style="position:absolute;z-index:252153856"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15 Ago (Notimex).- "Pluto", "Mickey", "Daisy" y decenas de trabajadores de la empresa Disneylandia reiniciaron hoy protestas en California en demanda de beneficios laborales, luego de haber sido liberados de la cárcel por manifestarse en las calles con sus disfraces.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presidenta del sindicato Unite Here 681, declaró vía telefónica que las protestas continuarán hasta que la empresa Disney acuerde mantener el seguro médico familiar para unos dos mil 300 empleados de centros de distracciones, hoteles y restaurantes.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empleados de Disney hemos aceptado salarios bajos porque queríamos mantener el seguro de salud familiar que nos da la empresa, pero ahora que tenemos esos ingresos reducidos, Disney nos dice que los trabajadores debemos pagar una parte del costo de los seguros", dijo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parte correspondiente que tendríamos que pagar es inaccesible para nosotros, no nos alcanza, porque volvemos a lo mismo, antes aceptamos salarios bajos con tal de tener el seguro de salud", agregó.</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Peña, empleada de uno de los hoteles dentro de Disneylandia en Anaheim, afirmó que tiene 26 años en su puesto y ahora que padece de artritis y está por jubilarse pudiera quedarse sin el seguro de salud. Peña calculó que necesitaría pagar en promedio hasta dos mil 600 dólares de seguro.</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comentó que el año pasado Disney tuvo ingresos por dos mil 700 millones de dólares, pero las condiciones económicas del país y las del dólar en general redujeron el turismo y la empresa desea pasar esas pédidas a los trabajadores.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continúa negociando con el sindicato, pero no ha modificado su propuesta de que los empleados cubran una parte del costo del seguro de salud.</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2008</w:t>
      </w:r>
    </w:p>
    <w:p>
      <w:pPr>
        <w:pStyle w:val="Normal226"/>
      </w:pPr>
    </w:p>
    <w:p>
      <w:pPr>
        <w:pStyle w:val="Normal226"/>
        <w:ind w:left="200"/>
        <w:sectPr>
          <w:type w:val="continuous"/>
          <w:pgMar w:top="840" w:right="1000" w:bottom="840" w:left="1000" w:header="400" w:footer="400"/>
          <w:pgNumType w:fmt="decimal"/>
          <w:cols w:space="720"/>
        </w:sectPr>
      </w:pPr>
      <w:r>
        <w:br/>
      </w:r>
      <w:r>
        <w:pict>
          <v:line id="_x0000_s1751"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227"/>
      </w:pPr>
    </w:p>
    <w:p>
      <w:pPr>
        <w:pStyle w:val="Normal227"/>
      </w:pPr>
      <w:r>
        <w:pict>
          <v:shape id="_x0000_i1752" type="#_x0000_t75" alt="LexisNexis®" style="width:147.75pt;height:30pt">
            <v:imagedata r:id="rId10" o:title=""/>
          </v:shape>
        </w:pict>
      </w:r>
      <w:r>
        <w:cr/>
      </w:r>
    </w:p>
    <w:p>
      <w:pPr>
        <w:pStyle w:val="Heading12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News Service</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2008 Thursday 8:28 PM PST</w:t>
      </w:r>
    </w:p>
    <w:p>
      <w:pPr>
        <w:pStyle w:val="Normal227"/>
        <w:keepNext w:val="0"/>
        <w:spacing w:after="0" w:line="240" w:lineRule="atLeast"/>
        <w:ind w:right="0"/>
        <w:jc w:val="both"/>
      </w:pPr>
      <w:bookmarkStart w:id="456" w:name="Bookmark_228"/>
      <w:bookmarkEnd w:id="456"/>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City News Service, Inc. All Rights Reserved</w:t>
      </w:r>
    </w:p>
    <w:p>
      <w:pPr>
        <w:pStyle w:val="Normal22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No City News Service material may be republished without the express written permission of the City News Service,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ANAHEIM</w:t>
      </w:r>
    </w:p>
    <w:p>
      <w:pPr>
        <w:pStyle w:val="Normal227"/>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53" style="position:absolute;z-index:252155904"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people, some dressed as Mickey Mouse, Tinkerbell and other Disney characters, were arrested today after sitting down in a major intersection near Disneyland and refusing police orders to disperse, a sergeant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 people gathered at 4:30 p.m. at the Paradise Pier hotel on South Disneyland Drive and marched to Harbor Boulevard and Disney Way, where they "went directly into the intersection and many sat down," said Anaheim police Sgt. Rick Martinez.</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Unite HERE, Local 681, said the action was taken on behalf of 2,300 employees of the Disneyland hotels including bellmen, dishwashers, room attendants and cooks who have been without a contract since February.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who said she was one of the people arrested, said the company is proposing to increase both cost and eligibility requirements for health care, vacations and seniority.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 are asking for is to preserve the benefits we have now,"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J. Haines, a spokeswoman for the Disneyland Resort, said the company has "a history of strong relationships with our unions."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the company is "disappointed that Unite HERE Local 681 has spent more time protesting -- to date 14 rallies -- than the 11 occasions they have spent at the negotiating table."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"these publicity stunts are not productive to the discussions and are incredibly disruptive to the Resort Area," Haines said the company cares about its workers and remains hopeful "that we can reach an agreement that is both fair and equitable, providing union leadership is reasonable and realistic in its approach."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Paulina Gonzalez, Unite HERE spokeswoman, said the protesters included people from the religious community, students, activists and others. None were Disneyland workers, she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arrestees who chose to join in civil disobedience wore costumes of Disney characters including Mickey Mouse, Snow White, Tinkerbell, Aladdin and Peter Pan.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said it took about a half-hour for officers to place handcuffs on the protesters, get them into patrol units and take them to a nearby area where they were cited and released, with orders to appear in court on either Sept. 29 or Oct. 2, Martinez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cooperative while police cuffed and led them away, Martinez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cited on suspicion of misdemeanor failure to obey an order of a police officer by failing to disperse, and two Vehicle Code violations of pedestrians unnecessarily delaying traffic and pedestrians in a roadway, Martinez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diverted from a three-block area, and but marchers dispersed quickly after the arrests, Martinez said.</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2008</w:t>
      </w:r>
    </w:p>
    <w:p>
      <w:pPr>
        <w:pStyle w:val="Normal227"/>
      </w:pPr>
    </w:p>
    <w:p>
      <w:pPr>
        <w:pStyle w:val="Normal227"/>
        <w:ind w:left="200"/>
        <w:sectPr>
          <w:type w:val="continuous"/>
          <w:pgMar w:top="840" w:right="1000" w:bottom="840" w:left="1000" w:header="400" w:footer="400"/>
          <w:pgNumType w:fmt="decimal"/>
          <w:cols w:space="720"/>
        </w:sectPr>
      </w:pPr>
      <w:r>
        <w:br/>
      </w:r>
      <w:r>
        <w:pict>
          <v:line id="_x0000_s1754"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228"/>
      </w:pPr>
    </w:p>
    <w:p>
      <w:pPr>
        <w:pStyle w:val="Normal228"/>
      </w:pPr>
      <w:r>
        <w:pict>
          <v:shape id="_x0000_i1755" type="#_x0000_t75" alt="LexisNexis®" style="width:147.75pt;height:30pt">
            <v:imagedata r:id="rId10" o:title=""/>
          </v:shape>
        </w:pict>
      </w:r>
      <w:r>
        <w:cr/>
      </w:r>
    </w:p>
    <w:p>
      <w:pPr>
        <w:pStyle w:val="Heading12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union pickets; Unite Here Local 681 seeks raises and equity for new workers at Disney hotels.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2008 Wednesday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8"/>
        <w:keepNext w:val="0"/>
        <w:spacing w:after="0" w:line="240" w:lineRule="atLeast"/>
        <w:ind w:right="0"/>
        <w:jc w:val="both"/>
      </w:pPr>
      <w:bookmarkStart w:id="458" w:name="Bookmark_229"/>
      <w:bookmarkEnd w:id="458"/>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Cover_B</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28"/>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56" style="position:absolute;z-index:252157952"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Anaheim Members of the union representing 2,300 workers at three Disneyland hotels dressed as cartoon characters and protested Tuesday morning at the park.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pickets are part of an ongoing effort by the union to influence contract talks that are under way between the union, Unite Here Local 681, and Disney management.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have progressively gotten worse," said Unite Here 681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"We have been making sure Disney knows we're serious."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complained that Disney's proposals have included a two-tiered wage system under which new union workers would not make the same wages as veteran union workers in the same positions.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officials said they were frustrated that the union leadership was negotiating the contract in the media. Disney spokeswoman Lisa Haines said Disneyland management has good relations with the 23 other unions organizing workers at the Anaheim park.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two contracts negotiated with other park workers unions in recent months took only two weeks of bargaining.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respect for our cast members, we want to have a constructive dialogue with union leadership at the negotiating table," Haines said. "And we're not going to negotiate in public forums. We're confident we can reach an agreement with this union as long as union leadership is reasonable."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contracts proposed by Disney included provisions that would raise employee contributions to health insurance to $100 or more a month and that some part-time workers would be ineligible for benefits. She said a strike vote was not out of the question.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not to go there, but we need to do whatever it takes," she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have been rocky from the start. Unite Here workers have been working without a contract since the end of January and at first refused to even meet with Disney, though the company set up negotiating venues at resort-area hotels. Both sides started negotiations with a federal mediator this spring.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wants a deal for workers at the Disneyland Hotel, Grand Californian and Paradise Pier similar to those it negotiated for its Sheraton and Hilton hotel workers. The deals included wage increases of several dollars for many positions.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also said Disney has to mete out raises and benefits among union workers in a way that's fair to the other workers at the park.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FOR PROTEST:Union Vice President Lori Condinus, dressed as Minnie Mouse, demonstrates outside the Grand Californian Hotel. Disney officials encouraged the union to sit at the negotiating table instead of taking its dispute public.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chief:Union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at Tuesday's rally, says she won't rule out a strike vote.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714-704-3706 or  atownsend@ocregister.com</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2008</w:t>
      </w:r>
    </w:p>
    <w:p>
      <w:pPr>
        <w:pStyle w:val="Normal228"/>
      </w:pPr>
    </w:p>
    <w:p>
      <w:pPr>
        <w:pStyle w:val="Normal228"/>
        <w:ind w:left="200"/>
        <w:sectPr>
          <w:type w:val="continuous"/>
          <w:pgMar w:top="840" w:right="1000" w:bottom="840" w:left="1000" w:header="400" w:footer="400"/>
          <w:pgNumType w:fmt="decimal"/>
          <w:cols w:space="720"/>
        </w:sectPr>
      </w:pPr>
      <w:r>
        <w:br/>
      </w:r>
      <w:r>
        <w:pict>
          <v:line id="_x0000_s1757"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229"/>
      </w:pPr>
    </w:p>
    <w:p>
      <w:pPr>
        <w:pStyle w:val="Normal229"/>
      </w:pPr>
      <w:r>
        <w:pict>
          <v:shape id="_x0000_i1758" type="#_x0000_t75" alt="LexisNexis®" style="width:147.75pt;height:30pt">
            <v:imagedata r:id="rId10" o:title=""/>
          </v:shape>
        </w:pict>
      </w:r>
      <w:r>
        <w:cr/>
      </w:r>
    </w:p>
    <w:p>
      <w:pPr>
        <w:pStyle w:val="Heading12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Angel Stadium food workers rally at corporate office; UNITE HERE 681 complains of conditions; stops short of threatening strike.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2008 Thursday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9"/>
        <w:keepNext w:val="0"/>
        <w:spacing w:after="0" w:line="240" w:lineRule="atLeast"/>
        <w:ind w:right="0"/>
        <w:jc w:val="both"/>
      </w:pPr>
      <w:bookmarkStart w:id="460" w:name="Bookmark_230"/>
      <w:bookmarkEnd w:id="460"/>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ANAHEIMHILLS; Pg. NewsF</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29"/>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759" style="position:absolute;z-index:25216000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workers and their supporters descended on an Irvine office park Feb. 20 demanding to speak to management of the Angel Stadium food contractor about what they say are bad working conditions.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681 and stadium food contractor ARAMARK are in the midst of an 11-month contract standoff.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has stopped short of threatening a strike at the stadium but has promised continuing demonstrations.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conditions," said Lois Meaders, who runs the Carl's Jr. food stand at the stadium. "It gets to 120 degrees in our stand. The vents don't work, and our stand is filled with smoke and we still have to work in these conditions. They tell us to take turns and go outside. They don't care about the workers, they just care about the almighty dollar."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ARAMARK officials, who wouldn't comment specifically on workers claims of poor conditions at the stadium, said that Local 681 -- which represents more than 800 stadium food workers -- is being drawn up into a larger campaign by UNITE HERE nationally to force more ARAMARK workers to join the union.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dozen stadium workers, their supporters from other Southern California UNITE HERE locals, Los Angeles Service Employees International Union workers, and UNITE HERE national organizers flooded an office building at 2010 Main Street in Irvine.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demanded to talk to ARAMARK management -- the international company operates its Orange County headquarters from the Irvine building.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 workers kept the doors to the 12th-floor office closed and locked, but workers pounded on the doors and chanted labor slogans in Spanish and English, like "Sí, se puede," ("Yes we can") and "No Justice, No Peace." Demonstrators totaled about 130.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30 minutes, the demonstrators left the office building. Police arrived at the building as demonstrators were leaving the parking garage. No arrests were made.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activity that you're seeing here really isn't about ARAMARK and it's working conditions," said ARAMARK spokeswoman Kristine Grow. "We certainly have a lot of respect for our employees, and we work very hard to provide them with a pleasant place to work, and we will continue to do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percent of our hourly employees are unionized. We support our employees' rights to join a union, but UNITE HERE wants to deny our employees a right to a secret ballot on whether to join a union."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have been negotiating with a federal mediator on a contract.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promised more demonstrations, specifically on the Angels' opening day, but stopped short of threatening a strike.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it depends on how much they push us," she said after the Irvine rally, but then softened her comment by saying, "We don't want to provoke anything, but we're ready to respond."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Raynor, president of UNITE HERE, attended and spoke to demonstrators during the rally. He has appeared at rallies in New York and Toronto and Canada during demonstrations as part of the union's campaign against ARAMARK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UNITE HERE Local 681 are also involved in an ongoing labor dispute between Disneyland and the workers at three resort hotels there.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A MESSAGE:Members and supporters of UNITE HERE chant outside the doors of the Irvine offices of Aramark Wednesday.</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229"/>
      </w:pPr>
    </w:p>
    <w:p>
      <w:pPr>
        <w:pStyle w:val="Normal229"/>
        <w:ind w:left="200"/>
        <w:sectPr>
          <w:type w:val="continuous"/>
          <w:pgMar w:top="840" w:right="1000" w:bottom="840" w:left="1000" w:header="400" w:footer="400"/>
          <w:pgNumType w:fmt="decimal"/>
          <w:cols w:space="720"/>
        </w:sectPr>
      </w:pPr>
      <w:r>
        <w:br/>
      </w:r>
      <w:r>
        <w:pict>
          <v:line id="_x0000_s1760"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230"/>
      </w:pPr>
    </w:p>
    <w:p>
      <w:pPr>
        <w:pStyle w:val="Normal230"/>
      </w:pPr>
      <w:r>
        <w:pict>
          <v:shape id="_x0000_i1761" type="#_x0000_t75" alt="LexisNexis®" style="width:147.75pt;height:30pt">
            <v:imagedata r:id="rId10" o:title=""/>
          </v:shape>
        </w:pict>
      </w:r>
      <w:r>
        <w:cr/>
      </w:r>
    </w:p>
    <w:p>
      <w:pPr>
        <w:pStyle w:val="Heading12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Stadium food workers rally at Irvine corporate office; Unite Here 681 complains about conditions but stops short of threatening strike.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0"/>
        <w:keepNext w:val="0"/>
        <w:spacing w:after="0" w:line="240" w:lineRule="atLeast"/>
        <w:ind w:right="0"/>
        <w:jc w:val="both"/>
      </w:pPr>
      <w:bookmarkStart w:id="462" w:name="Bookmark_231"/>
      <w:bookmarkEnd w:id="462"/>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B_B</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30"/>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762" style="position:absolute;z-index:25216204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workers and their supporters descended on an Irvine office park Wednesday, demanding to speak to management of the Angel Stadium food contractor about what they say are bad working conditions.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Here Local 681 and stadium food contractor Aramark are in the midst of an 11-month contract standoff.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has stopped short of threatening a strike at the stadium but has promised continuing demonstrations.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conditions," said Lois Meaders, who runs the Carl's Jr. food stand at the stadium. "It gets to 120 degrees in our stand. The vents don't work, and our stand is filled with smoke and we still have to work in these conditions. They tell us to take turns and go outside. They don't care about the workers; they just care about the almighty dollar."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Aramark officials, who wouldn't comment specifically on workers' claims of poor conditions at the stadium, said that Local 681 -- which represents more than 800 stadium food workers -- is being drawn up into a larger campaign by Unite Here nationally to force more Aramark workers to join the union.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dozen stadium workers, their supporters from other Southern California Unite Here locals, Los Angeles Service Employees International Union workers and Unite Here national organizers flooded an office building at 2010 Main St. in Irvine.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demanded to talk to Aramark management -- the international company operates its Orange County headquarters from the Irvine building.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 workers kept the doors to the 12th floor office closed and locked, but workers pounded on the doors and chanted labor slogans in Spanish and English, like "Sí, se puede," and "No Justice, No Peace." Demonstrators totaled about 130.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30 minutes, the demonstrators left the office building. Police arrived at the building as demonstrators were leaving the parking garage. No arrests were made.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activity that you're seeing here really isn't about Aramark and its working conditions," said Aramark spokeswoman Kristine Grow. "We certainly have a lot of respect for our employees, and we work very hard to provide them with a pleasant place to work, and we will continue to do that.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percent of our hourly employees are unionized. We support our employees' rights to join a union, but Unite Here wants to deny our employees a right to a secret ballot on whether to join a union."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have been negotiating with a federal mediator on a contract.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promised more demonstrations, specifically on the Angels' opening day, but stopped short of threatening a strike.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it depends on how much they push us," she said after the Irvine rally, but then softened her comment by saying, "We don't want to provoke anything, but we're ready to respond."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Raynor, president of Unite Here, attended and spoke to demonstrators during the rally. He has appeared at rallies in New York and Toronto and Canada during demonstrations as part of the union's campaign against Aramark.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and Unite Here Local 681 are also involved in an ongoing labor dispute between Disneyland and the workers at three resort hotels there.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OUT:Members and supporters of Unite Here Local 681 leave the office building after failing to make contact with representatives of Aramark.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714-704-3706  or  atownsend@ocregister.com</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2008</w:t>
      </w:r>
    </w:p>
    <w:p>
      <w:pPr>
        <w:pStyle w:val="Normal230"/>
      </w:pPr>
    </w:p>
    <w:p>
      <w:pPr>
        <w:pStyle w:val="Normal230"/>
        <w:ind w:left="200"/>
        <w:sectPr>
          <w:type w:val="continuous"/>
          <w:pgMar w:top="840" w:right="1000" w:bottom="840" w:left="1000" w:header="400" w:footer="400"/>
          <w:pgNumType w:fmt="decimal"/>
          <w:cols w:space="720"/>
        </w:sectPr>
      </w:pPr>
      <w:r>
        <w:br/>
      </w:r>
      <w:r>
        <w:pict>
          <v:line id="_x0000_s1763"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231"/>
      </w:pPr>
    </w:p>
    <w:p>
      <w:pPr>
        <w:pStyle w:val="Normal231"/>
      </w:pPr>
      <w:r>
        <w:pict>
          <v:shape id="_x0000_i1764" type="#_x0000_t75" alt="LexisNexis®" style="width:147.75pt;height:30pt">
            <v:imagedata r:id="rId10" o:title=""/>
          </v:shape>
        </w:pict>
      </w:r>
      <w:r>
        <w:cr/>
      </w:r>
    </w:p>
    <w:p>
      <w:pPr>
        <w:pStyle w:val="Heading12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progress in Disney, union tiff; The contract expired Jan. 31, but Disneyland and hotel workers are still debating where to hold talks.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1"/>
        <w:keepNext w:val="0"/>
        <w:spacing w:after="0" w:line="240" w:lineRule="atLeast"/>
        <w:ind w:right="0"/>
        <w:jc w:val="both"/>
      </w:pPr>
      <w:bookmarkStart w:id="464" w:name="Bookmark_232"/>
      <w:bookmarkEnd w:id="464"/>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B_B</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w:t>
      </w:r>
    </w:p>
    <w:p>
      <w:pPr>
        <w:pStyle w:val="Normal2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31"/>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765" style="position:absolute;z-index:25216409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Disneyland's hotel union is hoping for a labor deal similar to the one Sheraton and Hilton workers received last year.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standoff exists between Disneyland management and members of UNITE HERE Local 681, the union that represents 2,300 workers at the three in-park Disneyland hotels.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two sides haven't exchanged contract proposals. They're still debating over where to hold contract talks.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along with a federal mediator, were available to meet with the union's bargaining unit at the Hilton Hotel across the street from Disneyland at various times over the past two weeks. Labor leaders, however, say they want to meet in Disneyland.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 HERE 681 President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said new contracts negotiated by Anaheim Hilton and Sheraton workers across the street included wages and work reduction provisions "unprecedented" for unionized hotel labor in Orange County.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those two hotels are organized under UNITE HERE locals, too.</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 the wish to negotiate in Disneyland is symbolic. She said if the union gives in to Disney's requirement to negotiate outside Disneyland, it could compromise the union's bargaining power when it comes to benefits and wages.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give up our right to do it here, what else are we going to have to give up?"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have said workers would be distracted from attending to guests by talks on site and have been disruptive in the past.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hard to find a neutral site," said Disney Spokesman John Nicoletti. "We've offered to pay for parking. We have a history of working well with all of our unions."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listings for union employees provided by UNITE HERE show some Hilton and Sheraton employees make more money than those at the three Disneyland hotels. For example, a grill cook at the Sheraton makes $12.94 per hour now, but the wage will be scaled up to $14.24 by 2010. Disney grill cooks under the expired contract make $13.38 per hour. Waiters and waitresses at the Sheraton make $8.70 per hour, and under the new contract the wage would scale up to $9.20 per hour by 2010. Disney hotels' banquet and restaurant wait staff make $6.75 per hour.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Up-to-date wage figures for unionized Hilton employees were not available.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681 workers have stopped short of walking off the job, but they continue to stage demonstrations in the workers-only areas of Disneyland.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contract expired Jan. 31, but the bargaining unit did not accept the contract extension management offered. Certain provisions of the expired contract are no longer in effect, but workers are still earning wages.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2008</w:t>
      </w:r>
    </w:p>
    <w:p>
      <w:pPr>
        <w:pStyle w:val="Normal231"/>
      </w:pPr>
    </w:p>
    <w:p>
      <w:pPr>
        <w:pStyle w:val="Normal231"/>
        <w:ind w:left="200"/>
        <w:sectPr>
          <w:type w:val="continuous"/>
          <w:pgMar w:top="840" w:right="1000" w:bottom="840" w:left="1000" w:header="400" w:footer="400"/>
          <w:pgNumType w:fmt="decimal"/>
          <w:cols w:space="720"/>
        </w:sectPr>
      </w:pPr>
      <w:r>
        <w:br/>
      </w:r>
      <w:r>
        <w:pict>
          <v:line id="_x0000_s176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232"/>
      </w:pPr>
    </w:p>
    <w:p>
      <w:pPr>
        <w:pStyle w:val="Normal232"/>
      </w:pPr>
      <w:r>
        <w:pict>
          <v:shape id="_x0000_i1767" type="#_x0000_t75" alt="LexisNexis®" style="width:147.75pt;height:30pt">
            <v:imagedata r:id="rId10" o:title=""/>
          </v:shape>
        </w:pict>
      </w:r>
      <w:r>
        <w:cr/>
      </w:r>
    </w:p>
    <w:p>
      <w:pPr>
        <w:pStyle w:val="Heading12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and union not talking</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Edition</w:t>
      </w:r>
    </w:p>
    <w:p>
      <w:pPr>
        <w:pStyle w:val="Normal232"/>
        <w:keepNext w:val="0"/>
        <w:spacing w:after="0" w:line="240" w:lineRule="atLeast"/>
        <w:ind w:right="0"/>
        <w:jc w:val="both"/>
      </w:pPr>
      <w:bookmarkStart w:id="466" w:name="Bookmark_233"/>
      <w:bookmarkEnd w:id="466"/>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Los Angeles Times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Desk; Part B; Pg. 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McKibben, Times Staff Writer</w:t>
      </w:r>
    </w:p>
    <w:p>
      <w:pPr>
        <w:pStyle w:val="Normal232"/>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768" style="position:absolute;z-index:25216614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negotiations are seldom easy, but this could be a new low. Talks between Disney and one of the resort's biggest unions are stalled for an unlikely reason: The parties have spent two months trying to agree on a meeting place.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believe that rancor over a dispute about housing for workers in the Anaheim Resort District has spilled into talks between Walt Disney Co. and employees at three Disney hotels. The contract between Disney and the union representing 2,200 housekeepers, bartenders, bellmen, dishwashers and cooks expired last week.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several occasions over the last year, hundreds of resort workers have packed Anaheim City Hall, wearing stickers and carrying signs in support of a large residential project in the Resort District that would have included 225 low-cost apartments. Disney and tourism officials also showed up in force, wearing their own stickers and T-shirts in support of keeping the area around the amusement parks free of housing.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collapsed months ago, but union leaders believe the bitterness remains.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Unite Here Local 681, aired her concerns last week at a City Council meeting, two days before the previous four-year contract expired.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 Disney negotiations have been held on Disney property. . . . We can't help but wonder if Disney's sudden change in posture comes in retaliation for our members' role in the contentious issue that dominated political debate in Anaheim last year," she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our intention to bring that issue back, but it would not be right for Disney to stifle workers' voices and threaten their livelihoods for the sole purpose of political payback," she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say contract negotiations and the housing discussion are "two completely separate issues."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care about our [employees], and we are trying to take a very reasonable approach to these negotiations," said John Nicoletti, a Disney spokesman. "We've been trying to locate a sensible meeting place since December. We've been available."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officials are demanding that the talks take place on Disney's home turf, at one of the company's three resort hotels. "It allows workers to have a voice. Disney wants to stifle that voice, insisting negotiations be held off-site where parking could be scarce, access limited and workers would have a much harder time being part of the process,"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told the City Council.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has proposed meeting at a neutral location -- the Anaheim Hilton, located in the Resort District. Disney officials say holding talks at a Disney hotel would be disruptive to guests and employees.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there was an issue with parking, and we've offered to pay for that," Nicoletti said. "We heard the location was too far away, but it's across the street from the resort. We are also following an industry standard, and that's holding negotiations in a neutral site."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week, Disney officials have been waiting for union negotiators in a Hilton meeting room.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mediator Raul Lopez said he was not optimistic about a quick resolution to the negotiations. "Someone needs to compromise," said a clearly frustrated Lopez. "Right now there's no need for a mediator if they can't even agree where to meet. They are going to need to work it out themselves."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Ortiz, a bellman at the Disneyland Hotel for 14 years, said he was "insulted" by Disney's insistence on holding the talks away from company property. "It's very important for us to be able to listen in," said Ortiz, a union committee member. "People are curious to see what lies in their future the next four years. The company's position has agitated people, and it's a reflection of how they think of 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Realizing that Disney and the hotel workers are far apart, Rep. Loretta Sanchez (D-Garden Grove) has been talking with both sides in an attempt to get them to the table. Sanchez said she believed the stalemate stemmed not from the housing dispute, but from a potential conflict over health insurance.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Disney is looking at how they can keep their costs from going sky high," she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that although employees' starting pay is less than $9 an hour, the hotel workers have a healthcare package that is "free" and carries only a $5 co-pay.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pay contract is one of the cheapest in the hotel industry,"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"So that's why our healthcare is very dear and close to our hearts."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Disney officials declined to address specific contract issues but said they had sent letters to employees on the status of negotiations.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 two letters were sent and both were "threatening."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david.mckibben@latimes.com</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2008</w:t>
      </w:r>
    </w:p>
    <w:p>
      <w:pPr>
        <w:pStyle w:val="Normal232"/>
      </w:pPr>
    </w:p>
    <w:p>
      <w:pPr>
        <w:pStyle w:val="Normal232"/>
        <w:ind w:left="200"/>
        <w:sectPr>
          <w:type w:val="continuous"/>
          <w:pgMar w:top="840" w:right="1000" w:bottom="840" w:left="1000" w:header="400" w:footer="400"/>
          <w:pgNumType w:fmt="decimal"/>
          <w:cols w:space="720"/>
        </w:sectPr>
      </w:pPr>
      <w:r>
        <w:br/>
      </w:r>
      <w:r>
        <w:pict>
          <v:line id="_x0000_s1769"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233"/>
      </w:pPr>
    </w:p>
    <w:p>
      <w:pPr>
        <w:pStyle w:val="Normal233"/>
      </w:pPr>
      <w:r>
        <w:pict>
          <v:shape id="_x0000_i1770" type="#_x0000_t75" alt="LexisNexis®" style="width:147.75pt;height:30pt">
            <v:imagedata r:id="rId10" o:title=""/>
          </v:shape>
        </w:pict>
      </w:r>
      <w:r>
        <w:cr/>
      </w:r>
    </w:p>
    <w:p>
      <w:pPr>
        <w:pStyle w:val="Heading12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Disneyland hotels train backups in case of strike; Official criticizes union for going public at Anaheim council meeting.</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2008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3"/>
        <w:keepNext w:val="0"/>
        <w:spacing w:after="0" w:line="240" w:lineRule="atLeast"/>
        <w:ind w:right="0"/>
        <w:jc w:val="both"/>
      </w:pPr>
      <w:bookmarkStart w:id="468" w:name="Bookmark_234"/>
      <w:bookmarkEnd w:id="468"/>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Orange County Register (California)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L_A</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TOWNSEND and SARAH TULLY</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TOWNSEND</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and SARAH TULLY</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THE ORANGE COUNTY REGISTER</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Anaheim </w:t>
      </w:r>
    </w:p>
    <w:p>
      <w:pPr>
        <w:pStyle w:val="Normal233"/>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771" style="position:absolute;z-index:25216819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Anaheim Disneyland's non-union management employees are in training now to take over as valets and housekeepers in case of a strike by workers at hotels in the park.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contract between Local 681 of Unite Here and Disneyland expires tonight. The union, one of 24 at the park, represents about 2,300 room attendants, cooks, dishwashers and valets at Disneyland's Grand Californian, Paradise Pier and Disneyland Hotel.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have been stalled over location of the negotiations. Both theWalt Disney Co.and union officials say no discussion of actual contract provisions has taken place.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president of Local 681, criticized Disney's negotiation efforts in front of the Anaheim City Council this week, saying the union provides a voice for the resort's hotel workers and that "Disney wants to stifle that voice."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Disneyland spokesman denied the company had done anything out of the ordinary during talks, saying Disney management had been making overtures to union officials since early December and had involved a federal labor mediator in talks.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disappointed the leadership of 681 is trying to negotiate this contract in the media and at a City Council meeting," said Rob Doughty, Disneyland's vice president of communication. He confirmed that Disney is training non-union employees in guest service as a contingency.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also said the contract negotiations are being held off-site at venues with limited parking and other drawbacks that make it hard for rank-and-file members to attend.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uncommon for negotiations to be held at a neutral site," Doughty countered, saying that workers have been disruptive during negotiations in the park in the past.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also charged that because the union sided with affordable housing advocates in last year's resort housing debate, Disney was punishing union members. She said reluctance by Disney contract negotiators amounts to "political payback."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DeveloperSunCalwanted to put a housing development in the resort-zoned area near Disneyland, a proposal Disneyland fought strongly. The dispute has died down lately; SunCal has ceased its attempts to develop the area.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Doughty said, however, that the current dispute has nothing to do with the union's political stance.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about the negotiations, and that's all it's about,"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Doughty said the company has offered a contract extension but the union has not accepted it.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refused to comment on the possibility of a strike but said work would continue even after the contract expires with only a few provisions no longer in effect.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714-704-3706  or  atownsend@ocregister.com</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2008</w:t>
      </w:r>
    </w:p>
    <w:p>
      <w:pPr>
        <w:pStyle w:val="Normal233"/>
      </w:pPr>
    </w:p>
    <w:p>
      <w:pPr>
        <w:pStyle w:val="Normal233"/>
        <w:ind w:left="200"/>
        <w:sectPr>
          <w:type w:val="continuous"/>
          <w:pgMar w:top="840" w:right="1000" w:bottom="840" w:left="1000" w:header="400" w:footer="400"/>
          <w:pgNumType w:fmt="decimal"/>
          <w:cols w:space="720"/>
        </w:sectPr>
      </w:pPr>
      <w:r>
        <w:br/>
      </w:r>
      <w:r>
        <w:pict>
          <v:line id="_x0000_s1772"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234"/>
      </w:pPr>
    </w:p>
    <w:p>
      <w:pPr>
        <w:pStyle w:val="Normal234"/>
      </w:pPr>
      <w:r>
        <w:pict>
          <v:shape id="_x0000_i1773" type="#_x0000_t75" alt="LexisNexis®" style="width:147.75pt;height:30pt">
            <v:imagedata r:id="rId10" o:title=""/>
          </v:shape>
        </w:pict>
      </w:r>
      <w:r>
        <w:cr/>
      </w:r>
    </w:p>
    <w:p>
      <w:pPr>
        <w:pStyle w:val="Heading12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Por boletos y sus derechos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Opinión</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2007</w:t>
      </w:r>
    </w:p>
    <w:p>
      <w:pPr>
        <w:pStyle w:val="Normal234"/>
        <w:keepNext w:val="0"/>
        <w:spacing w:after="0" w:line="240" w:lineRule="atLeast"/>
        <w:ind w:right="0"/>
        <w:jc w:val="both"/>
      </w:pPr>
      <w:bookmarkStart w:id="470" w:name="Bookmark_235"/>
      <w:bookmarkEnd w:id="470"/>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ProQuest Information and Learning</w:t>
      </w:r>
    </w:p>
    <w:p>
      <w:pPr>
        <w:pStyle w:val="Normal2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Ethnic NewsWatch</w:t>
      </w:r>
    </w:p>
    <w:p>
      <w:pPr>
        <w:pStyle w:val="Normal2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2007 CPK Operating Company, LLC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N_A</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Alvarado, Carlos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Alvarado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carlos.alvarado@laopinion.com</w:t>
      </w:r>
    </w:p>
    <w:p>
      <w:pPr>
        <w:pStyle w:val="Normal234"/>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774" style="position:absolute;z-index:252170240" from="0,2pt" to="512pt,2pt" strokecolor="#009ddb" strokeweight="2pt">
            <v:stroke linestyle="single"/>
            <w10:wrap type="topAndBottom"/>
          </v:line>
        </w:pict>
      </w:r>
    </w:p>
    <w:p>
      <w:pPr>
        <w:pStyle w:val="Normal234"/>
      </w:pP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RESUMEN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[Herbert Gir]ón recordó con nostalgia que "vi el juego cuando se coronaron campeones contra Minnesota en el 2002. En ese entonces era fácil comprar una entrada. Aquí la compré", subrayó Girón señalando a una de las taquillas del hermoso parque de los Serafines.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"Estamos trabajando en condiciones muy difíciles. No nos han renovado el contrato y no quieren comprometerse a nada", manifestó con firmeza [Ada Brice]ño, una agraciada señora joven nacida en Nicaragua con más de 28 años de residir en el área de Anaheim.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Rosalba DeVerde, trabajadora de Panda Express, uno de los más visitados puestos de alimentos, se une 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para añadir que: "fíjese que hemos trabajado con temperaturas de más de 100 grados y no se dignan a instalar un aire acondicionado o ya de perdida un ventilador. Mire cómo tengo las manos por los ácidos para limpiar".</w:t>
      </w:r>
    </w:p>
    <w:p>
      <w:pPr>
        <w:pStyle w:val="Normal2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TEXTO COMPLETO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Fanáticos buscan entradas en el Angel Stadium y grupo de sindicalistas protestan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menos de una semana que se cante el play ball en el Angel Stadium, un nutrido grupo de fanáticos buscaban boletos como aguja en un pajar.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Otro grupo, mucho más grande y enérgico, portaba cartelones reclamando sus derechos laborales a la compañía Aramark, dueña de la concesión del expendio total de las comidas en el estadio.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Rondando las largas filas que esperaban ingresar a la casa de los Angels para el Rally Monday, el guatemalteco Herbert Girón se lamentaba del nuevo sistema para adquirir boletos de postemporada.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 ¿un chapín sumamente indignado por no contar con tickets para los playoffs?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Suena raro porque en Guatemala el beisbol es el deporte que ocupa el último lugar en las preferencias de los guatemaltecos. Ahí reina el futbol.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gusta el beisbol. Lo miraba por televisión allá en Guatemala", dijo Girón, quien reside en el Condado de Orange desde hace 15 años.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"Tengo la esperanza de conseguir aunque sea un boleto para ver un partido del playoff. Un amigo dice que podría conseguirlo en Ticketmaster", dijo.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Girón es uno de muchos aficionados que no están conformes con el nuevo sistema de venta de las entradas para la postemporada, cuya gran mayoría espera ser favorecido en el sorteo o lotería.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muy decepcionante para uno no poder acceder a los tickets. Ahora sólo se pueden obtener por medio de internet, pero yo no tengo computdora. Tampoco dispongo de dinero para comprar boletos de temporada. Tengo entendido que los dueños de tickets de temporada tienen más posibilidad de adquirir una entrada", agregó.</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Girón recordó con nostalgia que "vi el juego cuando se coronaron campeones contra Minnesota en el 2002. En ese entonces era fácil comprar una entrada. Aquí la compré", subrayó Girón señalando a una de las taquillas del hermoso parque de los Serafines.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Girón le antecedió la señora Marianne y su hijo Henry Gómez, ambos residentes de Anaheim, de ascendencia mexicana y seguidores de los Angels de hueso colorado.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hemos seguido desde que vivíamos en Los Ángeles. Es nuestro equipo y lo será siempre. Pero lo que nos molesta es que no podemos comprar boletos en ningún lado y en la reventa son demasiado caros. Cobran el triple y ahora son muy difíciles de ver a los revendedores", dijo Marianne Gómez.</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PROTESTAS ROJAS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 otro lado,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Argüello, presidenta del local 681 del sindicato Unite Here! Con sede en Garden Grove, encabezaba a un piquete de más de 100 empleados, todos con camisetas con el fondo rojo, que trabajan en el Angel Stadium en los puestos de comida.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"Estamos trabajando en condiciones muy difíciles. No nos han renovado el contrato y no quieren comprometerse a nada", manifestó con firmeza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una agraciada señora joven nacida en Nicaragua con más de 28 años de residir en el área de Anaheim.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Rosalba DeVerde, trabajadora de Panda Express, uno de los más visitados puestos de alimentos, se une a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para añadir que: "fíjese que hemos trabajado con temperaturas de más de 100 grados y no se dignan a instalar un aire acondicionado o ya de perdida un ventilador. Mire cómo tengo las manos por los ácidos para limpiar".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Mientras Girón, la señora Gómez y su hijo se revestían de paciencia para ser testigos del Rally Monday, los sindicalistas se esparcían para repartir sus volantes de protesta.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"Ayúdenos, por favor. Esto es una injusticia", suplicó Rosalba DeVerde.</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2008</w:t>
      </w:r>
    </w:p>
    <w:p>
      <w:pPr>
        <w:pStyle w:val="Normal234"/>
      </w:pPr>
    </w:p>
    <w:p>
      <w:pPr>
        <w:pStyle w:val="Normal234"/>
        <w:ind w:left="200"/>
        <w:sectPr>
          <w:type w:val="continuous"/>
          <w:pgMar w:top="840" w:right="1000" w:bottom="840" w:left="1000" w:header="400" w:footer="400"/>
          <w:pgNumType w:fmt="decimal"/>
          <w:cols w:space="720"/>
        </w:sectPr>
      </w:pPr>
      <w:r>
        <w:br/>
      </w:r>
      <w:r>
        <w:pict>
          <v:line id="_x0000_s1775"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235"/>
      </w:pPr>
    </w:p>
    <w:p>
      <w:pPr>
        <w:pStyle w:val="Normal235"/>
      </w:pPr>
      <w:r>
        <w:pict>
          <v:shape id="_x0000_i1776" type="#_x0000_t75" alt="LexisNexis®" style="width:147.75pt;height:30pt">
            <v:imagedata r:id="rId10" o:title=""/>
          </v:shape>
        </w:pict>
      </w:r>
      <w:r>
        <w:cr/>
      </w:r>
    </w:p>
    <w:p>
      <w:pPr>
        <w:pStyle w:val="Heading12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Piden mejoras salariales; Cientos de trabajadores del hotel Hilton realizan manifestación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Orange County Register (California)</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2007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5"/>
        <w:keepNext w:val="0"/>
        <w:spacing w:after="0" w:line="240" w:lineRule="atLeast"/>
        <w:ind w:right="0"/>
        <w:jc w:val="both"/>
      </w:pPr>
      <w:bookmarkStart w:id="472" w:name="Bookmark_236"/>
      <w:bookmarkEnd w:id="472"/>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Orange County Register (California)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EXCELSIOR; Pg. E</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Por Laura Bucio</w:t>
      </w:r>
    </w:p>
    <w:p>
      <w:pPr>
        <w:pStyle w:val="Normal23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Reportera de Excélsior</w:t>
      </w:r>
    </w:p>
    <w:p>
      <w:pPr>
        <w:pStyle w:val="Normal235"/>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777" style="position:absolute;z-index:25217228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Más de 600 empleados del área hotelera de Anaheim se reunieron fuera del Hotel Hilton, el miércoles por la tarde para demostrar su oposición al maltrato de los trabajadores.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 una demostración, no es una huelga," dijo </w:t>
      </w:r>
      <w:r>
        <w:rPr>
          <w:rFonts w:ascii="arial" w:eastAsia="arial" w:hAnsi="arial" w:cs="arial"/>
          <w:b w:val="0"/>
          <w:i w:val="0"/>
          <w:strike w:val="0"/>
          <w:noProof w:val="0"/>
          <w:color w:val="000000"/>
          <w:position w:val="0"/>
          <w:sz w:val="20"/>
          <w:u w:val="none"/>
          <w:shd w:val="clear" w:color="auto" w:fill="FFFF00"/>
          <w:vertAlign w:val="baseline"/>
        </w:rPr>
        <w:t>Ada Briceño</w:t>
      </w:r>
      <w:r>
        <w:rPr>
          <w:rFonts w:ascii="arial" w:eastAsia="arial" w:hAnsi="arial" w:cs="arial"/>
          <w:b w:val="0"/>
          <w:i w:val="0"/>
          <w:strike w:val="0"/>
          <w:noProof w:val="0"/>
          <w:color w:val="000000"/>
          <w:position w:val="0"/>
          <w:sz w:val="20"/>
          <w:u w:val="none"/>
          <w:vertAlign w:val="baseline"/>
        </w:rPr>
        <w:t xml:space="preserve"> presidenta del sindicato. "Estamos pidiendo respeto, sueldos más altos, y una reducción de trabajo."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Cientos de personas marcharon en camisas rojas mientras en un grito unido se escuchaba decir, "¿Qué queremos? ¡Justicia!"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Según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decidieron demostrar su oposición fuera del Hilton ya que es uno de los hoteles más grandes e influyentes del área.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 que pasa aquí, está pasando en todos los hoteles," afirmó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Cientos de empleados de varios de los hoteles están bajo presión del trabajo, trabajan largas horas y reciben bajos sueldos. Esto es algo que el sindicato espera cambiar.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"Apoyamos completamente a los trabajadores del área Hotelera," dijo Lorri Galloway miembro del consejo de la ciudad de Anaheim. "Estos trabajadores son la razón por al cual el área tiene éxito, sin estos trabajadores no hay éxito".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Hasta ahora el sindicato ha estado recibiendo apoyo de la comunidad, y espera pronto poder alcanzar un acuerdo justo.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primer paso fue la demostración y según </w:t>
      </w:r>
      <w:r>
        <w:rPr>
          <w:rFonts w:ascii="arial" w:eastAsia="arial" w:hAnsi="arial" w:cs="arial"/>
          <w:b w:val="0"/>
          <w:i w:val="0"/>
          <w:strike w:val="0"/>
          <w:noProof w:val="0"/>
          <w:color w:val="000000"/>
          <w:position w:val="0"/>
          <w:sz w:val="20"/>
          <w:u w:val="none"/>
          <w:shd w:val="clear" w:color="auto" w:fill="FFFF00"/>
          <w:vertAlign w:val="baseline"/>
        </w:rPr>
        <w:t>Briceño</w:t>
      </w:r>
      <w:r>
        <w:rPr>
          <w:rFonts w:ascii="arial" w:eastAsia="arial" w:hAnsi="arial" w:cs="arial"/>
          <w:b w:val="0"/>
          <w:i w:val="0"/>
          <w:strike w:val="0"/>
          <w:noProof w:val="0"/>
          <w:color w:val="000000"/>
          <w:position w:val="0"/>
          <w:sz w:val="20"/>
          <w:u w:val="none"/>
          <w:vertAlign w:val="baseline"/>
        </w:rPr>
        <w:t xml:space="preserve"> seguirán poniendo presión hasta alcanzar sus metas.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DEMANDa:Cientos de trabajadores marchan fuera del Hotel Hilton para exigiendo sus respetos. (Foto Laura Bucio / Excélsior).</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2007</w:t>
      </w:r>
    </w:p>
    <w:p>
      <w:pPr>
        <w:pStyle w:val="Normal235"/>
      </w:pPr>
    </w:p>
    <w:p>
      <w:pPr>
        <w:pStyle w:val="Normal235"/>
        <w:ind w:left="200"/>
        <w:sectPr>
          <w:type w:val="continuous"/>
          <w:pgMar w:top="840" w:right="1000" w:bottom="840" w:left="1000" w:header="400" w:footer="400"/>
          <w:pgNumType w:fmt="decimal"/>
          <w:cols w:space="720"/>
        </w:sectPr>
      </w:pPr>
      <w:r>
        <w:br/>
      </w:r>
      <w:r>
        <w:pict>
          <v:line id="_x0000_s1778"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236"/>
      </w:pPr>
    </w:p>
    <w:p>
      <w:pPr>
        <w:pStyle w:val="Normal236"/>
      </w:pPr>
      <w:r>
        <w:pict>
          <v:shape id="_x0000_i1779" type="#_x0000_t75" alt="LexisNexis®" style="width:147.75pt;height:30pt">
            <v:imagedata r:id="rId10" o:title=""/>
          </v:shape>
        </w:pict>
      </w:r>
      <w:r>
        <w:cr/>
      </w:r>
    </w:p>
    <w:p>
      <w:pPr>
        <w:pStyle w:val="Heading12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Anaheim housing may be approved; City planners have opposed a low-cost project in the Disney Resort area, but the City Council seems likely to let the homes be built.</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Los Angeles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2007 Wednesday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Orange County Edition</w:t>
      </w:r>
    </w:p>
    <w:p>
      <w:pPr>
        <w:pStyle w:val="Normal236"/>
        <w:keepNext w:val="0"/>
        <w:spacing w:after="0" w:line="240" w:lineRule="atLeast"/>
        <w:ind w:right="0"/>
        <w:jc w:val="both"/>
      </w:pPr>
      <w:bookmarkStart w:id="474" w:name="Bookmark_237"/>
      <w:bookmarkEnd w:id="474"/>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Los Angeles Times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CALIFORNIA; Metro; Metro Desk; Part B; Pg. 3</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McKibben, Times Staff Writer</w:t>
      </w:r>
    </w:p>
    <w:p>
      <w:pPr>
        <w:pStyle w:val="Normal236"/>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780" style="position:absolute;z-index:25217433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plan to allow low-cost housing in Anaheim's resort district has been rejected by city planners. But the City Council, despite strong objections from the Walt Disney Co. and other business leaders, appears inclined to override the decision and move the project forward.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Commission vote Monday marked the latest in a simmering debate over putting housing in the city's resort district, a dispute that has pitted housing advocates against the city's largest employer. Disney has long been concerned about the neighborhood around its amusement parks.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council paved the way for 225 apartments and 1,275 condominiums just inside the resort district, voting 4 to 1 to permit residential complexes within an area of the resort district that was being rezoned for upscale hotel-condominium projects. The matter was returned to the Planning Commission once a specific plan was submitted.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if it agrees to take up the issue, would have the final say.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sent a strong message that it was in support of affordable housing in this area," said Councilwoman Lorri Galloway. "I have not changed my opinion."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planning commissioners who opposed the Platinum Pointe project Monday said they were concerned with preserving a 13-year-old plan that had revitalized the resort district, more than doubled annual hotel bed tax revenue and accounted for nearly half of the city's general fund.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enough to come up with a vision," said Commissioner Gail Eastman. "And the hardest thing to do is stick with that vision."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2005 city-commissioned report concluded that there might not be a market for a hotel on the 26-acre site on Katella Avenue until 2030. But Eastman said it might be worth the wait.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go by in a short amount of time," she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officials, who spoke in opposition to the project Tuesday, hailed the commission's recommendation.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community created this vision for the resort district in 1994 that is working and working tremendously well," said Disneyland spokesman Rob Doughty. "There is much more that can be done to finish out the resort area as a nonresidential district."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Ahlers, president of the Anaheim/Orange County Visitor and Convention Bureau, was one of several business leaders and hotel operators who opposed Platinum Pointe.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resort district is only 2.2 square miles," he said. "It would seem there are other areas where residential proposals like this could be developed."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with SunCal Cos., which proposed the project, argued that low-cost housing is not a new concept in the resort district. They referred to documents showing that as Disneyland's California Adventure was being planned in the mid-1990s, Disney officials and the city agreed on 500 low-cost units and later modified the deal to a $5-million payment to the city for "affordable housing" in the immediate vicinity of the resort. Disney officials confirmed that payment Tuesday.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supporting the project was </w:t>
      </w: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the Unite Here hotel and restaurant workers union that represents about 5,000 laborers, many of whom work in the resort district.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our members work full time yet cannot afford to live in Anaheim,"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wrote to the Planning Commission. "Others have no choice but to live in overcrowded conditions just to make ends meet.... Although some business leaders oppose building affordable housing in the resort district, we think such opposition is short-sighted."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Altman, who represents a coalition of labor unions and community groups, said he was disappointed at how the business community treated the SunCal proposal.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in Anaheim is saying it supports affordable housing, just not in their backyard," Altman said. "That's the kind of things NIMBYs in all parts of Orange County have been saying for years. I expected more leadership from Anaheim's business community."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david.mckibben@latimes.com</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781" style="position:absolute;z-index:252175360"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 MAP: Thumbs down   CREDIT: Los Angeles Times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2007</w:t>
      </w:r>
    </w:p>
    <w:p>
      <w:pPr>
        <w:pStyle w:val="Normal236"/>
      </w:pPr>
    </w:p>
    <w:p>
      <w:pPr>
        <w:pStyle w:val="Normal236"/>
        <w:ind w:left="200"/>
        <w:sectPr>
          <w:type w:val="continuous"/>
          <w:pgMar w:top="840" w:right="1000" w:bottom="840" w:left="1000" w:header="400" w:footer="400"/>
          <w:pgNumType w:fmt="decimal"/>
          <w:cols w:space="720"/>
        </w:sectPr>
      </w:pPr>
      <w:r>
        <w:br/>
      </w:r>
      <w:r>
        <w:pict>
          <v:line id="_x0000_s1782"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237"/>
      </w:pPr>
    </w:p>
    <w:p>
      <w:pPr>
        <w:pStyle w:val="Normal237"/>
      </w:pPr>
      <w:r>
        <w:pict>
          <v:shape id="_x0000_i1783" type="#_x0000_t75" alt="LexisNexis®" style="width:147.75pt;height:30pt">
            <v:imagedata r:id="rId10" o:title=""/>
          </v:shape>
        </w:pict>
      </w:r>
      <w:r>
        <w:cr/>
      </w:r>
    </w:p>
    <w:p>
      <w:pPr>
        <w:pStyle w:val="Heading12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Council approves labor law for hotels</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 Telegram (Long Beach California)</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237"/>
        <w:keepNext w:val="0"/>
        <w:spacing w:after="0" w:line="240" w:lineRule="atLeast"/>
        <w:ind w:right="0"/>
        <w:jc w:val="both"/>
      </w:pPr>
      <w:bookmarkStart w:id="476" w:name="Bookmark_238"/>
      <w:bookmarkEnd w:id="476"/>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ProQuest Information and Learning</w:t>
      </w:r>
    </w:p>
    <w:p>
      <w:pPr>
        <w:pStyle w:val="Normal2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ProQuest SuperText</w:t>
      </w:r>
    </w:p>
    <w:p>
      <w:pPr>
        <w:pStyle w:val="Normal2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2006 Los Angeles Newspaper Group</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 Jang</w:t>
      </w:r>
    </w:p>
    <w:p>
      <w:pPr>
        <w:pStyle w:val="Normal237"/>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784" style="position:absolute;z-index:25217740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 In a move that some say is intended to unionize hotel workers, the City Council voted 5-2 to require hotels on city- owned land to sign off on a deal to ban worker strikes.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business leaders and hotel representatives vowed a fight, either at the ballot box or in court.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Labor Peace Agreement, hotels and the organization that represents the workers - most likely labor unions - would enter into an agreement that prohibits employees from picketing, boycotting or stopping work. In return, hotel management would negotiate salaries, benefits, working conditions, and other issues with the union.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pact would take effect any time a hotel renews or amends its lease.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will vote on the measure again at a second reading on Dec. 12. If the council approves that required reading, the ordinance will become effective in January.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Councilmen Val Lerch and Gary DeLong voted against the measure. Councilwomen Rae Gabelich and Gerrie Schipske were absent.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Lerch sought to send the issue to the Economic Development and Finance Committee, but with only one supporter - DeLong - that motion failed. Lerch said the council should not have voted on the matter because the committee in charge of reviewing it never saw the latest proposal.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DeLong said the measure boils down to unionizing hotel workers, which he said the city should not actively promote or hinder.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Councilwomen Bonnie Lowenthal and Laura Richardson said the new law would protect the city's revenue by preventing strikes that drive away hotel business. Richardson put the item on the agenda in what was her last meeting. She will be sworn in Dec. 4 as a state assemblywoman.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leaders and hotel representatives said because the city receives a flat rent, strikes would not affect its revenue. They asked the council to send the issue to a committee or continue the item to a later date. But since the measure passed, they said the next step will be working to put the item up for a vote of the people or suing the city for possible contract violation.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hotels on city land: the Marriott by Long Beach Airport, the Hyatt Regency, the Hotel Queen Mary and the Coast Long Beach Hotel. The last two are unionized.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Schnitz, associate general counsel for Hyatt Hotels Corporation, said he will look into suing the city because the ordinance violates the terms of the Hyatt Regency's current contract, which allows the hotel to make any physical changes. However, the new law would require the hotel to sign off on the Labor Peace Agreement if it makes any such changes.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approved ordinance, Version C, would apply to new or amended leases and not to existing contracts. Amendments include adding more rooms or banquet halls.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 A, which applied to new city leases, and Version B, which applied to existing contracts, didn't make it out of the council's State Legislation Committee.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Gordon, president and CEO of the Long Beach Area Chamber of Commerce, said he will work with a coalition of hotels and restaurants to take legal action or get a referendum on the ballot.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is about unions. Their influence on City Council decisions is evident," Gordon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shd w:val="clear" w:color="auto" w:fill="FFFF00"/>
          <w:vertAlign w:val="baseline"/>
        </w:rPr>
        <w:t>Ada Briceno</w:t>
      </w:r>
      <w:r>
        <w:rPr>
          <w:rFonts w:ascii="arial" w:eastAsia="arial" w:hAnsi="arial" w:cs="arial"/>
          <w:b w:val="0"/>
          <w:i w:val="0"/>
          <w:strike w:val="0"/>
          <w:noProof w:val="0"/>
          <w:color w:val="000000"/>
          <w:position w:val="0"/>
          <w:sz w:val="20"/>
          <w:u w:val="none"/>
          <w:vertAlign w:val="baseline"/>
        </w:rPr>
        <w:t>, president of the Orange County/Long Beach chapter of UNITE HERE, a hotel union, said her union will negotiate with hotel management once their leases expire.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victory for workers," she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hotel workers from Orange County and Long Beach attended the meeting in support of the proposal, but none from the Marriott or the Hyatt came because they would've been fired, </w:t>
      </w:r>
      <w:r>
        <w:rPr>
          <w:rFonts w:ascii="arial" w:eastAsia="arial" w:hAnsi="arial" w:cs="arial"/>
          <w:b w:val="0"/>
          <w:i w:val="0"/>
          <w:strike w:val="0"/>
          <w:noProof w:val="0"/>
          <w:color w:val="000000"/>
          <w:position w:val="0"/>
          <w:sz w:val="20"/>
          <w:u w:val="none"/>
          <w:shd w:val="clear" w:color="auto" w:fill="FFFF00"/>
          <w:vertAlign w:val="baseline"/>
        </w:rPr>
        <w:t>Briceno</w:t>
      </w:r>
      <w:r>
        <w:rPr>
          <w:rFonts w:ascii="arial" w:eastAsia="arial" w:hAnsi="arial" w:cs="arial"/>
          <w:b w:val="0"/>
          <w:i w:val="0"/>
          <w:strike w:val="0"/>
          <w:noProof w:val="0"/>
          <w:color w:val="000000"/>
          <w:position w:val="0"/>
          <w:sz w:val="20"/>
          <w:u w:val="none"/>
          <w:vertAlign w:val="baseline"/>
        </w:rPr>
        <w:t xml:space="preserv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council meeting, the council and community members participated in a tribute ceremony for outgoing councilwoman Richardson.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Jang can be reached at mira.jang@presstelegram.com or at (562) 499-1278.</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2010</w:t>
      </w:r>
    </w:p>
    <w:p>
      <w:pPr>
        <w:pStyle w:val="Normal237"/>
      </w:pPr>
    </w:p>
    <w:p>
      <w:pPr>
        <w:pStyle w:val="Normal237"/>
        <w:ind w:left="200"/>
      </w:pPr>
      <w:r>
        <w:br/>
      </w:r>
      <w:r>
        <w:pict>
          <v:line id="_x0000_s1785" style="position:absolute;z-index:2521784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0"/>
          </w:pPr>
        </w:p>
      </w:tc>
      <w:tc>
        <w:tcPr>
          <w:tcW w:w="4880" w:type="dxa"/>
          <w:tcMar>
            <w:top w:w="200" w:type="dxa"/>
          </w:tcMar>
          <w:vAlign w:val="center"/>
        </w:tcPr>
        <w:p>
          <w:pPr>
            <w:pStyle w:val="Normal0"/>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0"/>
          </w:pPr>
        </w:p>
      </w:tc>
    </w:tr>
    <w:tr>
      <w:tblPrEx>
        <w:tblW w:w="10080" w:type="dxa"/>
        <w:tblLayout w:type="fixed"/>
      </w:tblPrEx>
      <w:tc>
        <w:tcPr>
          <w:tcW w:w="10080" w:type="dxa"/>
        </w:tcPr>
        <w:p>
          <w:pPr>
            <w:pStyle w:val="Normal0"/>
            <w:spacing w:before="60" w:after="200"/>
            <w:jc w:val="center"/>
          </w:pPr>
          <w:r>
            <w:rPr>
              <w:rFonts w:ascii="arial" w:eastAsia="arial" w:hAnsi="arial" w:cs="arial"/>
              <w:sz w:val="20"/>
            </w:rPr>
            <w:t>Trump 'suspende' redadas en industrias clave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pPr>
        </w:p>
      </w:tc>
    </w:tr>
    <w:tr>
      <w:tblPrEx>
        <w:tblW w:w="10080" w:type="dxa"/>
        <w:tblLayout w:type="fixed"/>
      </w:tblPrEx>
      <w:tc>
        <w:tcPr>
          <w:tcW w:w="10080" w:type="dxa"/>
        </w:tcPr>
        <w:p>
          <w:pPr>
            <w:pStyle w:val="Normal1"/>
            <w:spacing w:before="60" w:after="200"/>
            <w:jc w:val="center"/>
          </w:pPr>
          <w:r>
            <w:rPr>
              <w:rFonts w:ascii="arial" w:eastAsia="arial" w:hAnsi="arial" w:cs="arial"/>
              <w:sz w:val="20"/>
            </w:rPr>
            <w:t>2026 Elections; 67th Assembly seat race among most expensive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pPr>
        </w:p>
      </w:tc>
    </w:tr>
    <w:tr>
      <w:tblPrEx>
        <w:tblW w:w="10080" w:type="dxa"/>
        <w:tblLayout w:type="fixed"/>
      </w:tblPrEx>
      <w:tc>
        <w:tcPr>
          <w:tcW w:w="10080" w:type="dxa"/>
        </w:tcPr>
        <w:p>
          <w:pPr>
            <w:pStyle w:val="Normal2"/>
            <w:spacing w:before="60" w:after="200"/>
            <w:jc w:val="center"/>
          </w:pPr>
          <w:r>
            <w:rPr>
              <w:rFonts w:ascii="arial" w:eastAsia="arial" w:hAnsi="arial" w:cs="arial"/>
              <w:sz w:val="20"/>
            </w:rPr>
            <w:t>This OC Assembly race is already one of the most expensive 2026 legislative contests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pPr>
        </w:p>
      </w:tc>
    </w:tr>
    <w:tr>
      <w:tblPrEx>
        <w:tblW w:w="10080" w:type="dxa"/>
        <w:tblLayout w:type="fixed"/>
      </w:tblPrEx>
      <w:tc>
        <w:tcPr>
          <w:tcW w:w="10080" w:type="dxa"/>
        </w:tcPr>
        <w:p>
          <w:pPr>
            <w:pStyle w:val="Normal3"/>
            <w:spacing w:before="60" w:after="200"/>
            <w:jc w:val="center"/>
          </w:pPr>
          <w:r>
            <w:rPr>
              <w:rFonts w:ascii="arial" w:eastAsia="arial" w:hAnsi="arial" w:cs="arial"/>
              <w:sz w:val="20"/>
            </w:rPr>
            <w:t>2026 Elections Cerritos leader to run for Assembly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pPr>
        </w:p>
      </w:tc>
    </w:tr>
    <w:tr>
      <w:tblPrEx>
        <w:tblW w:w="10080" w:type="dxa"/>
        <w:tblLayout w:type="fixed"/>
      </w:tblPrEx>
      <w:tc>
        <w:tcPr>
          <w:tcW w:w="10080" w:type="dxa"/>
        </w:tcPr>
        <w:p>
          <w:pPr>
            <w:pStyle w:val="Normal4"/>
            <w:spacing w:before="60" w:after="200"/>
            <w:jc w:val="center"/>
          </w:pPr>
          <w:r>
            <w:rPr>
              <w:rFonts w:ascii="arial" w:eastAsia="arial" w:hAnsi="arial" w:cs="arial"/>
              <w:sz w:val="20"/>
            </w:rPr>
            <w:t>Cerritos Councilmember Mark Pulido is running for the 67th Assembly District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pPr>
        </w:p>
      </w:tc>
    </w:tr>
    <w:tr>
      <w:tblPrEx>
        <w:tblW w:w="10080" w:type="dxa"/>
        <w:tblLayout w:type="fixed"/>
      </w:tblPrEx>
      <w:tc>
        <w:tcPr>
          <w:tcW w:w="10080" w:type="dxa"/>
        </w:tcPr>
        <w:p>
          <w:pPr>
            <w:pStyle w:val="Normal5"/>
            <w:spacing w:before="60" w:after="200"/>
            <w:jc w:val="center"/>
          </w:pPr>
          <w:r>
            <w:rPr>
              <w:rFonts w:ascii="arial" w:eastAsia="arial" w:hAnsi="arial" w:cs="arial"/>
              <w:sz w:val="20"/>
            </w:rPr>
            <w:t>Politics; OC parties have new leadership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pPr>
        </w:p>
      </w:tc>
    </w:tr>
    <w:tr>
      <w:tblPrEx>
        <w:tblW w:w="10080" w:type="dxa"/>
        <w:tblLayout w:type="fixed"/>
      </w:tblPrEx>
      <w:tc>
        <w:tcPr>
          <w:tcW w:w="10080" w:type="dxa"/>
        </w:tcPr>
        <w:p>
          <w:pPr>
            <w:pStyle w:val="Normal6"/>
            <w:spacing w:before="60" w:after="200"/>
            <w:jc w:val="center"/>
          </w:pPr>
          <w:r>
            <w:rPr>
              <w:rFonts w:ascii="arial" w:eastAsia="arial" w:hAnsi="arial" w:cs="arial"/>
              <w:sz w:val="20"/>
            </w:rPr>
            <w:t>Politics; Ada Brice ño steps down as chair of Orange County Democratic Party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pPr>
        </w:p>
      </w:tc>
    </w:tr>
    <w:tr>
      <w:tblPrEx>
        <w:tblW w:w="10080" w:type="dxa"/>
        <w:tblLayout w:type="fixed"/>
      </w:tblPrEx>
      <w:tc>
        <w:tcPr>
          <w:tcW w:w="10080" w:type="dxa"/>
        </w:tcPr>
        <w:p>
          <w:pPr>
            <w:pStyle w:val="Normal7"/>
            <w:spacing w:before="60" w:after="200"/>
            <w:jc w:val="center"/>
          </w:pPr>
          <w:r>
            <w:rPr>
              <w:rFonts w:ascii="arial" w:eastAsia="arial" w:hAnsi="arial" w:cs="arial"/>
              <w:sz w:val="20"/>
            </w:rPr>
            <w:t>Ada Briceño is stepping down as chair of the OC Democratic Party after six years of leadership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pPr>
        </w:p>
      </w:tc>
    </w:tr>
    <w:tr>
      <w:tblPrEx>
        <w:tblW w:w="10080" w:type="dxa"/>
        <w:tblLayout w:type="fixed"/>
      </w:tblPrEx>
      <w:tc>
        <w:tcPr>
          <w:tcW w:w="10080" w:type="dxa"/>
        </w:tcPr>
        <w:p>
          <w:pPr>
            <w:pStyle w:val="Normal8"/>
            <w:spacing w:before="60" w:after="200"/>
            <w:jc w:val="center"/>
          </w:pPr>
          <w:r>
            <w:rPr>
              <w:rFonts w:ascii="arial" w:eastAsia="arial" w:hAnsi="arial" w:cs="arial"/>
              <w:sz w:val="20"/>
            </w:rPr>
            <w:t>Florice Hoffman elected as new chair of the Orange County Democratic Party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pPr>
        </w:p>
      </w:tc>
    </w:tr>
    <w:tr>
      <w:tblPrEx>
        <w:tblW w:w="10080" w:type="dxa"/>
        <w:tblLayout w:type="fixed"/>
      </w:tblPrEx>
      <w:tc>
        <w:tcPr>
          <w:tcW w:w="10080" w:type="dxa"/>
        </w:tcPr>
        <w:p>
          <w:pPr>
            <w:pStyle w:val="Normal9"/>
            <w:spacing w:before="60" w:after="200"/>
            <w:jc w:val="center"/>
          </w:pPr>
          <w:r>
            <w:rPr>
              <w:rFonts w:ascii="arial" w:eastAsia="arial" w:hAnsi="arial" w:cs="arial"/>
              <w:sz w:val="20"/>
            </w:rPr>
            <w:t>GOP makes California gains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pPr>
        </w:p>
      </w:tc>
    </w:tr>
    <w:tr>
      <w:tblPrEx>
        <w:tblW w:w="10080" w:type="dxa"/>
        <w:tblLayout w:type="fixed"/>
      </w:tblPrEx>
      <w:tc>
        <w:tcPr>
          <w:tcW w:w="10080" w:type="dxa"/>
        </w:tcPr>
        <w:p>
          <w:pPr>
            <w:pStyle w:val="Normal10"/>
            <w:spacing w:before="60" w:after="200"/>
            <w:jc w:val="center"/>
          </w:pPr>
          <w:r>
            <w:rPr>
              <w:rFonts w:ascii="arial" w:eastAsia="arial" w:hAnsi="arial" w:cs="arial"/>
              <w:sz w:val="20"/>
            </w:rPr>
            <w:t>Is a 'red wave' sweeping Orange County ? Why Republicans are already celebrating the 2024 election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pPr>
        </w:p>
      </w:tc>
    </w:tr>
    <w:tr>
      <w:tblPrEx>
        <w:tblW w:w="10080" w:type="dxa"/>
        <w:tblLayout w:type="fixed"/>
      </w:tblPrEx>
      <w:tc>
        <w:tcPr>
          <w:tcW w:w="10080" w:type="dxa"/>
        </w:tcPr>
        <w:p>
          <w:pPr>
            <w:pStyle w:val="Normal11"/>
            <w:spacing w:before="60" w:after="200"/>
            <w:jc w:val="center"/>
          </w:pPr>
          <w:r>
            <w:rPr>
              <w:rFonts w:ascii="arial" w:eastAsia="arial" w:hAnsi="arial" w:cs="arial"/>
              <w:sz w:val="20"/>
            </w:rPr>
            <w:t>2024 Elections; GOP makes gains in OC</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pPr>
        </w:p>
      </w:tc>
    </w:tr>
    <w:tr>
      <w:tblPrEx>
        <w:tblW w:w="10080" w:type="dxa"/>
        <w:tblLayout w:type="fixed"/>
      </w:tblPrEx>
      <w:tc>
        <w:tcPr>
          <w:tcW w:w="10080" w:type="dxa"/>
        </w:tcPr>
        <w:p>
          <w:pPr>
            <w:pStyle w:val="Normal12"/>
            <w:spacing w:before="60" w:after="200"/>
            <w:jc w:val="center"/>
          </w:pPr>
          <w:r>
            <w:rPr>
              <w:rFonts w:ascii="arial" w:eastAsia="arial" w:hAnsi="arial" w:cs="arial"/>
              <w:sz w:val="20"/>
            </w:rPr>
            <w:t>2024 elections; 3 Orange County House contests remain close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pPr>
        </w:p>
      </w:tc>
    </w:tr>
    <w:tr>
      <w:tblPrEx>
        <w:tblW w:w="10080" w:type="dxa"/>
        <w:tblLayout w:type="fixed"/>
      </w:tblPrEx>
      <w:tc>
        <w:tcPr>
          <w:tcW w:w="10080" w:type="dxa"/>
        </w:tcPr>
        <w:p>
          <w:pPr>
            <w:pStyle w:val="Normal13"/>
            <w:spacing w:before="60" w:after="200"/>
            <w:jc w:val="center"/>
          </w:pPr>
          <w:r>
            <w:rPr>
              <w:rFonts w:ascii="arial" w:eastAsia="arial" w:hAnsi="arial" w:cs="arial"/>
              <w:sz w:val="20"/>
            </w:rPr>
            <w:t>OC Supervisor Race Among Key Matchups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pPr>
        </w:p>
      </w:tc>
    </w:tr>
    <w:tr>
      <w:tblPrEx>
        <w:tblW w:w="10080" w:type="dxa"/>
        <w:tblLayout w:type="fixed"/>
      </w:tblPrEx>
      <w:tc>
        <w:tcPr>
          <w:tcW w:w="10080" w:type="dxa"/>
        </w:tcPr>
        <w:p>
          <w:pPr>
            <w:pStyle w:val="Normal14"/>
            <w:spacing w:before="60" w:after="200"/>
            <w:jc w:val="center"/>
          </w:pPr>
          <w:r>
            <w:rPr>
              <w:rFonts w:ascii="arial" w:eastAsia="arial" w:hAnsi="arial" w:cs="arial"/>
              <w:sz w:val="20"/>
            </w:rPr>
            <w:t>Control of Congress May Hinge on SoCal Races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pPr>
        </w:p>
      </w:tc>
    </w:tr>
    <w:tr>
      <w:tblPrEx>
        <w:tblW w:w="10080" w:type="dxa"/>
        <w:tblLayout w:type="fixed"/>
      </w:tblPrEx>
      <w:tc>
        <w:tcPr>
          <w:tcW w:w="10080" w:type="dxa"/>
        </w:tcPr>
        <w:p>
          <w:pPr>
            <w:pStyle w:val="Normal15"/>
            <w:spacing w:before="60" w:after="200"/>
            <w:jc w:val="center"/>
          </w:pPr>
          <w:r>
            <w:rPr>
              <w:rFonts w:ascii="arial" w:eastAsia="arial" w:hAnsi="arial" w:cs="arial"/>
              <w:sz w:val="20"/>
            </w:rPr>
            <w:t>Opinion: California voters should return rent control back to cities | Opinion | dailytitan.com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pPr>
        </w:p>
      </w:tc>
    </w:tr>
    <w:tr>
      <w:tblPrEx>
        <w:tblW w:w="10080" w:type="dxa"/>
        <w:tblLayout w:type="fixed"/>
      </w:tblPrEx>
      <w:tc>
        <w:tcPr>
          <w:tcW w:w="10080" w:type="dxa"/>
        </w:tcPr>
        <w:p>
          <w:pPr>
            <w:pStyle w:val="Normal16"/>
            <w:spacing w:before="60" w:after="200"/>
            <w:jc w:val="center"/>
          </w:pPr>
          <w:r>
            <w:rPr>
              <w:rFonts w:ascii="arial" w:eastAsia="arial" w:hAnsi="arial" w:cs="arial"/>
              <w:sz w:val="20"/>
            </w:rPr>
            <w:t>LA County Supervisors Endorse Prop 33 Rent control measure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pPr>
        </w:p>
      </w:tc>
    </w:tr>
    <w:tr>
      <w:tblPrEx>
        <w:tblW w:w="10080" w:type="dxa"/>
        <w:tblLayout w:type="fixed"/>
      </w:tblPrEx>
      <w:tc>
        <w:tcPr>
          <w:tcW w:w="10080" w:type="dxa"/>
        </w:tcPr>
        <w:p>
          <w:pPr>
            <w:pStyle w:val="Normal17"/>
            <w:spacing w:before="60" w:after="200"/>
            <w:jc w:val="center"/>
          </w:pPr>
          <w:r>
            <w:rPr>
              <w:rFonts w:ascii="arial" w:eastAsia="arial" w:hAnsi="arial" w:cs="arial"/>
              <w:sz w:val="20"/>
            </w:rPr>
            <w:t>orange county Coastal Assembly seat key for parties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pPr>
        </w:p>
      </w:tc>
    </w:tr>
    <w:tr>
      <w:tblPrEx>
        <w:tblW w:w="10080" w:type="dxa"/>
        <w:tblLayout w:type="fixed"/>
      </w:tblPrEx>
      <w:tc>
        <w:tcPr>
          <w:tcW w:w="10080" w:type="dxa"/>
        </w:tcPr>
        <w:p>
          <w:pPr>
            <w:pStyle w:val="Normal18"/>
            <w:spacing w:before="60" w:after="200"/>
            <w:jc w:val="center"/>
          </w:pPr>
          <w:r>
            <w:rPr>
              <w:rFonts w:ascii="arial" w:eastAsia="arial" w:hAnsi="arial" w:cs="arial"/>
              <w:sz w:val="20"/>
            </w:rPr>
            <w:t>Elections 2024: These are the legislative races to watch in Orange County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pPr>
        </w:p>
      </w:tc>
    </w:tr>
    <w:tr>
      <w:tblPrEx>
        <w:tblW w:w="10080" w:type="dxa"/>
        <w:tblLayout w:type="fixed"/>
      </w:tblPrEx>
      <w:tc>
        <w:tcPr>
          <w:tcW w:w="10080" w:type="dxa"/>
        </w:tcPr>
        <w:p>
          <w:pPr>
            <w:pStyle w:val="Normal19"/>
            <w:spacing w:before="60" w:after="200"/>
            <w:jc w:val="center"/>
          </w:pPr>
          <w:r>
            <w:rPr>
              <w:rFonts w:ascii="arial" w:eastAsia="arial" w:hAnsi="arial" w:cs="arial"/>
              <w:sz w:val="20"/>
            </w:rPr>
            <w:t>‘So much energy’: Orange County ’s delegates find an upbeat, emotional environment in convention festivities ‘So much energy’: Orange County’s delegates find 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pPr>
        </w:p>
      </w:tc>
    </w:tr>
    <w:tr>
      <w:tblPrEx>
        <w:tblW w:w="10080" w:type="dxa"/>
        <w:tblLayout w:type="fixed"/>
      </w:tblPrEx>
      <w:tc>
        <w:tcPr>
          <w:tcW w:w="10080" w:type="dxa"/>
        </w:tcPr>
        <w:p>
          <w:pPr>
            <w:pStyle w:val="Normal20"/>
            <w:spacing w:before="60" w:after="200"/>
            <w:jc w:val="center"/>
          </w:pPr>
          <w:r>
            <w:rPr>
              <w:rFonts w:ascii="arial" w:eastAsia="arial" w:hAnsi="arial" w:cs="arial"/>
              <w:sz w:val="20"/>
            </w:rPr>
            <w:t>2024 Elections; GOP sees voter rolls increase in county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pPr>
        </w:p>
      </w:tc>
    </w:tr>
    <w:tr>
      <w:tblPrEx>
        <w:tblW w:w="10080" w:type="dxa"/>
        <w:tblLayout w:type="fixed"/>
      </w:tblPrEx>
      <w:tc>
        <w:tcPr>
          <w:tcW w:w="10080" w:type="dxa"/>
        </w:tcPr>
        <w:p>
          <w:pPr>
            <w:pStyle w:val="Normal21"/>
            <w:spacing w:before="60" w:after="200"/>
            <w:jc w:val="center"/>
          </w:pPr>
          <w:r>
            <w:rPr>
              <w:rFonts w:ascii="arial" w:eastAsia="arial" w:hAnsi="arial" w:cs="arial"/>
              <w:sz w:val="20"/>
            </w:rPr>
            <w:t>Ada Briceño, Susan Minato, Kurt Petersen: United front for Unite Here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pPr>
        </w:p>
      </w:tc>
    </w:tr>
    <w:tr>
      <w:tblPrEx>
        <w:tblW w:w="10080" w:type="dxa"/>
        <w:tblLayout w:type="fixed"/>
      </w:tblPrEx>
      <w:tc>
        <w:tcPr>
          <w:tcW w:w="10080" w:type="dxa"/>
        </w:tcPr>
        <w:p>
          <w:pPr>
            <w:pStyle w:val="Normal22"/>
            <w:spacing w:before="60" w:after="200"/>
            <w:jc w:val="center"/>
          </w:pPr>
          <w:r>
            <w:rPr>
              <w:rFonts w:ascii="arial" w:eastAsia="arial" w:hAnsi="arial" w:cs="arial"/>
              <w:sz w:val="20"/>
            </w:rPr>
            <w:t>Democratic civil war rages in Anaheim recall election; Natalie Rubalcava, criticized by some as a corporate puppet, faces political challenge just 18 months aft....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pPr>
        </w:p>
      </w:tc>
    </w:tr>
    <w:tr>
      <w:tblPrEx>
        <w:tblW w:w="10080" w:type="dxa"/>
        <w:tblLayout w:type="fixed"/>
      </w:tblPrEx>
      <w:tc>
        <w:tcPr>
          <w:tcW w:w="10080" w:type="dxa"/>
        </w:tcPr>
        <w:p>
          <w:pPr>
            <w:pStyle w:val="Normal23"/>
            <w:spacing w:before="60" w:after="200"/>
            <w:jc w:val="center"/>
          </w:pPr>
          <w:r>
            <w:rPr>
              <w:rFonts w:ascii="arial" w:eastAsia="arial" w:hAnsi="arial" w:cs="arial"/>
              <w:sz w:val="20"/>
            </w:rPr>
            <w:t>Column: The Democratic civil war behind an Anaheim recall election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pPr>
        </w:p>
      </w:tc>
    </w:tr>
    <w:tr>
      <w:tblPrEx>
        <w:tblW w:w="10080" w:type="dxa"/>
        <w:tblLayout w:type="fixed"/>
      </w:tblPrEx>
      <w:tc>
        <w:tcPr>
          <w:tcW w:w="10080" w:type="dxa"/>
        </w:tcPr>
        <w:p>
          <w:pPr>
            <w:pStyle w:val="Normal24"/>
            <w:spacing w:before="60" w:after="200"/>
            <w:jc w:val="center"/>
          </w:pPr>
          <w:r>
            <w:rPr>
              <w:rFonts w:ascii="arial" w:eastAsia="arial" w:hAnsi="arial" w:cs="arial"/>
              <w:sz w:val="20"/>
            </w:rPr>
            <w:t>RESTAURANT INDUSTRY CONFRONTS CHALLENGES Mom-and-pops say 'We can't afford to be open, we can't afford to be closed' as laws change and prices climb</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pPr>
        </w:p>
      </w:tc>
    </w:tr>
    <w:tr>
      <w:tblPrEx>
        <w:tblW w:w="10080" w:type="dxa"/>
        <w:tblLayout w:type="fixed"/>
      </w:tblPrEx>
      <w:tc>
        <w:tcPr>
          <w:tcW w:w="10080" w:type="dxa"/>
        </w:tcPr>
        <w:p>
          <w:pPr>
            <w:pStyle w:val="Normal25"/>
            <w:spacing w:before="60" w:after="200"/>
            <w:jc w:val="center"/>
          </w:pPr>
          <w:r>
            <w:rPr>
              <w:rFonts w:ascii="arial" w:eastAsia="arial" w:hAnsi="arial" w:cs="arial"/>
              <w:sz w:val="20"/>
            </w:rPr>
            <w:t>The shocking state of the restaurant industry: 'We can't afford to be open. We can't afford to be closed.'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pPr>
        </w:p>
      </w:tc>
    </w:tr>
    <w:tr>
      <w:tblPrEx>
        <w:tblW w:w="10080" w:type="dxa"/>
        <w:tblLayout w:type="fixed"/>
      </w:tblPrEx>
      <w:tc>
        <w:tcPr>
          <w:tcW w:w="10080" w:type="dxa"/>
        </w:tcPr>
        <w:p>
          <w:pPr>
            <w:pStyle w:val="Normal26"/>
            <w:spacing w:before="60" w:after="200"/>
            <w:jc w:val="center"/>
          </w:pPr>
          <w:r>
            <w:rPr>
              <w:rFonts w:ascii="arial" w:eastAsia="arial" w:hAnsi="arial" w:cs="arial"/>
              <w:sz w:val="20"/>
            </w:rPr>
            <w:t>washington politics; Porter won ’t stop campaign finance fight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pPr>
        </w:p>
      </w:tc>
    </w:tr>
    <w:tr>
      <w:tblPrEx>
        <w:tblW w:w="10080" w:type="dxa"/>
        <w:tblLayout w:type="fixed"/>
      </w:tblPrEx>
      <w:tc>
        <w:tcPr>
          <w:tcW w:w="10080" w:type="dxa"/>
        </w:tcPr>
        <w:p>
          <w:pPr>
            <w:pStyle w:val="Normal27"/>
            <w:spacing w:before="60" w:after="200"/>
            <w:jc w:val="center"/>
          </w:pPr>
          <w:r>
            <w:rPr>
              <w:rFonts w:ascii="arial" w:eastAsia="arial" w:hAnsi="arial" w:cs="arial"/>
              <w:sz w:val="20"/>
            </w:rPr>
            <w:t>Politics What’s next for Rep. Porter after she leaves Congress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pPr>
        </w:p>
      </w:tc>
    </w:tr>
    <w:tr>
      <w:tblPrEx>
        <w:tblW w:w="10080" w:type="dxa"/>
        <w:tblLayout w:type="fixed"/>
      </w:tblPrEx>
      <w:tc>
        <w:tcPr>
          <w:tcW w:w="10080" w:type="dxa"/>
        </w:tcPr>
        <w:p>
          <w:pPr>
            <w:pStyle w:val="Normal28"/>
            <w:spacing w:before="60" w:after="200"/>
            <w:jc w:val="center"/>
          </w:pPr>
          <w:r>
            <w:rPr>
              <w:rFonts w:ascii="arial" w:eastAsia="arial" w:hAnsi="arial" w:cs="arial"/>
              <w:sz w:val="20"/>
            </w:rPr>
            <w:t>What's next for California Rep. Katie Porter after she leaves Congress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pPr>
        </w:p>
      </w:tc>
    </w:tr>
    <w:tr>
      <w:tblPrEx>
        <w:tblW w:w="10080" w:type="dxa"/>
        <w:tblLayout w:type="fixed"/>
      </w:tblPrEx>
      <w:tc>
        <w:tcPr>
          <w:tcW w:w="10080" w:type="dxa"/>
        </w:tcPr>
        <w:p>
          <w:pPr>
            <w:pStyle w:val="Normal29"/>
            <w:spacing w:before="60" w:after="200"/>
            <w:jc w:val="center"/>
          </w:pPr>
          <w:r>
            <w:rPr>
              <w:rFonts w:ascii="arial" w:eastAsia="arial" w:hAnsi="arial" w:cs="arial"/>
              <w:sz w:val="20"/>
            </w:rPr>
            <w:t>Politics; What’s next for Rep. Porter after she leaves Congress?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pPr>
        </w:p>
      </w:tc>
    </w:tr>
    <w:tr>
      <w:tblPrEx>
        <w:tblW w:w="10080" w:type="dxa"/>
        <w:tblLayout w:type="fixed"/>
      </w:tblPrEx>
      <w:tc>
        <w:tcPr>
          <w:tcW w:w="10080" w:type="dxa"/>
        </w:tcPr>
        <w:p>
          <w:pPr>
            <w:pStyle w:val="Normal30"/>
            <w:spacing w:before="60" w:after="200"/>
            <w:jc w:val="center"/>
          </w:pPr>
          <w:r>
            <w:rPr>
              <w:rFonts w:ascii="arial" w:eastAsia="arial" w:hAnsi="arial" w:cs="arial"/>
              <w:sz w:val="20"/>
            </w:rPr>
            <w:t>What's next for California Rep. Katie Porter after she leaves Congress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pPr>
        </w:p>
      </w:tc>
    </w:tr>
    <w:tr>
      <w:tblPrEx>
        <w:tblW w:w="10080" w:type="dxa"/>
        <w:tblLayout w:type="fixed"/>
      </w:tblPrEx>
      <w:tc>
        <w:tcPr>
          <w:tcW w:w="10080" w:type="dxa"/>
        </w:tcPr>
        <w:p>
          <w:pPr>
            <w:pStyle w:val="Normal31"/>
            <w:spacing w:before="60" w:after="200"/>
            <w:jc w:val="center"/>
          </w:pPr>
          <w:r>
            <w:rPr>
              <w:rFonts w:ascii="arial" w:eastAsia="arial" w:hAnsi="arial" w:cs="arial"/>
              <w:sz w:val="20"/>
            </w:rPr>
            <w:t>washington Porter won ’t stop fighting money grabs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pPr>
        </w:p>
      </w:tc>
    </w:tr>
    <w:tr>
      <w:tblPrEx>
        <w:tblW w:w="10080" w:type="dxa"/>
        <w:tblLayout w:type="fixed"/>
      </w:tblPrEx>
      <w:tc>
        <w:tcPr>
          <w:tcW w:w="10080" w:type="dxa"/>
        </w:tcPr>
        <w:p>
          <w:pPr>
            <w:pStyle w:val="Normal32"/>
            <w:spacing w:before="60" w:after="200"/>
            <w:jc w:val="center"/>
          </w:pPr>
          <w:r>
            <w:rPr>
              <w:rFonts w:ascii="arial" w:eastAsia="arial" w:hAnsi="arial" w:cs="arial"/>
              <w:sz w:val="20"/>
            </w:rPr>
            <w:t>What's next for Rep. Katie Porter after she leaves Congress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pPr>
        </w:p>
      </w:tc>
    </w:tr>
    <w:tr>
      <w:tblPrEx>
        <w:tblW w:w="10080" w:type="dxa"/>
        <w:tblLayout w:type="fixed"/>
      </w:tblPrEx>
      <w:tc>
        <w:tcPr>
          <w:tcW w:w="10080" w:type="dxa"/>
        </w:tcPr>
        <w:p>
          <w:pPr>
            <w:pStyle w:val="Normal33"/>
            <w:spacing w:before="60" w:after="200"/>
            <w:jc w:val="center"/>
          </w:pPr>
          <w:r>
            <w:rPr>
              <w:rFonts w:ascii="arial" w:eastAsia="arial" w:hAnsi="arial" w:cs="arial"/>
              <w:sz w:val="20"/>
            </w:rPr>
            <w:t>Turnout Low in Orange County for Primary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pPr>
        </w:p>
      </w:tc>
    </w:tr>
    <w:tr>
      <w:tblPrEx>
        <w:tblW w:w="10080" w:type="dxa"/>
        <w:tblLayout w:type="fixed"/>
      </w:tblPrEx>
      <w:tc>
        <w:tcPr>
          <w:tcW w:w="10080" w:type="dxa"/>
        </w:tcPr>
        <w:p>
          <w:pPr>
            <w:pStyle w:val="Normal34"/>
            <w:spacing w:before="60" w:after="200"/>
            <w:jc w:val="center"/>
          </w:pPr>
          <w:r>
            <w:rPr>
              <w:rFonts w:ascii="arial" w:eastAsia="arial" w:hAnsi="arial" w:cs="arial"/>
              <w:sz w:val="20"/>
            </w:rPr>
            <w:t>Democratic Club Top Democratic leaders to join meeting on Feb. 20 at Clubhouse 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pPr>
        </w:p>
      </w:tc>
    </w:tr>
    <w:tr>
      <w:tblPrEx>
        <w:tblW w:w="10080" w:type="dxa"/>
        <w:tblLayout w:type="fixed"/>
      </w:tblPrEx>
      <w:tc>
        <w:tcPr>
          <w:tcW w:w="10080" w:type="dxa"/>
        </w:tcPr>
        <w:p>
          <w:pPr>
            <w:pStyle w:val="Normal35"/>
            <w:spacing w:before="60" w:after="200"/>
            <w:jc w:val="center"/>
          </w:pPr>
          <w:r>
            <w:rPr>
              <w:rFonts w:ascii="arial" w:eastAsia="arial" w:hAnsi="arial" w:cs="arial"/>
              <w:sz w:val="20"/>
            </w:rPr>
            <w:t>Jessie Lopez Survives Recall Attempt in Santa Ana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pPr>
        </w:p>
      </w:tc>
    </w:tr>
    <w:tr>
      <w:tblPrEx>
        <w:tblW w:w="10080" w:type="dxa"/>
        <w:tblLayout w:type="fixed"/>
      </w:tblPrEx>
      <w:tc>
        <w:tcPr>
          <w:tcW w:w="10080" w:type="dxa"/>
        </w:tcPr>
        <w:p>
          <w:pPr>
            <w:pStyle w:val="Normal36"/>
            <w:spacing w:before="60" w:after="200"/>
            <w:jc w:val="center"/>
          </w:pPr>
          <w:r>
            <w:rPr>
              <w:rFonts w:ascii="arial" w:eastAsia="arial" w:hAnsi="arial" w:cs="arial"/>
              <w:sz w:val="20"/>
            </w:rPr>
            <w:t>Trabajadores ganan batalla a Disney, el lugar más feliz del mundo, pero no para ellos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pPr>
        </w:p>
      </w:tc>
    </w:tr>
    <w:tr>
      <w:tblPrEx>
        <w:tblW w:w="10080" w:type="dxa"/>
        <w:tblLayout w:type="fixed"/>
      </w:tblPrEx>
      <w:tc>
        <w:tcPr>
          <w:tcW w:w="10080" w:type="dxa"/>
        </w:tcPr>
        <w:p>
          <w:pPr>
            <w:pStyle w:val="Normal37"/>
            <w:spacing w:before="60" w:after="200"/>
            <w:jc w:val="center"/>
          </w:pPr>
          <w:r>
            <w:rPr>
              <w:rFonts w:ascii="arial" w:eastAsia="arial" w:hAnsi="arial" w:cs="arial"/>
              <w:sz w:val="20"/>
            </w:rPr>
            <w:t>Santa Ana Council Deadlocks on Recall Election Dispute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pPr>
        </w:p>
      </w:tc>
    </w:tr>
    <w:tr>
      <w:tblPrEx>
        <w:tblW w:w="10080" w:type="dxa"/>
        <w:tblLayout w:type="fixed"/>
      </w:tblPrEx>
      <w:tc>
        <w:tcPr>
          <w:tcW w:w="10080" w:type="dxa"/>
        </w:tcPr>
        <w:p>
          <w:pPr>
            <w:pStyle w:val="Normal38"/>
            <w:spacing w:before="60" w:after="200"/>
            <w:jc w:val="center"/>
          </w:pPr>
          <w:r>
            <w:rPr>
              <w:rFonts w:ascii="arial" w:eastAsia="arial" w:hAnsi="arial" w:cs="arial"/>
              <w:sz w:val="20"/>
            </w:rPr>
            <w:t>Santa Ana Recall Election In Jeopardy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pPr>
        </w:p>
      </w:tc>
    </w:tr>
    <w:tr>
      <w:tblPrEx>
        <w:tblW w:w="10080" w:type="dxa"/>
        <w:tblLayout w:type="fixed"/>
      </w:tblPrEx>
      <w:tc>
        <w:tcPr>
          <w:tcW w:w="10080" w:type="dxa"/>
        </w:tcPr>
        <w:p>
          <w:pPr>
            <w:pStyle w:val="Normal39"/>
            <w:spacing w:before="60" w:after="200"/>
            <w:jc w:val="center"/>
          </w:pPr>
          <w:r>
            <w:rPr>
              <w:rFonts w:ascii="arial" w:eastAsia="arial" w:hAnsi="arial" w:cs="arial"/>
              <w:sz w:val="20"/>
            </w:rPr>
            <w:t>Trump supporters, opponents scuffle briefly outside Anaheim convention venue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pPr>
        </w:p>
      </w:tc>
    </w:tr>
    <w:tr>
      <w:tblPrEx>
        <w:tblW w:w="10080" w:type="dxa"/>
        <w:tblLayout w:type="fixed"/>
      </w:tblPrEx>
      <w:tc>
        <w:tcPr>
          <w:tcW w:w="10080" w:type="dxa"/>
        </w:tcPr>
        <w:p>
          <w:pPr>
            <w:pStyle w:val="Normal40"/>
            <w:spacing w:before="60" w:after="200"/>
            <w:jc w:val="center"/>
          </w:pPr>
          <w:r>
            <w:rPr>
              <w:rFonts w:ascii="arial" w:eastAsia="arial" w:hAnsi="arial" w:cs="arial"/>
              <w:sz w:val="20"/>
            </w:rPr>
            <w:t>Former President Trump, in Anaheim , says he’d ‘bring back law’ to California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pPr>
        </w:p>
      </w:tc>
    </w:tr>
    <w:tr>
      <w:tblPrEx>
        <w:tblW w:w="10080" w:type="dxa"/>
        <w:tblLayout w:type="fixed"/>
      </w:tblPrEx>
      <w:tc>
        <w:tcPr>
          <w:tcW w:w="10080" w:type="dxa"/>
        </w:tcPr>
        <w:p>
          <w:pPr>
            <w:pStyle w:val="Normal41"/>
            <w:spacing w:before="60" w:after="200"/>
            <w:jc w:val="center"/>
          </w:pPr>
          <w:r>
            <w:rPr>
              <w:rFonts w:ascii="arial" w:eastAsia="arial" w:hAnsi="arial" w:cs="arial"/>
              <w:sz w:val="20"/>
            </w:rPr>
            <w:t>ANAHEIM ’s Measure A Salaries for hotel, event center workers at stake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pPr>
        </w:p>
      </w:tc>
    </w:tr>
    <w:tr>
      <w:tblPrEx>
        <w:tblW w:w="10080" w:type="dxa"/>
        <w:tblLayout w:type="fixed"/>
      </w:tblPrEx>
      <w:tc>
        <w:tcPr>
          <w:tcW w:w="10080" w:type="dxa"/>
        </w:tcPr>
        <w:p>
          <w:pPr>
            <w:pStyle w:val="Normal42"/>
            <w:spacing w:before="60" w:after="200"/>
            <w:jc w:val="center"/>
          </w:pPr>
          <w:r>
            <w:rPr>
              <w:rFonts w:ascii="arial" w:eastAsia="arial" w:hAnsi="arial" w:cs="arial"/>
              <w:sz w:val="20"/>
            </w:rPr>
            <w:t>anaheim; Hotel pay increases on ballot for Oct. 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pPr>
        </w:p>
      </w:tc>
    </w:tr>
    <w:tr>
      <w:tblPrEx>
        <w:tblW w:w="10080" w:type="dxa"/>
        <w:tblLayout w:type="fixed"/>
      </w:tblPrEx>
      <w:tc>
        <w:tcPr>
          <w:tcW w:w="10080" w:type="dxa"/>
        </w:tcPr>
        <w:p>
          <w:pPr>
            <w:pStyle w:val="Normal43"/>
            <w:spacing w:before="60" w:after="200"/>
            <w:jc w:val="center"/>
          </w:pPr>
          <w:r>
            <w:rPr>
              <w:rFonts w:ascii="arial" w:eastAsia="arial" w:hAnsi="arial" w:cs="arial"/>
              <w:sz w:val="20"/>
            </w:rPr>
            <w:t>labor John Wayne Airport workers file complaints over layoff recall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pPr>
        </w:p>
      </w:tc>
    </w:tr>
    <w:tr>
      <w:tblPrEx>
        <w:tblW w:w="10080" w:type="dxa"/>
        <w:tblLayout w:type="fixed"/>
      </w:tblPrEx>
      <w:tc>
        <w:tcPr>
          <w:tcW w:w="10080" w:type="dxa"/>
        </w:tcPr>
        <w:p>
          <w:pPr>
            <w:pStyle w:val="Normal44"/>
            <w:spacing w:before="60" w:after="200"/>
            <w:jc w:val="center"/>
          </w:pPr>
          <w:r>
            <w:rPr>
              <w:rFonts w:ascii="arial" w:eastAsia="arial" w:hAnsi="arial" w:cs="arial"/>
              <w:sz w:val="20"/>
            </w:rPr>
            <w:t>John Wayne Airport concession workers file labor complaints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pPr>
        </w:p>
      </w:tc>
    </w:tr>
    <w:tr>
      <w:tblPrEx>
        <w:tblW w:w="10080" w:type="dxa"/>
        <w:tblLayout w:type="fixed"/>
      </w:tblPrEx>
      <w:tc>
        <w:tcPr>
          <w:tcW w:w="10080" w:type="dxa"/>
        </w:tcPr>
        <w:p>
          <w:pPr>
            <w:pStyle w:val="Normal45"/>
            <w:spacing w:before="60" w:after="200"/>
            <w:jc w:val="center"/>
          </w:pPr>
          <w:r>
            <w:rPr>
              <w:rFonts w:ascii="arial" w:eastAsia="arial" w:hAnsi="arial" w:cs="arial"/>
              <w:sz w:val="20"/>
            </w:rPr>
            <w:t>Anaheim 's Measure A: $25 wage floor for hotel, event center staff if passed; hoteliers say rules too costly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pPr>
        </w:p>
      </w:tc>
    </w:tr>
    <w:tr>
      <w:tblPrEx>
        <w:tblW w:w="10080" w:type="dxa"/>
        <w:tblLayout w:type="fixed"/>
      </w:tblPrEx>
      <w:tc>
        <w:tcPr>
          <w:tcW w:w="10080" w:type="dxa"/>
        </w:tcPr>
        <w:p>
          <w:pPr>
            <w:pStyle w:val="Normal46"/>
            <w:spacing w:before="60" w:after="200"/>
            <w:jc w:val="center"/>
          </w:pPr>
          <w:r>
            <w:rPr>
              <w:rFonts w:ascii="arial" w:eastAsia="arial" w:hAnsi="arial" w:cs="arial"/>
              <w:sz w:val="20"/>
            </w:rPr>
            <w:t>Former President Donald Trump, in Anaheim , says he'd 'bring back law' to California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pPr>
        </w:p>
      </w:tc>
    </w:tr>
    <w:tr>
      <w:tblPrEx>
        <w:tblW w:w="10080" w:type="dxa"/>
        <w:tblLayout w:type="fixed"/>
      </w:tblPrEx>
      <w:tc>
        <w:tcPr>
          <w:tcW w:w="10080" w:type="dxa"/>
        </w:tcPr>
        <w:p>
          <w:pPr>
            <w:pStyle w:val="Normal47"/>
            <w:spacing w:before="60" w:after="200"/>
            <w:jc w:val="center"/>
          </w:pPr>
          <w:r>
            <w:rPr>
              <w:rFonts w:ascii="arial" w:eastAsia="arial" w:hAnsi="arial" w:cs="arial"/>
              <w:sz w:val="20"/>
            </w:rPr>
            <w:t>Trabajadores de concesiones del aeropuerto John Wayne presentan denuncias laborales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pPr>
        </w:p>
      </w:tc>
    </w:tr>
    <w:tr>
      <w:tblPrEx>
        <w:tblW w:w="10080" w:type="dxa"/>
        <w:tblLayout w:type="fixed"/>
      </w:tblPrEx>
      <w:tc>
        <w:tcPr>
          <w:tcW w:w="10080" w:type="dxa"/>
        </w:tcPr>
        <w:p>
          <w:pPr>
            <w:pStyle w:val="Normal48"/>
            <w:spacing w:before="60" w:after="200"/>
            <w:jc w:val="center"/>
          </w:pPr>
          <w:r>
            <w:rPr>
              <w:rFonts w:ascii="arial" w:eastAsia="arial" w:hAnsi="arial" w:cs="arial"/>
              <w:sz w:val="20"/>
            </w:rPr>
            <w:t>ANAHEIM : Salario mínimo de $25 para personal de hoteles y centros de eventos va a votación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pPr>
        </w:p>
      </w:tc>
    </w:tr>
    <w:tr>
      <w:tblPrEx>
        <w:tblW w:w="10080" w:type="dxa"/>
        <w:tblLayout w:type="fixed"/>
      </w:tblPrEx>
      <w:tc>
        <w:tcPr>
          <w:tcW w:w="10080" w:type="dxa"/>
        </w:tcPr>
        <w:p>
          <w:pPr>
            <w:pStyle w:val="Normal49"/>
            <w:spacing w:before="60" w:after="200"/>
            <w:jc w:val="center"/>
          </w:pPr>
          <w:r>
            <w:rPr>
              <w:rFonts w:ascii="arial" w:eastAsia="arial" w:hAnsi="arial" w:cs="arial"/>
              <w:sz w:val="20"/>
            </w:rPr>
            <w:t>Latinos, the vanguard of the union movement in the 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pPr>
        </w:p>
      </w:tc>
    </w:tr>
    <w:tr>
      <w:tblPrEx>
        <w:tblW w:w="10080" w:type="dxa"/>
        <w:tblLayout w:type="fixed"/>
      </w:tblPrEx>
      <w:tc>
        <w:tcPr>
          <w:tcW w:w="10080" w:type="dxa"/>
        </w:tcPr>
        <w:p>
          <w:pPr>
            <w:pStyle w:val="Normal50"/>
            <w:spacing w:before="60" w:after="200"/>
            <w:jc w:val="center"/>
          </w:pPr>
          <w:r>
            <w:rPr>
              <w:rFonts w:ascii="arial" w:eastAsia="arial" w:hAnsi="arial" w:cs="arial"/>
              <w:sz w:val="20"/>
            </w:rPr>
            <w:t>Onbetaalbaar Los Angeles kampt met olievlekstaking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pPr>
        </w:p>
      </w:tc>
    </w:tr>
    <w:tr>
      <w:tblPrEx>
        <w:tblW w:w="10080" w:type="dxa"/>
        <w:tblLayout w:type="fixed"/>
      </w:tblPrEx>
      <w:tc>
        <w:tcPr>
          <w:tcW w:w="10080" w:type="dxa"/>
        </w:tcPr>
        <w:p>
          <w:pPr>
            <w:pStyle w:val="Normal51"/>
            <w:spacing w:before="60" w:after="200"/>
            <w:jc w:val="center"/>
          </w:pPr>
          <w:r>
            <w:rPr>
              <w:rFonts w:ascii="arial" w:eastAsia="arial" w:hAnsi="arial" w:cs="arial"/>
              <w:sz w:val="20"/>
            </w:rPr>
            <w:t>Hete stakingszomer Los Angeles breidt zich uit: rna acteurs nu ook ambtenaren de straat op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pPr>
        </w:p>
      </w:tc>
    </w:tr>
    <w:tr>
      <w:tblPrEx>
        <w:tblW w:w="10080" w:type="dxa"/>
        <w:tblLayout w:type="fixed"/>
      </w:tblPrEx>
      <w:tc>
        <w:tcPr>
          <w:tcW w:w="10080" w:type="dxa"/>
        </w:tcPr>
        <w:p>
          <w:pPr>
            <w:pStyle w:val="Normal52"/>
            <w:spacing w:before="60" w:after="200"/>
            <w:jc w:val="center"/>
          </w:pPr>
          <w:r>
            <w:rPr>
              <w:rFonts w:ascii="arial" w:eastAsia="arial" w:hAnsi="arial" w:cs="arial"/>
              <w:sz w:val="20"/>
            </w:rPr>
            <w:t>Hete stakingszomer Los Angeles breidt zich uit: na acteurs nu ook ambtenaren de straat op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pPr>
        </w:p>
      </w:tc>
    </w:tr>
    <w:tr>
      <w:tblPrEx>
        <w:tblW w:w="10080" w:type="dxa"/>
        <w:tblLayout w:type="fixed"/>
      </w:tblPrEx>
      <w:tc>
        <w:tcPr>
          <w:tcW w:w="10080" w:type="dxa"/>
        </w:tcPr>
        <w:p>
          <w:pPr>
            <w:pStyle w:val="Normal53"/>
            <w:spacing w:before="60" w:after="200"/>
            <w:jc w:val="center"/>
          </w:pPr>
          <w:r>
            <w:rPr>
              <w:rFonts w:ascii="arial" w:eastAsia="arial" w:hAnsi="arial" w:cs="arial"/>
              <w:sz w:val="20"/>
            </w:rPr>
            <w:t>Striking while L.A. is hot binds diverse unions In a city of workers, no one's future is secure unless all can earn a fair wage.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pPr>
        </w:p>
      </w:tc>
    </w:tr>
    <w:tr>
      <w:tblPrEx>
        <w:tblW w:w="10080" w:type="dxa"/>
        <w:tblLayout w:type="fixed"/>
      </w:tblPrEx>
      <w:tc>
        <w:tcPr>
          <w:tcW w:w="10080" w:type="dxa"/>
        </w:tcPr>
        <w:p>
          <w:pPr>
            <w:pStyle w:val="Normal54"/>
            <w:spacing w:before="60" w:after="200"/>
            <w:jc w:val="center"/>
          </w:pPr>
          <w:r>
            <w:rPr>
              <w:rFonts w:ascii="arial" w:eastAsia="arial" w:hAnsi="arial" w:cs="arial"/>
              <w:sz w:val="20"/>
            </w:rPr>
            <w:t>BUSINESS Union reports attacks on striking hotel workers Violent incidents by lodgings' security have occurred in L.A. and Orange counties, NLRB complaint says.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pPr>
        </w:p>
      </w:tc>
    </w:tr>
    <w:tr>
      <w:tblPrEx>
        <w:tblW w:w="10080" w:type="dxa"/>
        <w:tblLayout w:type="fixed"/>
      </w:tblPrEx>
      <w:tc>
        <w:tcPr>
          <w:tcW w:w="10080" w:type="dxa"/>
        </w:tcPr>
        <w:p>
          <w:pPr>
            <w:pStyle w:val="Normal55"/>
            <w:spacing w:before="60" w:after="200"/>
            <w:jc w:val="center"/>
          </w:pPr>
          <w:r>
            <w:rPr>
              <w:rFonts w:ascii="arial" w:eastAsia="arial" w:hAnsi="arial" w:cs="arial"/>
              <w:sz w:val="20"/>
            </w:rPr>
            <w:t>Unions flex muscle not seen in decades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pPr>
        </w:p>
      </w:tc>
    </w:tr>
    <w:tr>
      <w:tblPrEx>
        <w:tblW w:w="10080" w:type="dxa"/>
        <w:tblLayout w:type="fixed"/>
      </w:tblPrEx>
      <w:tc>
        <w:tcPr>
          <w:tcW w:w="10080" w:type="dxa"/>
        </w:tcPr>
        <w:p>
          <w:pPr>
            <w:pStyle w:val="Normal56"/>
            <w:spacing w:before="60" w:after="200"/>
            <w:jc w:val="center"/>
          </w:pPr>
          <w:r>
            <w:rPr>
              <w:rFonts w:ascii="arial" w:eastAsia="arial" w:hAnsi="arial" w:cs="arial"/>
              <w:sz w:val="20"/>
            </w:rPr>
            <w:t>La demanda de un salario digno, detrás de las huelgas de Los Ángeles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pPr>
        </w:p>
      </w:tc>
    </w:tr>
    <w:tr>
      <w:tblPrEx>
        <w:tblW w:w="10080" w:type="dxa"/>
        <w:tblLayout w:type="fixed"/>
      </w:tblPrEx>
      <w:tc>
        <w:tcPr>
          <w:tcW w:w="10080" w:type="dxa"/>
        </w:tcPr>
        <w:p>
          <w:pPr>
            <w:pStyle w:val="Normal57"/>
            <w:spacing w:before="60" w:after="200"/>
            <w:jc w:val="center"/>
          </w:pPr>
          <w:r>
            <w:rPr>
              <w:rFonts w:ascii="arial" w:eastAsia="arial" w:hAnsi="arial" w:cs="arial"/>
              <w:sz w:val="20"/>
            </w:rPr>
            <w:t>UCSF hosts UC Regents, sparks controversy over acquisition of two hospitals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pPr>
        </w:p>
      </w:tc>
    </w:tr>
    <w:tr>
      <w:tblPrEx>
        <w:tblW w:w="10080" w:type="dxa"/>
        <w:tblLayout w:type="fixed"/>
      </w:tblPrEx>
      <w:tc>
        <w:tcPr>
          <w:tcW w:w="10080" w:type="dxa"/>
        </w:tcPr>
        <w:p>
          <w:pPr>
            <w:pStyle w:val="Normal58"/>
            <w:spacing w:before="60" w:after="200"/>
            <w:jc w:val="center"/>
          </w:pPr>
          <w:r>
            <w:rPr>
              <w:rFonts w:ascii="arial" w:eastAsia="arial" w:hAnsi="arial" w:cs="arial"/>
              <w:sz w:val="20"/>
            </w:rPr>
            <w:t>Three's not a crowd for these union leaders Meet the co-presidents behind hotel workers' strike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pPr>
        </w:p>
      </w:tc>
    </w:tr>
    <w:tr>
      <w:tblPrEx>
        <w:tblW w:w="10080" w:type="dxa"/>
        <w:tblLayout w:type="fixed"/>
      </w:tblPrEx>
      <w:tc>
        <w:tcPr>
          <w:tcW w:w="10080" w:type="dxa"/>
        </w:tcPr>
        <w:p>
          <w:pPr>
            <w:pStyle w:val="Normal59"/>
            <w:spacing w:before="60" w:after="200"/>
            <w:jc w:val="center"/>
          </w:pPr>
          <w:r>
            <w:rPr>
              <w:rFonts w:ascii="arial" w:eastAsia="arial" w:hAnsi="arial" w:cs="arial"/>
              <w:sz w:val="20"/>
            </w:rPr>
            <w:t>Column: Three's not a crowd. Meet the co-presidents of the union behind the hotel workers' strike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pPr>
        </w:p>
      </w:tc>
    </w:tr>
    <w:tr>
      <w:tblPrEx>
        <w:tblW w:w="10080" w:type="dxa"/>
        <w:tblLayout w:type="fixed"/>
      </w:tblPrEx>
      <w:tc>
        <w:tcPr>
          <w:tcW w:w="10080" w:type="dxa"/>
        </w:tcPr>
        <w:p>
          <w:pPr>
            <w:pStyle w:val="Normal60"/>
            <w:spacing w:before="60" w:after="200"/>
            <w:jc w:val="center"/>
          </w:pPr>
          <w:r>
            <w:rPr>
              <w:rFonts w:ascii="arial" w:eastAsia="arial" w:hAnsi="arial" w:cs="arial"/>
              <w:sz w:val="20"/>
            </w:rPr>
            <w:t>Trabajadores de hoteles marchan en Los Ángeles decididos a aguantar la huelga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pPr>
        </w:p>
      </w:tc>
    </w:tr>
    <w:tr>
      <w:tblPrEx>
        <w:tblW w:w="10080" w:type="dxa"/>
        <w:tblLayout w:type="fixed"/>
      </w:tblPrEx>
      <w:tc>
        <w:tcPr>
          <w:tcW w:w="10080" w:type="dxa"/>
        </w:tcPr>
        <w:p>
          <w:pPr>
            <w:pStyle w:val="Normal61"/>
            <w:spacing w:before="60" w:after="200"/>
            <w:jc w:val="center"/>
          </w:pPr>
          <w:r>
            <w:rPr>
              <w:rFonts w:ascii="arial" w:eastAsia="arial" w:hAnsi="arial" w:cs="arial"/>
              <w:sz w:val="20"/>
            </w:rPr>
            <w:t>hotel, event center workers Sept. 12 special election set on $25 minimum wage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pPr>
        </w:p>
      </w:tc>
    </w:tr>
    <w:tr>
      <w:tblPrEx>
        <w:tblW w:w="10080" w:type="dxa"/>
        <w:tblLayout w:type="fixed"/>
      </w:tblPrEx>
      <w:tc>
        <w:tcPr>
          <w:tcW w:w="10080" w:type="dxa"/>
        </w:tcPr>
        <w:p>
          <w:pPr>
            <w:pStyle w:val="Normal62"/>
            <w:spacing w:before="60" w:after="200"/>
            <w:jc w:val="center"/>
          </w:pPr>
          <w:r>
            <w:rPr>
              <w:rFonts w:ascii="arial" w:eastAsia="arial" w:hAnsi="arial" w:cs="arial"/>
              <w:sz w:val="20"/>
            </w:rPr>
            <w:t>Anaheim Sept. 12 special election set on $25 minimum wage for hotel workers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pPr>
        </w:p>
      </w:tc>
    </w:tr>
    <w:tr>
      <w:tblPrEx>
        <w:tblW w:w="10080" w:type="dxa"/>
        <w:tblLayout w:type="fixed"/>
      </w:tblPrEx>
      <w:tc>
        <w:tcPr>
          <w:tcW w:w="10080" w:type="dxa"/>
        </w:tcPr>
        <w:p>
          <w:pPr>
            <w:pStyle w:val="Normal63"/>
            <w:spacing w:before="60" w:after="200"/>
            <w:jc w:val="center"/>
          </w:pPr>
          <w:r>
            <w:rPr>
              <w:rFonts w:ascii="arial" w:eastAsia="arial" w:hAnsi="arial" w:cs="arial"/>
              <w:sz w:val="20"/>
            </w:rPr>
            <w:t>Anaheim $25 minimum wage proposal heads to special election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pPr>
        </w:p>
      </w:tc>
    </w:tr>
    <w:tr>
      <w:tblPrEx>
        <w:tblW w:w="10080" w:type="dxa"/>
        <w:tblLayout w:type="fixed"/>
      </w:tblPrEx>
      <w:tc>
        <w:tcPr>
          <w:tcW w:w="10080" w:type="dxa"/>
        </w:tcPr>
        <w:p>
          <w:pPr>
            <w:pStyle w:val="Normal64"/>
            <w:spacing w:before="60" w:after="200"/>
            <w:jc w:val="center"/>
          </w:pPr>
          <w:r>
            <w:rPr>
              <w:rFonts w:ascii="arial" w:eastAsia="arial" w:hAnsi="arial" w:cs="arial"/>
              <w:sz w:val="20"/>
            </w:rPr>
            <w:t>Propuesta de salario mínimo de $25 en Anaheim se dirige a elección especial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pPr>
        </w:p>
      </w:tc>
    </w:tr>
    <w:tr>
      <w:tblPrEx>
        <w:tblW w:w="10080" w:type="dxa"/>
        <w:tblLayout w:type="fixed"/>
      </w:tblPrEx>
      <w:tc>
        <w:tcPr>
          <w:tcW w:w="10080" w:type="dxa"/>
        </w:tcPr>
        <w:p>
          <w:pPr>
            <w:pStyle w:val="Normal65"/>
            <w:spacing w:before="60" w:after="200"/>
            <w:jc w:val="center"/>
          </w:pPr>
          <w:r>
            <w:rPr>
              <w:rFonts w:ascii="arial" w:eastAsia="arial" w:hAnsi="arial" w:cs="arial"/>
              <w:sz w:val="20"/>
            </w:rPr>
            <w:t>Elections Orange County Republicans prepare for 2024 by focusing on local races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pPr>
        </w:p>
      </w:tc>
    </w:tr>
    <w:tr>
      <w:tblPrEx>
        <w:tblW w:w="10080" w:type="dxa"/>
        <w:tblLayout w:type="fixed"/>
      </w:tblPrEx>
      <w:tc>
        <w:tcPr>
          <w:tcW w:w="10080" w:type="dxa"/>
        </w:tcPr>
        <w:p>
          <w:pPr>
            <w:pStyle w:val="Normal66"/>
            <w:spacing w:before="60" w:after="200"/>
            <w:jc w:val="center"/>
          </w:pPr>
          <w:r>
            <w:rPr>
              <w:rFonts w:ascii="arial" w:eastAsia="arial" w:hAnsi="arial" w:cs="arial"/>
              <w:sz w:val="20"/>
            </w:rPr>
            <w:t>Anaheim; Hospitality worker bill of rights heads to City Council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pPr>
        </w:p>
      </w:tc>
    </w:tr>
    <w:tr>
      <w:tblPrEx>
        <w:tblW w:w="10080" w:type="dxa"/>
        <w:tblLayout w:type="fixed"/>
      </w:tblPrEx>
      <w:tc>
        <w:tcPr>
          <w:tcW w:w="10080" w:type="dxa"/>
        </w:tcPr>
        <w:p>
          <w:pPr>
            <w:pStyle w:val="Normal67"/>
            <w:spacing w:before="60" w:after="200"/>
            <w:jc w:val="center"/>
          </w:pPr>
          <w:r>
            <w:rPr>
              <w:rFonts w:ascii="arial" w:eastAsia="arial" w:hAnsi="arial" w:cs="arial"/>
              <w:sz w:val="20"/>
            </w:rPr>
            <w:t>Elections OC Republicans prep for ’24 with eye on local races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pPr>
        </w:p>
      </w:tc>
    </w:tr>
    <w:tr>
      <w:tblPrEx>
        <w:tblW w:w="10080" w:type="dxa"/>
        <w:tblLayout w:type="fixed"/>
      </w:tblPrEx>
      <w:tc>
        <w:tcPr>
          <w:tcW w:w="10080" w:type="dxa"/>
        </w:tcPr>
        <w:p>
          <w:pPr>
            <w:pStyle w:val="Normal68"/>
            <w:spacing w:before="60" w:after="200"/>
            <w:jc w:val="center"/>
          </w:pPr>
          <w:r>
            <w:rPr>
              <w:rFonts w:ascii="arial" w:eastAsia="arial" w:hAnsi="arial" w:cs="arial"/>
              <w:sz w:val="20"/>
            </w:rPr>
            <w:t>Election OC GOP looks to 2024 by training candidates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pPr>
        </w:p>
      </w:tc>
    </w:tr>
    <w:tr>
      <w:tblPrEx>
        <w:tblW w:w="10080" w:type="dxa"/>
        <w:tblLayout w:type="fixed"/>
      </w:tblPrEx>
      <w:tc>
        <w:tcPr>
          <w:tcW w:w="10080" w:type="dxa"/>
        </w:tcPr>
        <w:p>
          <w:pPr>
            <w:pStyle w:val="Normal69"/>
            <w:spacing w:before="60" w:after="200"/>
            <w:jc w:val="center"/>
          </w:pPr>
          <w:r>
            <w:rPr>
              <w:rFonts w:ascii="arial" w:eastAsia="arial" w:hAnsi="arial" w:cs="arial"/>
              <w:sz w:val="20"/>
            </w:rPr>
            <w:t>Anaheim Hotel workers’ bill goes to city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pPr>
        </w:p>
      </w:tc>
    </w:tr>
    <w:tr>
      <w:tblPrEx>
        <w:tblW w:w="10080" w:type="dxa"/>
        <w:tblLayout w:type="fixed"/>
      </w:tblPrEx>
      <w:tc>
        <w:tcPr>
          <w:tcW w:w="10080" w:type="dxa"/>
        </w:tcPr>
        <w:p>
          <w:pPr>
            <w:pStyle w:val="Normal70"/>
            <w:spacing w:before="60" w:after="200"/>
            <w:jc w:val="center"/>
          </w:pPr>
          <w:r>
            <w:rPr>
              <w:rFonts w:ascii="arial" w:eastAsia="arial" w:hAnsi="arial" w:cs="arial"/>
              <w:sz w:val="20"/>
            </w:rPr>
            <w:t>Anaheim 'hospitality worker bill of rights' heads to city leaders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pPr>
        </w:p>
      </w:tc>
    </w:tr>
    <w:tr>
      <w:tblPrEx>
        <w:tblW w:w="10080" w:type="dxa"/>
        <w:tblLayout w:type="fixed"/>
      </w:tblPrEx>
      <w:tc>
        <w:tcPr>
          <w:tcW w:w="10080" w:type="dxa"/>
        </w:tcPr>
        <w:p>
          <w:pPr>
            <w:pStyle w:val="Normal71"/>
            <w:spacing w:before="60" w:after="200"/>
            <w:jc w:val="center"/>
          </w:pPr>
          <w:r>
            <w:rPr>
              <w:rFonts w:ascii="arial" w:eastAsia="arial" w:hAnsi="arial" w:cs="arial"/>
              <w:sz w:val="20"/>
            </w:rPr>
            <w:t>Orange County Republicans prepare for 2024 by focusing on local races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pPr>
        </w:p>
      </w:tc>
    </w:tr>
    <w:tr>
      <w:tblPrEx>
        <w:tblW w:w="10080" w:type="dxa"/>
        <w:tblLayout w:type="fixed"/>
      </w:tblPrEx>
      <w:tc>
        <w:tcPr>
          <w:tcW w:w="10080" w:type="dxa"/>
        </w:tcPr>
        <w:p>
          <w:pPr>
            <w:pStyle w:val="Normal72"/>
            <w:spacing w:before="60" w:after="200"/>
            <w:jc w:val="center"/>
          </w:pPr>
          <w:r>
            <w:rPr>
              <w:rFonts w:ascii="arial" w:eastAsia="arial" w:hAnsi="arial" w:cs="arial"/>
              <w:sz w:val="20"/>
            </w:rPr>
            <w:t>Politics Automatic voter registration at DMV not helping turnout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pPr>
        </w:p>
      </w:tc>
    </w:tr>
    <w:tr>
      <w:tblPrEx>
        <w:tblW w:w="10080" w:type="dxa"/>
        <w:tblLayout w:type="fixed"/>
      </w:tblPrEx>
      <w:tc>
        <w:tcPr>
          <w:tcW w:w="10080" w:type="dxa"/>
        </w:tcPr>
        <w:p>
          <w:pPr>
            <w:pStyle w:val="Normal73"/>
            <w:spacing w:before="60" w:after="200"/>
            <w:jc w:val="center"/>
          </w:pPr>
          <w:r>
            <w:rPr>
              <w:rFonts w:ascii="arial" w:eastAsia="arial" w:hAnsi="arial" w:cs="arial"/>
              <w:sz w:val="20"/>
            </w:rPr>
            <w:t>How automatically registering people to vote at the DMV impacted voting in California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pPr>
        </w:p>
      </w:tc>
    </w:tr>
    <w:tr>
      <w:tblPrEx>
        <w:tblW w:w="10080" w:type="dxa"/>
        <w:tblLayout w:type="fixed"/>
      </w:tblPrEx>
      <w:tc>
        <w:tcPr>
          <w:tcW w:w="10080" w:type="dxa"/>
        </w:tcPr>
        <w:p>
          <w:pPr>
            <w:pStyle w:val="Normal74"/>
            <w:spacing w:before="60" w:after="200"/>
            <w:jc w:val="center"/>
          </w:pPr>
          <w:r>
            <w:rPr>
              <w:rFonts w:ascii="arial" w:eastAsia="arial" w:hAnsi="arial" w:cs="arial"/>
              <w:sz w:val="20"/>
            </w:rPr>
            <w:t>california; DMV top way to register to vote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pPr>
        </w:p>
      </w:tc>
    </w:tr>
    <w:tr>
      <w:tblPrEx>
        <w:tblW w:w="10080" w:type="dxa"/>
        <w:tblLayout w:type="fixed"/>
      </w:tblPrEx>
      <w:tc>
        <w:tcPr>
          <w:tcW w:w="10080" w:type="dxa"/>
        </w:tcPr>
        <w:p>
          <w:pPr>
            <w:pStyle w:val="Normal75"/>
            <w:spacing w:before="60" w:after="200"/>
            <w:jc w:val="center"/>
          </w:pPr>
          <w:r>
            <w:rPr>
              <w:rFonts w:ascii="arial" w:eastAsia="arial" w:hAnsi="arial" w:cs="arial"/>
              <w:sz w:val="20"/>
            </w:rPr>
            <w:t>Katie Porter Will Tell You What She Thinks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pPr>
        </w:p>
      </w:tc>
    </w:tr>
    <w:tr>
      <w:tblPrEx>
        <w:tblW w:w="10080" w:type="dxa"/>
        <w:tblLayout w:type="fixed"/>
      </w:tblPrEx>
      <w:tc>
        <w:tcPr>
          <w:tcW w:w="10080" w:type="dxa"/>
        </w:tcPr>
        <w:p>
          <w:pPr>
            <w:pStyle w:val="Normal76"/>
            <w:spacing w:before="60" w:after="200"/>
            <w:jc w:val="center"/>
          </w:pPr>
          <w:r>
            <w:rPr>
              <w:rFonts w:ascii="arial" w:eastAsia="arial" w:hAnsi="arial" w:cs="arial"/>
              <w:sz w:val="20"/>
            </w:rPr>
            <w:t>¿Cómo el registro automático en el DMV influyó la votación en California ?</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pPr>
        </w:p>
      </w:tc>
    </w:tr>
    <w:tr>
      <w:tblPrEx>
        <w:tblW w:w="10080" w:type="dxa"/>
        <w:tblLayout w:type="fixed"/>
      </w:tblPrEx>
      <w:tc>
        <w:tcPr>
          <w:tcW w:w="10080" w:type="dxa"/>
        </w:tcPr>
        <w:p>
          <w:pPr>
            <w:pStyle w:val="Normal77"/>
            <w:spacing w:before="60" w:after="200"/>
            <w:jc w:val="center"/>
          </w:pPr>
          <w:r>
            <w:rPr>
              <w:rFonts w:ascii="arial" w:eastAsia="arial" w:hAnsi="arial" w:cs="arial"/>
              <w:sz w:val="20"/>
            </w:rPr>
            <w:t>Anaheim Hospitality workers sign bill of rights petition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pPr>
        </w:p>
      </w:tc>
    </w:tr>
    <w:tr>
      <w:tblPrEx>
        <w:tblW w:w="10080" w:type="dxa"/>
        <w:tblLayout w:type="fixed"/>
      </w:tblPrEx>
      <w:tc>
        <w:tcPr>
          <w:tcW w:w="10080" w:type="dxa"/>
        </w:tcPr>
        <w:p>
          <w:pPr>
            <w:pStyle w:val="Normal78"/>
            <w:spacing w:before="60" w:after="200"/>
            <w:jc w:val="center"/>
          </w:pPr>
          <w:r>
            <w:rPr>
              <w:rFonts w:ascii="arial" w:eastAsia="arial" w:hAnsi="arial" w:cs="arial"/>
              <w:sz w:val="20"/>
            </w:rPr>
            <w:t>Anaheim Workers present petition for rights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pPr>
        </w:p>
      </w:tc>
    </w:tr>
    <w:tr>
      <w:tblPrEx>
        <w:tblW w:w="10080" w:type="dxa"/>
        <w:tblLayout w:type="fixed"/>
      </w:tblPrEx>
      <w:tc>
        <w:tcPr>
          <w:tcW w:w="10080" w:type="dxa"/>
        </w:tcPr>
        <w:p>
          <w:pPr>
            <w:pStyle w:val="Normal79"/>
            <w:spacing w:before="60" w:after="200"/>
            <w:jc w:val="center"/>
          </w:pPr>
          <w:r>
            <w:rPr>
              <w:rFonts w:ascii="arial" w:eastAsia="arial" w:hAnsi="arial" w:cs="arial"/>
              <w:sz w:val="20"/>
            </w:rPr>
            <w:t>Anaheim employees a step closer to 'hospitality worker bill of rights'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pPr>
        </w:p>
      </w:tc>
    </w:tr>
    <w:tr>
      <w:tblPrEx>
        <w:tblW w:w="10080" w:type="dxa"/>
        <w:tblLayout w:type="fixed"/>
      </w:tblPrEx>
      <w:tc>
        <w:tcPr>
          <w:tcW w:w="10080" w:type="dxa"/>
        </w:tcPr>
        <w:p>
          <w:pPr>
            <w:pStyle w:val="Normal80"/>
            <w:spacing w:before="60" w:after="200"/>
            <w:jc w:val="center"/>
          </w:pPr>
          <w:r>
            <w:rPr>
              <w:rFonts w:ascii="arial" w:eastAsia="arial" w:hAnsi="arial" w:cs="arial"/>
              <w:sz w:val="20"/>
            </w:rPr>
            <w:t>Democratic Club Club welcomes new officers, starts collecting donations, gets ready for anti-hate rally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pPr>
        </w:p>
      </w:tc>
    </w:tr>
    <w:tr>
      <w:tblPrEx>
        <w:tblW w:w="10080" w:type="dxa"/>
        <w:tblLayout w:type="fixed"/>
      </w:tblPrEx>
      <w:tc>
        <w:tcPr>
          <w:tcW w:w="10080" w:type="dxa"/>
        </w:tcPr>
        <w:p>
          <w:pPr>
            <w:pStyle w:val="Normal81"/>
            <w:spacing w:before="60" w:after="200"/>
            <w:jc w:val="center"/>
          </w:pPr>
          <w:r>
            <w:rPr>
              <w:rFonts w:ascii="arial" w:eastAsia="arial" w:hAnsi="arial" w:cs="arial"/>
              <w:sz w:val="20"/>
            </w:rPr>
            <w:t>Democratic Club New directors to be installed by OC Democratic Party chair next week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pPr>
        </w:p>
      </w:tc>
    </w:tr>
    <w:tr>
      <w:tblPrEx>
        <w:tblW w:w="10080" w:type="dxa"/>
        <w:tblLayout w:type="fixed"/>
      </w:tblPrEx>
      <w:tc>
        <w:tcPr>
          <w:tcW w:w="10080" w:type="dxa"/>
        </w:tcPr>
        <w:p>
          <w:pPr>
            <w:pStyle w:val="Normal82"/>
            <w:spacing w:before="60" w:after="200"/>
            <w:jc w:val="center"/>
          </w:pPr>
          <w:r>
            <w:rPr>
              <w:rFonts w:ascii="arial" w:eastAsia="arial" w:hAnsi="arial" w:cs="arial"/>
              <w:sz w:val="20"/>
            </w:rPr>
            <w:t>Democratic Club; Party leaders will give update and install directors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pPr>
        </w:p>
      </w:tc>
    </w:tr>
    <w:tr>
      <w:tblPrEx>
        <w:tblW w:w="10080" w:type="dxa"/>
        <w:tblLayout w:type="fixed"/>
      </w:tblPrEx>
      <w:tc>
        <w:tcPr>
          <w:tcW w:w="10080" w:type="dxa"/>
        </w:tcPr>
        <w:p>
          <w:pPr>
            <w:pStyle w:val="Normal83"/>
            <w:spacing w:before="60" w:after="200"/>
            <w:jc w:val="center"/>
          </w:pPr>
          <w:r>
            <w:rPr>
              <w:rFonts w:ascii="arial" w:eastAsia="arial" w:hAnsi="arial" w:cs="arial"/>
              <w:sz w:val="20"/>
            </w:rPr>
            <w:t>labor City OKs protections for hotel workers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pPr>
        </w:p>
      </w:tc>
    </w:tr>
    <w:tr>
      <w:tblPrEx>
        <w:tblW w:w="10080" w:type="dxa"/>
        <w:tblLayout w:type="fixed"/>
      </w:tblPrEx>
      <w:tc>
        <w:tcPr>
          <w:tcW w:w="10080" w:type="dxa"/>
        </w:tcPr>
        <w:p>
          <w:pPr>
            <w:pStyle w:val="Normal84"/>
            <w:spacing w:before="60" w:after="200"/>
            <w:jc w:val="center"/>
          </w:pPr>
          <w:r>
            <w:rPr>
              <w:rFonts w:ascii="arial" w:eastAsia="arial" w:hAnsi="arial" w:cs="arial"/>
              <w:sz w:val="20"/>
            </w:rPr>
            <w:t>labor Hotel workers claim victory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pPr>
        </w:p>
      </w:tc>
    </w:tr>
    <w:tr>
      <w:tblPrEx>
        <w:tblW w:w="10080" w:type="dxa"/>
        <w:tblLayout w:type="fixed"/>
      </w:tblPrEx>
      <w:tc>
        <w:tcPr>
          <w:tcW w:w="10080" w:type="dxa"/>
        </w:tcPr>
        <w:p>
          <w:pPr>
            <w:pStyle w:val="Normal85"/>
            <w:spacing w:before="60" w:after="200"/>
            <w:jc w:val="center"/>
          </w:pPr>
          <w:r>
            <w:rPr>
              <w:rFonts w:ascii="arial" w:eastAsia="arial" w:hAnsi="arial" w:cs="arial"/>
              <w:sz w:val="20"/>
            </w:rPr>
            <w:t>OC Democrats Widen Leads in Key Races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pPr>
        </w:p>
      </w:tc>
    </w:tr>
    <w:tr>
      <w:tblPrEx>
        <w:tblW w:w="10080" w:type="dxa"/>
        <w:tblLayout w:type="fixed"/>
      </w:tblPrEx>
      <w:tc>
        <w:tcPr>
          <w:tcW w:w="10080" w:type="dxa"/>
        </w:tcPr>
        <w:p>
          <w:pPr>
            <w:pStyle w:val="Normal86"/>
            <w:spacing w:before="60" w:after="200"/>
            <w:jc w:val="center"/>
          </w:pPr>
          <w:r>
            <w:rPr>
              <w:rFonts w:ascii="arial" w:eastAsia="arial" w:hAnsi="arial" w:cs="arial"/>
              <w:sz w:val="20"/>
            </w:rPr>
            <w:t>City Hall Irvine is poised to expand hotel worker protections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pPr>
        </w:p>
      </w:tc>
    </w:tr>
    <w:tr>
      <w:tblPrEx>
        <w:tblW w:w="10080" w:type="dxa"/>
        <w:tblLayout w:type="fixed"/>
      </w:tblPrEx>
      <w:tc>
        <w:tcPr>
          <w:tcW w:w="10080" w:type="dxa"/>
        </w:tcPr>
        <w:p>
          <w:pPr>
            <w:pStyle w:val="Normal87"/>
            <w:spacing w:before="60" w:after="200"/>
            <w:jc w:val="center"/>
          </w:pPr>
          <w:r>
            <w:rPr>
              <w:rFonts w:ascii="arial" w:eastAsia="arial" w:hAnsi="arial" w:cs="arial"/>
              <w:sz w:val="20"/>
            </w:rPr>
            <w:t>Porter, Levin, Foley, Increase Leads in Orange County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pPr>
        </w:p>
      </w:tc>
    </w:tr>
    <w:tr>
      <w:tblPrEx>
        <w:tblW w:w="10080" w:type="dxa"/>
        <w:tblLayout w:type="fixed"/>
      </w:tblPrEx>
      <w:tc>
        <w:tcPr>
          <w:tcW w:w="10080" w:type="dxa"/>
        </w:tcPr>
        <w:p>
          <w:pPr>
            <w:pStyle w:val="Normal88"/>
            <w:spacing w:before="60" w:after="200"/>
            <w:jc w:val="center"/>
          </w:pPr>
          <w:r>
            <w:rPr>
              <w:rFonts w:ascii="arial" w:eastAsia="arial" w:hAnsi="arial" w:cs="arial"/>
              <w:sz w:val="20"/>
            </w:rPr>
            <w:t>Orange County Congressional Democrats Look to Fend Off Republican Challenges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pPr>
        </w:p>
      </w:tc>
    </w:tr>
    <w:tr>
      <w:tblPrEx>
        <w:tblW w:w="10080" w:type="dxa"/>
        <w:tblLayout w:type="fixed"/>
      </w:tblPrEx>
      <w:tc>
        <w:tcPr>
          <w:tcW w:w="10080" w:type="dxa"/>
        </w:tcPr>
        <w:p>
          <w:pPr>
            <w:pStyle w:val="Normal89"/>
            <w:spacing w:before="60" w:after="200"/>
            <w:jc w:val="center"/>
          </w:pPr>
          <w:r>
            <w:rPr>
              <w:rFonts w:ascii="arial" w:eastAsia="arial" w:hAnsi="arial" w:cs="arial"/>
              <w:sz w:val="20"/>
            </w:rPr>
            <w:t>Orange County Braces for Voter Storm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pPr>
        </w:p>
      </w:tc>
    </w:tr>
    <w:tr>
      <w:tblPrEx>
        <w:tblW w:w="10080" w:type="dxa"/>
        <w:tblLayout w:type="fixed"/>
      </w:tblPrEx>
      <w:tc>
        <w:tcPr>
          <w:tcW w:w="10080" w:type="dxa"/>
        </w:tcPr>
        <w:p>
          <w:pPr>
            <w:pStyle w:val="Normal90"/>
            <w:spacing w:before="60" w:after="200"/>
            <w:jc w:val="center"/>
          </w:pPr>
          <w:r>
            <w:rPr>
              <w:rFonts w:ascii="arial" w:eastAsia="arial" w:hAnsi="arial" w:cs="arial"/>
              <w:sz w:val="20"/>
            </w:rPr>
            <w:t>City Hall Irvine set to make new law for hotels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pPr>
        </w:p>
      </w:tc>
    </w:tr>
    <w:tr>
      <w:tblPrEx>
        <w:tblW w:w="10080" w:type="dxa"/>
        <w:tblLayout w:type="fixed"/>
      </w:tblPrEx>
      <w:tc>
        <w:tcPr>
          <w:tcW w:w="10080" w:type="dxa"/>
        </w:tcPr>
        <w:p>
          <w:pPr>
            <w:pStyle w:val="Normal91"/>
            <w:spacing w:before="60" w:after="200"/>
            <w:jc w:val="center"/>
          </w:pPr>
          <w:r>
            <w:rPr>
              <w:rFonts w:ascii="arial" w:eastAsia="arial" w:hAnsi="arial" w:cs="arial"/>
              <w:sz w:val="20"/>
            </w:rPr>
            <w:t>Irvine set to be 1st in OC to implement law enhancing hotel worker protections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pPr>
        </w:p>
      </w:tc>
    </w:tr>
    <w:tr>
      <w:tblPrEx>
        <w:tblW w:w="10080" w:type="dxa"/>
        <w:tblLayout w:type="fixed"/>
      </w:tblPrEx>
      <w:tc>
        <w:tcPr>
          <w:tcW w:w="10080" w:type="dxa"/>
        </w:tcPr>
        <w:p>
          <w:pPr>
            <w:pStyle w:val="Normal92"/>
            <w:spacing w:before="60" w:after="200"/>
            <w:jc w:val="center"/>
          </w:pPr>
          <w:r>
            <w:rPr>
              <w:rFonts w:ascii="arial" w:eastAsia="arial" w:hAnsi="arial" w:cs="arial"/>
              <w:sz w:val="20"/>
            </w:rPr>
            <w:t>Irvine approves hotel worker protections; union looks to Anaheim next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pPr>
        </w:p>
      </w:tc>
    </w:tr>
    <w:tr>
      <w:tblPrEx>
        <w:tblW w:w="10080" w:type="dxa"/>
        <w:tblLayout w:type="fixed"/>
      </w:tblPrEx>
      <w:tc>
        <w:tcPr>
          <w:tcW w:w="10080" w:type="dxa"/>
        </w:tcPr>
        <w:p>
          <w:pPr>
            <w:pStyle w:val="Normal93"/>
            <w:spacing w:before="60" w:after="200"/>
            <w:jc w:val="center"/>
          </w:pPr>
          <w:r>
            <w:rPr>
              <w:rFonts w:ascii="arial" w:eastAsia="arial" w:hAnsi="arial" w:cs="arial"/>
              <w:sz w:val="20"/>
            </w:rPr>
            <w:t>Irvine podría ser primera en el condado en dar protección a trabajadores hoteleros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pPr>
        </w:p>
      </w:tc>
    </w:tr>
    <w:tr>
      <w:tblPrEx>
        <w:tblW w:w="10080" w:type="dxa"/>
        <w:tblLayout w:type="fixed"/>
      </w:tblPrEx>
      <w:tc>
        <w:tcPr>
          <w:tcW w:w="10080" w:type="dxa"/>
        </w:tcPr>
        <w:p>
          <w:pPr>
            <w:pStyle w:val="Normal94"/>
            <w:spacing w:before="60" w:after="200"/>
            <w:jc w:val="center"/>
          </w:pPr>
          <w:r>
            <w:rPr>
              <w:rFonts w:ascii="arial" w:eastAsia="arial" w:hAnsi="arial" w:cs="arial"/>
              <w:sz w:val="20"/>
            </w:rPr>
            <w:t>IRVINE AOC set to fire up voters in SoCal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pPr>
        </w:p>
      </w:tc>
    </w:tr>
    <w:tr>
      <w:tblPrEx>
        <w:tblW w:w="10080" w:type="dxa"/>
        <w:tblLayout w:type="fixed"/>
      </w:tblPrEx>
      <w:tc>
        <w:tcPr>
          <w:tcW w:w="10080" w:type="dxa"/>
        </w:tcPr>
        <w:p>
          <w:pPr>
            <w:pStyle w:val="Normal95"/>
            <w:spacing w:before="60" w:after="200"/>
            <w:jc w:val="center"/>
          </w:pPr>
          <w:r>
            <w:rPr>
              <w:rFonts w:ascii="arial" w:eastAsia="arial" w:hAnsi="arial" w:cs="arial"/>
              <w:sz w:val="20"/>
            </w:rPr>
            <w:t>Nov. 8 election parents in politics want to be involved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pPr>
        </w:p>
      </w:tc>
    </w:tr>
    <w:tr>
      <w:tblPrEx>
        <w:tblW w:w="10080" w:type="dxa"/>
        <w:tblLayout w:type="fixed"/>
      </w:tblPrEx>
      <w:tc>
        <w:tcPr>
          <w:tcW w:w="10080" w:type="dxa"/>
        </w:tcPr>
        <w:p>
          <w:pPr>
            <w:pStyle w:val="Normal96"/>
            <w:spacing w:before="60" w:after="200"/>
            <w:jc w:val="center"/>
          </w:pPr>
          <w:r>
            <w:rPr>
              <w:rFonts w:ascii="arial" w:eastAsia="arial" w:hAnsi="arial" w:cs="arial"/>
              <w:sz w:val="20"/>
            </w:rPr>
            <w:t>politics Newer, bluer Orange County welcomes Biden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pPr>
        </w:p>
      </w:tc>
    </w:tr>
    <w:tr>
      <w:tblPrEx>
        <w:tblW w:w="10080" w:type="dxa"/>
        <w:tblLayout w:type="fixed"/>
      </w:tblPrEx>
      <w:tc>
        <w:tcPr>
          <w:tcW w:w="10080" w:type="dxa"/>
        </w:tcPr>
        <w:p>
          <w:pPr>
            <w:pStyle w:val="Normal97"/>
            <w:spacing w:before="60" w:after="200"/>
            <w:jc w:val="center"/>
          </w:pPr>
          <w:r>
            <w:rPr>
              <w:rFonts w:ascii="arial" w:eastAsia="arial" w:hAnsi="arial" w:cs="arial"/>
              <w:sz w:val="20"/>
            </w:rPr>
            <w:t>Presidential visit Newer, bluer Orange County welcomes Biden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pPr>
        </w:p>
      </w:tc>
    </w:tr>
    <w:tr>
      <w:tblPrEx>
        <w:tblW w:w="10080" w:type="dxa"/>
        <w:tblLayout w:type="fixed"/>
      </w:tblPrEx>
      <w:tc>
        <w:tcPr>
          <w:tcW w:w="10080" w:type="dxa"/>
        </w:tcPr>
        <w:p>
          <w:pPr>
            <w:pStyle w:val="Normal98"/>
            <w:spacing w:before="60" w:after="200"/>
            <w:jc w:val="center"/>
          </w:pPr>
          <w:r>
            <w:rPr>
              <w:rFonts w:ascii="arial" w:eastAsia="arial" w:hAnsi="arial" w:cs="arial"/>
              <w:sz w:val="20"/>
            </w:rPr>
            <w:t>whirlwind tour Biden’s visit to SoCal comes at tricky time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pPr>
        </w:p>
      </w:tc>
    </w:tr>
    <w:tr>
      <w:tblPrEx>
        <w:tblW w:w="10080" w:type="dxa"/>
        <w:tblLayout w:type="fixed"/>
      </w:tblPrEx>
      <w:tc>
        <w:tcPr>
          <w:tcW w:w="10080" w:type="dxa"/>
        </w:tcPr>
        <w:p>
          <w:pPr>
            <w:pStyle w:val="Normal99"/>
            <w:spacing w:before="60" w:after="200"/>
            <w:jc w:val="center"/>
          </w:pPr>
          <w:r>
            <w:rPr>
              <w:rFonts w:ascii="arial" w:eastAsia="arial" w:hAnsi="arial" w:cs="arial"/>
              <w:sz w:val="20"/>
            </w:rPr>
            <w:t>whirlwind tour Biden visits socal at a tricky time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pPr>
        </w:p>
      </w:tc>
    </w:tr>
    <w:tr>
      <w:tblPrEx>
        <w:tblW w:w="10080" w:type="dxa"/>
        <w:tblLayout w:type="fixed"/>
      </w:tblPrEx>
      <w:tc>
        <w:tcPr>
          <w:tcW w:w="10080" w:type="dxa"/>
        </w:tcPr>
        <w:p>
          <w:pPr>
            <w:pStyle w:val="Normal100"/>
            <w:spacing w:before="60" w:after="200"/>
            <w:jc w:val="center"/>
          </w:pPr>
          <w:r>
            <w:rPr>
              <w:rFonts w:ascii="arial" w:eastAsia="arial" w:hAnsi="arial" w:cs="arial"/>
              <w:sz w:val="20"/>
            </w:rPr>
            <w:t>Ocasio-Cortez to rally young voters in Irvine this weekend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pPr>
        </w:p>
      </w:tc>
    </w:tr>
    <w:tr>
      <w:tblPrEx>
        <w:tblW w:w="10080" w:type="dxa"/>
        <w:tblLayout w:type="fixed"/>
      </w:tblPrEx>
      <w:tc>
        <w:tcPr>
          <w:tcW w:w="10080" w:type="dxa"/>
        </w:tcPr>
        <w:p>
          <w:pPr>
            <w:pStyle w:val="Normal101"/>
            <w:spacing w:before="60" w:after="200"/>
            <w:jc w:val="center"/>
          </w:pPr>
          <w:r>
            <w:rPr>
              <w:rFonts w:ascii="arial" w:eastAsia="arial" w:hAnsi="arial" w:cs="arial"/>
              <w:sz w:val="20"/>
            </w:rPr>
            <w:t>Timing matters as President Biden visits Los Angeles , Orange County</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pPr>
        </w:p>
      </w:tc>
    </w:tr>
    <w:tr>
      <w:tblPrEx>
        <w:tblW w:w="10080" w:type="dxa"/>
        <w:tblLayout w:type="fixed"/>
      </w:tblPrEx>
      <w:tc>
        <w:tcPr>
          <w:tcW w:w="10080" w:type="dxa"/>
        </w:tcPr>
        <w:p>
          <w:pPr>
            <w:pStyle w:val="Normal102"/>
            <w:spacing w:before="60" w:after="200"/>
            <w:jc w:val="center"/>
          </w:pPr>
          <w:r>
            <w:rPr>
              <w:rFonts w:ascii="arial" w:eastAsia="arial" w:hAnsi="arial" w:cs="arial"/>
              <w:sz w:val="20"/>
            </w:rPr>
            <w:t>Newer, bluer Orange County welcomes Biden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pPr>
        </w:p>
      </w:tc>
    </w:tr>
    <w:tr>
      <w:tblPrEx>
        <w:tblW w:w="10080" w:type="dxa"/>
        <w:tblLayout w:type="fixed"/>
      </w:tblPrEx>
      <w:tc>
        <w:tcPr>
          <w:tcW w:w="10080" w:type="dxa"/>
        </w:tcPr>
        <w:p>
          <w:pPr>
            <w:pStyle w:val="Normal103"/>
            <w:spacing w:before="60" w:after="200"/>
            <w:jc w:val="center"/>
          </w:pPr>
          <w:r>
            <w:rPr>
              <w:rFonts w:ascii="arial" w:eastAsia="arial" w:hAnsi="arial" w:cs="arial"/>
              <w:sz w:val="20"/>
            </w:rPr>
            <w:t>Many reasons, one theme; parents running for Orange County school seats want to be involved</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pPr>
        </w:p>
      </w:tc>
    </w:tr>
    <w:tr>
      <w:tblPrEx>
        <w:tblW w:w="10080" w:type="dxa"/>
        <w:tblLayout w:type="fixed"/>
      </w:tblPrEx>
      <w:tc>
        <w:tcPr>
          <w:tcW w:w="10080" w:type="dxa"/>
        </w:tcPr>
        <w:p>
          <w:pPr>
            <w:pStyle w:val="Normal104"/>
            <w:spacing w:before="60" w:after="200"/>
            <w:jc w:val="center"/>
          </w:pPr>
          <w:r>
            <w:rPr>
              <w:rFonts w:ascii="arial" w:eastAsia="arial" w:hAnsi="arial" w:cs="arial"/>
              <w:sz w:val="20"/>
            </w:rPr>
            <w:t>SUR DE CALIFORNIA: Congresista Ocasio-Cortez reunirá a votantes jóvenes en Irvine este fin de semana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pPr>
        </w:p>
      </w:tc>
    </w:tr>
    <w:tr>
      <w:tblPrEx>
        <w:tblW w:w="10080" w:type="dxa"/>
        <w:tblLayout w:type="fixed"/>
      </w:tblPrEx>
      <w:tc>
        <w:tcPr>
          <w:tcW w:w="10080" w:type="dxa"/>
        </w:tcPr>
        <w:p>
          <w:pPr>
            <w:pStyle w:val="Normal105"/>
            <w:spacing w:before="60" w:after="200"/>
            <w:jc w:val="center"/>
          </w:pPr>
          <w:r>
            <w:rPr>
              <w:rFonts w:ascii="arial" w:eastAsia="arial" w:hAnsi="arial" w:cs="arial"/>
              <w:sz w:val="20"/>
            </w:rPr>
            <w:t>southern california Democrats are getting out key talking points before election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pPr>
        </w:p>
      </w:tc>
    </w:tr>
    <w:tr>
      <w:tblPrEx>
        <w:tblW w:w="10080" w:type="dxa"/>
        <w:tblLayout w:type="fixed"/>
      </w:tblPrEx>
      <w:tc>
        <w:tcPr>
          <w:tcW w:w="10080" w:type="dxa"/>
        </w:tcPr>
        <w:p>
          <w:pPr>
            <w:pStyle w:val="Normal106"/>
            <w:spacing w:before="60" w:after="200"/>
            <w:jc w:val="center"/>
          </w:pPr>
          <w:r>
            <w:rPr>
              <w:rFonts w:ascii="arial" w:eastAsia="arial" w:hAnsi="arial" w:cs="arial"/>
              <w:sz w:val="20"/>
            </w:rPr>
            <w:t>Far Right Sacramento Judge Stops Ballot Initiative To Increase The Minimum Wage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pPr>
        </w:p>
      </w:tc>
    </w:tr>
    <w:tr>
      <w:tblPrEx>
        <w:tblW w:w="10080" w:type="dxa"/>
        <w:tblLayout w:type="fixed"/>
      </w:tblPrEx>
      <w:tc>
        <w:tcPr>
          <w:tcW w:w="10080" w:type="dxa"/>
        </w:tcPr>
        <w:p>
          <w:pPr>
            <w:pStyle w:val="Normal107"/>
            <w:spacing w:before="60" w:after="200"/>
            <w:jc w:val="center"/>
          </w:pPr>
          <w:r>
            <w:rPr>
              <w:rFonts w:ascii="arial" w:eastAsia="arial" w:hAnsi="arial" w:cs="arial"/>
              <w:sz w:val="20"/>
            </w:rPr>
            <w:t>California Secretary of State sued after $18 minimum wage fails to make November ballot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pPr>
        </w:p>
      </w:tc>
    </w:tr>
    <w:tr>
      <w:tblPrEx>
        <w:tblW w:w="10080" w:type="dxa"/>
        <w:tblLayout w:type="fixed"/>
      </w:tblPrEx>
      <w:tc>
        <w:tcPr>
          <w:tcW w:w="10080" w:type="dxa"/>
        </w:tcPr>
        <w:p>
          <w:pPr>
            <w:pStyle w:val="Normal108"/>
            <w:spacing w:before="60" w:after="200"/>
            <w:jc w:val="center"/>
          </w:pPr>
          <w:r>
            <w:rPr>
              <w:rFonts w:ascii="arial" w:eastAsia="arial" w:hAnsi="arial" w:cs="arial"/>
              <w:sz w:val="20"/>
            </w:rPr>
            <w:t>Protest in Fullerton following Supreme Court abortion rights reversal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pPr>
        </w:p>
      </w:tc>
    </w:tr>
    <w:tr>
      <w:tblPrEx>
        <w:tblW w:w="10080" w:type="dxa"/>
        <w:tblLayout w:type="fixed"/>
      </w:tblPrEx>
      <w:tc>
        <w:tcPr>
          <w:tcW w:w="10080" w:type="dxa"/>
        </w:tcPr>
        <w:p>
          <w:pPr>
            <w:pStyle w:val="Normal109"/>
            <w:spacing w:before="60" w:after="200"/>
            <w:jc w:val="center"/>
          </w:pPr>
          <w:r>
            <w:rPr>
              <w:rFonts w:ascii="arial" w:eastAsia="arial" w:hAnsi="arial" w:cs="arial"/>
              <w:sz w:val="20"/>
            </w:rPr>
            <w:t>Spitzer Reelected as Orange County DA; Supervisor Seats Head to Runoff</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pPr>
        </w:p>
      </w:tc>
    </w:tr>
    <w:tr>
      <w:tblPrEx>
        <w:tblW w:w="10080" w:type="dxa"/>
        <w:tblLayout w:type="fixed"/>
      </w:tblPrEx>
      <w:tc>
        <w:tcPr>
          <w:tcW w:w="10080" w:type="dxa"/>
        </w:tcPr>
        <w:p>
          <w:pPr>
            <w:pStyle w:val="Normal110"/>
            <w:spacing w:before="60" w:after="200"/>
            <w:jc w:val="center"/>
          </w:pPr>
          <w:r>
            <w:rPr>
              <w:rFonts w:ascii="arial" w:eastAsia="arial" w:hAnsi="arial" w:cs="arial"/>
              <w:sz w:val="20"/>
            </w:rPr>
            <w:t>Democrats’ fate lies in the nation’s political battlefield: Orange County</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pPr>
        </w:p>
      </w:tc>
    </w:tr>
    <w:tr>
      <w:tblPrEx>
        <w:tblW w:w="10080" w:type="dxa"/>
        <w:tblLayout w:type="fixed"/>
      </w:tblPrEx>
      <w:tc>
        <w:tcPr>
          <w:tcW w:w="10080" w:type="dxa"/>
        </w:tcPr>
        <w:p>
          <w:pPr>
            <w:pStyle w:val="Normal111"/>
            <w:spacing w:before="60" w:after="200"/>
            <w:jc w:val="center"/>
          </w:pPr>
          <w:r>
            <w:rPr>
              <w:rFonts w:ascii="arial" w:eastAsia="arial" w:hAnsi="arial" w:cs="arial"/>
              <w:sz w:val="20"/>
            </w:rPr>
            <w:t>Orange County seats key to Dems' grip on Congress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pPr>
        </w:p>
      </w:tc>
    </w:tr>
    <w:tr>
      <w:tblPrEx>
        <w:tblW w:w="10080" w:type="dxa"/>
        <w:tblLayout w:type="fixed"/>
      </w:tblPrEx>
      <w:tc>
        <w:tcPr>
          <w:tcW w:w="10080" w:type="dxa"/>
        </w:tcPr>
        <w:p>
          <w:pPr>
            <w:pStyle w:val="Normal112"/>
            <w:spacing w:before="60" w:after="200"/>
            <w:jc w:val="center"/>
          </w:pPr>
          <w:r>
            <w:rPr>
              <w:rFonts w:ascii="arial" w:eastAsia="arial" w:hAnsi="arial" w:cs="arial"/>
              <w:sz w:val="20"/>
            </w:rPr>
            <w:t>Politics; OC rates above average in electing women to office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pPr>
        </w:p>
      </w:tc>
    </w:tr>
    <w:tr>
      <w:tblPrEx>
        <w:tblW w:w="10080" w:type="dxa"/>
        <w:tblLayout w:type="fixed"/>
      </w:tblPrEx>
      <w:tc>
        <w:tcPr>
          <w:tcW w:w="10080" w:type="dxa"/>
        </w:tcPr>
        <w:p>
          <w:pPr>
            <w:pStyle w:val="Normal113"/>
            <w:spacing w:before="60" w:after="200"/>
            <w:jc w:val="center"/>
          </w:pPr>
          <w:r>
            <w:rPr>
              <w:rFonts w:ascii="arial" w:eastAsia="arial" w:hAnsi="arial" w:cs="arial"/>
              <w:sz w:val="20"/>
            </w:rPr>
            <w:t>Politics Orange County more likely to elect women to office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pPr>
        </w:p>
      </w:tc>
    </w:tr>
    <w:tr>
      <w:tblPrEx>
        <w:tblW w:w="10080" w:type="dxa"/>
        <w:tblLayout w:type="fixed"/>
      </w:tblPrEx>
      <w:tc>
        <w:tcPr>
          <w:tcW w:w="10080" w:type="dxa"/>
        </w:tcPr>
        <w:p>
          <w:pPr>
            <w:pStyle w:val="Normal114"/>
            <w:spacing w:before="60" w:after="200"/>
            <w:jc w:val="center"/>
          </w:pPr>
          <w:r>
            <w:rPr>
              <w:rFonts w:ascii="arial" w:eastAsia="arial" w:hAnsi="arial" w:cs="arial"/>
              <w:sz w:val="20"/>
            </w:rPr>
            <w:t>Justice Stephen Breyer announces retirement, President Joe Biden vows to nominate first Black woman to Supreme Court</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pPr>
        </w:p>
      </w:tc>
    </w:tr>
    <w:tr>
      <w:tblPrEx>
        <w:tblW w:w="10080" w:type="dxa"/>
        <w:tblLayout w:type="fixed"/>
      </w:tblPrEx>
      <w:tc>
        <w:tcPr>
          <w:tcW w:w="10080" w:type="dxa"/>
        </w:tcPr>
        <w:p>
          <w:pPr>
            <w:pStyle w:val="Normal115"/>
            <w:spacing w:before="60" w:after="200"/>
            <w:jc w:val="center"/>
          </w:pPr>
          <w:r>
            <w:rPr>
              <w:rFonts w:ascii="arial" w:eastAsia="arial" w:hAnsi="arial" w:cs="arial"/>
              <w:sz w:val="20"/>
            </w:rPr>
            <w:t>Democratic Club; New officers, directors installed</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pPr>
        </w:p>
      </w:tc>
    </w:tr>
    <w:tr>
      <w:tblPrEx>
        <w:tblW w:w="10080" w:type="dxa"/>
        <w:tblLayout w:type="fixed"/>
      </w:tblPrEx>
      <w:tc>
        <w:tcPr>
          <w:tcW w:w="10080" w:type="dxa"/>
        </w:tcPr>
        <w:p>
          <w:pPr>
            <w:pStyle w:val="Normal116"/>
            <w:spacing w:before="60" w:after="200"/>
            <w:jc w:val="center"/>
          </w:pPr>
          <w:r>
            <w:rPr>
              <w:rFonts w:ascii="arial" w:eastAsia="arial" w:hAnsi="arial" w:cs="arial"/>
              <w:sz w:val="20"/>
            </w:rPr>
            <w:t>Democratic Club OC Democratic Party officials to talk at Jan. 18 meeting</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pPr>
        </w:p>
      </w:tc>
    </w:tr>
    <w:tr>
      <w:tblPrEx>
        <w:tblW w:w="10080" w:type="dxa"/>
        <w:tblLayout w:type="fixed"/>
      </w:tblPrEx>
      <w:tc>
        <w:tcPr>
          <w:tcW w:w="10080" w:type="dxa"/>
        </w:tcPr>
        <w:p>
          <w:pPr>
            <w:pStyle w:val="Normal117"/>
            <w:spacing w:before="60" w:after="200"/>
            <w:jc w:val="center"/>
          </w:pPr>
          <w:r>
            <w:rPr>
              <w:rFonts w:ascii="arial" w:eastAsia="arial" w:hAnsi="arial" w:cs="arial"/>
              <w:sz w:val="20"/>
            </w:rPr>
            <w:t>Alan Lowenthal Leaving Congress Next Year, LB Democrat Says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pPr>
        </w:p>
      </w:tc>
    </w:tr>
    <w:tr>
      <w:tblPrEx>
        <w:tblW w:w="10080" w:type="dxa"/>
        <w:tblLayout w:type="fixed"/>
      </w:tblPrEx>
      <w:tc>
        <w:tcPr>
          <w:tcW w:w="10080" w:type="dxa"/>
        </w:tcPr>
        <w:p>
          <w:pPr>
            <w:pStyle w:val="Normal118"/>
            <w:spacing w:before="60" w:after="200"/>
            <w:jc w:val="center"/>
          </w:pPr>
          <w:r>
            <w:rPr>
              <w:rFonts w:ascii="arial" w:eastAsia="arial" w:hAnsi="arial" w:cs="arial"/>
              <w:sz w:val="20"/>
            </w:rPr>
            <w:t>Partidistas ocultos intentan ‘influir’ en la redistribución de distritos de California</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pPr>
        </w:p>
      </w:tc>
    </w:tr>
    <w:tr>
      <w:tblPrEx>
        <w:tblW w:w="10080" w:type="dxa"/>
        <w:tblLayout w:type="fixed"/>
      </w:tblPrEx>
      <w:tc>
        <w:tcPr>
          <w:tcW w:w="10080" w:type="dxa"/>
        </w:tcPr>
        <w:p>
          <w:pPr>
            <w:pStyle w:val="Normal119"/>
            <w:spacing w:before="60" w:after="200"/>
            <w:jc w:val="center"/>
          </w:pPr>
          <w:r>
            <w:rPr>
              <w:rFonts w:ascii="arial" w:eastAsia="arial" w:hAnsi="arial" w:cs="arial"/>
              <w:sz w:val="20"/>
            </w:rPr>
            <w:t>Hidden partisans try to influence California 's redistricting</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pPr>
        </w:p>
      </w:tc>
    </w:tr>
    <w:tr>
      <w:tblPrEx>
        <w:tblW w:w="10080" w:type="dxa"/>
        <w:tblLayout w:type="fixed"/>
      </w:tblPrEx>
      <w:tc>
        <w:tcPr>
          <w:tcW w:w="10080" w:type="dxa"/>
        </w:tcPr>
        <w:p>
          <w:pPr>
            <w:pStyle w:val="Normal120"/>
            <w:spacing w:before="60" w:after="200"/>
            <w:jc w:val="center"/>
          </w:pPr>
          <w:r>
            <w:rPr>
              <w:rFonts w:ascii="arial" w:eastAsia="arial" w:hAnsi="arial" w:cs="arial"/>
              <w:sz w:val="20"/>
            </w:rPr>
            <w:t>Between the lines: Hidden partisans try to influence California 's independent redistricting</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pPr>
        </w:p>
      </w:tc>
    </w:tr>
    <w:tr>
      <w:tblPrEx>
        <w:tblW w:w="10080" w:type="dxa"/>
        <w:tblLayout w:type="fixed"/>
      </w:tblPrEx>
      <w:tc>
        <w:tcPr>
          <w:tcW w:w="10080" w:type="dxa"/>
        </w:tcPr>
        <w:p>
          <w:pPr>
            <w:pStyle w:val="Normal121"/>
            <w:spacing w:before="60" w:after="200"/>
            <w:jc w:val="center"/>
          </w:pPr>
          <w:r>
            <w:rPr>
              <w:rFonts w:ascii="arial" w:eastAsia="arial" w:hAnsi="arial" w:cs="arial"/>
              <w:sz w:val="20"/>
            </w:rPr>
            <w:t>Entre lneas: Partidistas ocultos intentan influir en la redistribución independiente de distritos de California</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pPr>
        </w:p>
      </w:tc>
    </w:tr>
    <w:tr>
      <w:tblPrEx>
        <w:tblW w:w="10080" w:type="dxa"/>
        <w:tblLayout w:type="fixed"/>
      </w:tblPrEx>
      <w:tc>
        <w:tcPr>
          <w:tcW w:w="10080" w:type="dxa"/>
        </w:tcPr>
        <w:p>
          <w:pPr>
            <w:pStyle w:val="Normal122"/>
            <w:spacing w:before="60" w:after="200"/>
            <w:jc w:val="center"/>
          </w:pPr>
          <w:r>
            <w:rPr>
              <w:rFonts w:ascii="arial" w:eastAsia="arial" w:hAnsi="arial" w:cs="arial"/>
              <w:sz w:val="20"/>
            </w:rPr>
            <w:t>Entre líneas: Partidistas ocultos intentan influir en la redistribución independiente de distritos de California</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pPr>
        </w:p>
      </w:tc>
    </w:tr>
    <w:tr>
      <w:tblPrEx>
        <w:tblW w:w="10080" w:type="dxa"/>
        <w:tblLayout w:type="fixed"/>
      </w:tblPrEx>
      <w:tc>
        <w:tcPr>
          <w:tcW w:w="10080" w:type="dxa"/>
        </w:tcPr>
        <w:p>
          <w:pPr>
            <w:pStyle w:val="Normal123"/>
            <w:spacing w:before="60" w:after="200"/>
            <w:jc w:val="center"/>
          </w:pPr>
          <w:r>
            <w:rPr>
              <w:rFonts w:ascii="arial" w:eastAsia="arial" w:hAnsi="arial" w:cs="arial"/>
              <w:sz w:val="20"/>
            </w:rPr>
            <w:t>Look at how dramatically California changed - and where - in the 18 years since the last recall</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pPr>
        </w:p>
      </w:tc>
    </w:tr>
    <w:tr>
      <w:tblPrEx>
        <w:tblW w:w="10080" w:type="dxa"/>
        <w:tblLayout w:type="fixed"/>
      </w:tblPrEx>
      <w:tc>
        <w:tcPr>
          <w:tcW w:w="10080" w:type="dxa"/>
        </w:tcPr>
        <w:p>
          <w:pPr>
            <w:pStyle w:val="Normal124"/>
            <w:spacing w:before="60" w:after="200"/>
            <w:jc w:val="center"/>
          </w:pPr>
          <w:r>
            <w:rPr>
              <w:rFonts w:ascii="arial" w:eastAsia="arial" w:hAnsi="arial" w:cs="arial"/>
              <w:sz w:val="20"/>
            </w:rPr>
            <w:t>Vota 'No' a la destitución; nuestras vidas están en juego</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pPr>
        </w:p>
      </w:tc>
    </w:tr>
    <w:tr>
      <w:tblPrEx>
        <w:tblW w:w="10080" w:type="dxa"/>
        <w:tblLayout w:type="fixed"/>
      </w:tblPrEx>
      <w:tc>
        <w:tcPr>
          <w:tcW w:w="10080" w:type="dxa"/>
        </w:tcPr>
        <w:p>
          <w:pPr>
            <w:pStyle w:val="Normal125"/>
            <w:spacing w:before="60" w:after="200"/>
            <w:jc w:val="center"/>
          </w:pPr>
          <w:r>
            <w:rPr>
              <w:rFonts w:ascii="arial" w:eastAsia="arial" w:hAnsi="arial" w:cs="arial"/>
              <w:sz w:val="20"/>
            </w:rPr>
            <w:t>Letters; Ada Briceño on Newsom recall and so-called stunts[...]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pPr>
        </w:p>
      </w:tc>
    </w:tr>
    <w:tr>
      <w:tblPrEx>
        <w:tblW w:w="10080" w:type="dxa"/>
        <w:tblLayout w:type="fixed"/>
      </w:tblPrEx>
      <w:tc>
        <w:tcPr>
          <w:tcW w:w="10080" w:type="dxa"/>
        </w:tcPr>
        <w:p>
          <w:pPr>
            <w:pStyle w:val="Normal126"/>
            <w:spacing w:before="60" w:after="200"/>
            <w:jc w:val="center"/>
          </w:pPr>
          <w:r>
            <w:rPr>
              <w:rFonts w:ascii="arial" w:eastAsia="arial" w:hAnsi="arial" w:cs="arial"/>
              <w:sz w:val="20"/>
            </w:rPr>
            <w:t>Letters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pPr>
        </w:p>
      </w:tc>
    </w:tr>
    <w:tr>
      <w:tblPrEx>
        <w:tblW w:w="10080" w:type="dxa"/>
        <w:tblLayout w:type="fixed"/>
      </w:tblPrEx>
      <w:tc>
        <w:tcPr>
          <w:tcW w:w="10080" w:type="dxa"/>
        </w:tcPr>
        <w:p>
          <w:pPr>
            <w:pStyle w:val="Normal127"/>
            <w:spacing w:before="60" w:after="200"/>
            <w:jc w:val="center"/>
          </w:pPr>
          <w:r>
            <w:rPr>
              <w:rFonts w:ascii="arial" w:eastAsia="arial" w:hAnsi="arial" w:cs="arial"/>
              <w:sz w:val="20"/>
            </w:rPr>
            <w:t>No: Defeat the recall of Newsom, defend our state’s progress.; No: Defeat the recall of Newsom, defend our state’s progress.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pPr>
        </w:p>
      </w:tc>
    </w:tr>
    <w:tr>
      <w:tblPrEx>
        <w:tblW w:w="10080" w:type="dxa"/>
        <w:tblLayout w:type="fixed"/>
      </w:tblPrEx>
      <w:tc>
        <w:tcPr>
          <w:tcW w:w="10080" w:type="dxa"/>
        </w:tcPr>
        <w:p>
          <w:pPr>
            <w:pStyle w:val="Normal128"/>
            <w:spacing w:before="60" w:after="200"/>
            <w:jc w:val="center"/>
          </w:pPr>
          <w:r>
            <w:rPr>
              <w:rFonts w:ascii="arial" w:eastAsia="arial" w:hAnsi="arial" w:cs="arial"/>
              <w:sz w:val="20"/>
            </w:rPr>
            <w:t>After Donald Trump won the Presidency in 2016, many Californ[...] No: Defeat the recall of Newsom, defend our state’s progress.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pPr>
        </w:p>
      </w:tc>
    </w:tr>
    <w:tr>
      <w:tblPrEx>
        <w:tblW w:w="10080" w:type="dxa"/>
        <w:tblLayout w:type="fixed"/>
      </w:tblPrEx>
      <w:tc>
        <w:tcPr>
          <w:tcW w:w="10080" w:type="dxa"/>
        </w:tcPr>
        <w:p>
          <w:pPr>
            <w:pStyle w:val="Normal129"/>
            <w:spacing w:before="60" w:after="200"/>
            <w:jc w:val="center"/>
          </w:pPr>
          <w:r>
            <w:rPr>
              <w:rFonts w:ascii="arial" w:eastAsia="arial" w:hAnsi="arial" w:cs="arial"/>
              <w:sz w:val="20"/>
            </w:rPr>
            <w:t>orange county Local elections getting partisan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pPr>
        </w:p>
      </w:tc>
    </w:tr>
    <w:tr>
      <w:tblPrEx>
        <w:tblW w:w="10080" w:type="dxa"/>
        <w:tblLayout w:type="fixed"/>
      </w:tblPrEx>
      <w:tc>
        <w:tcPr>
          <w:tcW w:w="10080" w:type="dxa"/>
        </w:tcPr>
        <w:p>
          <w:pPr>
            <w:pStyle w:val="Normal130"/>
            <w:spacing w:before="60" w:after="200"/>
            <w:jc w:val="center"/>
          </w:pPr>
          <w:r>
            <w:rPr>
              <w:rFonts w:ascii="arial" w:eastAsia="arial" w:hAnsi="arial" w:cs="arial"/>
              <w:sz w:val="20"/>
            </w:rPr>
            <w:t>California; Hospitality workers celebrate new law</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pP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CALIFORNIA Hospitality workers celebrate right to return to work</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pPr>
        </w:p>
      </w:tc>
    </w:tr>
    <w:tr>
      <w:tblPrEx>
        <w:tblW w:w="10080" w:type="dxa"/>
        <w:tblLayout w:type="fixed"/>
      </w:tblPrEx>
      <w:tc>
        <w:tcPr>
          <w:tcW w:w="10080" w:type="dxa"/>
        </w:tcPr>
        <w:p>
          <w:pPr>
            <w:pStyle w:val="Normal132"/>
            <w:spacing w:before="60" w:after="200"/>
            <w:jc w:val="center"/>
          </w:pPr>
          <w:r>
            <w:rPr>
              <w:rFonts w:ascii="arial" w:eastAsia="arial" w:hAnsi="arial" w:cs="arial"/>
              <w:sz w:val="20"/>
            </w:rPr>
            <w:t>Hospitality workers celebrate right to return to work</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pPr>
        </w:p>
      </w:tc>
    </w:tr>
    <w:tr>
      <w:tblPrEx>
        <w:tblW w:w="10080" w:type="dxa"/>
        <w:tblLayout w:type="fixed"/>
      </w:tblPrEx>
      <w:tc>
        <w:tcPr>
          <w:tcW w:w="10080" w:type="dxa"/>
        </w:tcPr>
        <w:p>
          <w:pPr>
            <w:pStyle w:val="Normal133"/>
            <w:spacing w:before="60" w:after="200"/>
            <w:jc w:val="center"/>
          </w:pPr>
          <w:r>
            <w:rPr>
              <w:rFonts w:ascii="arial" w:eastAsia="arial" w:hAnsi="arial" w:cs="arial"/>
              <w:sz w:val="20"/>
            </w:rPr>
            <w:t>Los trabajadores de la hostelería celebran el derecho a regresar al trabajo</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pPr>
        </w:p>
      </w:tc>
    </w:tr>
    <w:tr>
      <w:tblPrEx>
        <w:tblW w:w="10080" w:type="dxa"/>
        <w:tblLayout w:type="fixed"/>
      </w:tblPrEx>
      <w:tc>
        <w:tcPr>
          <w:tcW w:w="10080" w:type="dxa"/>
        </w:tcPr>
        <w:p>
          <w:pPr>
            <w:pStyle w:val="Normal134"/>
            <w:spacing w:before="60" w:after="200"/>
            <w:jc w:val="center"/>
          </w:pPr>
          <w:r>
            <w:rPr>
              <w:rFonts w:ascii="arial" w:eastAsia="arial" w:hAnsi="arial" w:cs="arial"/>
              <w:sz w:val="20"/>
            </w:rPr>
            <w:t>Los trabajadores de la hostelera celebran el derecho a regresar al trabajo</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pPr>
        </w:p>
      </w:tc>
    </w:tr>
    <w:tr>
      <w:tblPrEx>
        <w:tblW w:w="10080" w:type="dxa"/>
        <w:tblLayout w:type="fixed"/>
      </w:tblPrEx>
      <w:tc>
        <w:tcPr>
          <w:tcW w:w="10080" w:type="dxa"/>
        </w:tcPr>
        <w:p>
          <w:pPr>
            <w:pStyle w:val="Normal135"/>
            <w:spacing w:before="60" w:after="200"/>
            <w:jc w:val="center"/>
          </w:pPr>
          <w:r>
            <w:rPr>
              <w:rFonts w:ascii="arial" w:eastAsia="arial" w:hAnsi="arial" w:cs="arial"/>
              <w:sz w:val="20"/>
            </w:rPr>
            <w:t>Newsomgets solidbackingof Dems State party pledges unityat 4-day virtual convention California Democrats stay on message in opposing Newsom recall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pPr>
        </w:p>
      </w:tc>
    </w:tr>
    <w:tr>
      <w:tblPrEx>
        <w:tblW w:w="10080" w:type="dxa"/>
        <w:tblLayout w:type="fixed"/>
      </w:tblPrEx>
      <w:tc>
        <w:tcPr>
          <w:tcW w:w="10080" w:type="dxa"/>
        </w:tcPr>
        <w:p>
          <w:pPr>
            <w:pStyle w:val="Normal136"/>
            <w:spacing w:before="60" w:after="200"/>
            <w:jc w:val="center"/>
          </w:pPr>
          <w:r>
            <w:rPr>
              <w:rFonts w:ascii="arial" w:eastAsia="arial" w:hAnsi="arial" w:cs="arial"/>
              <w:sz w:val="20"/>
            </w:rPr>
            <w:t>California Democrats stay on message in opposing Newsom recall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pPr>
        </w:p>
      </w:tc>
    </w:tr>
    <w:tr>
      <w:tblPrEx>
        <w:tblW w:w="10080" w:type="dxa"/>
        <w:tblLayout w:type="fixed"/>
      </w:tblPrEx>
      <w:tc>
        <w:tcPr>
          <w:tcW w:w="10080" w:type="dxa"/>
        </w:tcPr>
        <w:p>
          <w:pPr>
            <w:pStyle w:val="Normal137"/>
            <w:spacing w:before="60" w:after="200"/>
            <w:jc w:val="center"/>
          </w:pPr>
          <w:r>
            <w:rPr>
              <w:rFonts w:ascii="arial" w:eastAsia="arial" w:hAnsi="arial" w:cs="arial"/>
              <w:sz w:val="20"/>
            </w:rPr>
            <w:t>Newsom firma la protección a los empleados que perdieron su trabajo por la pandemia</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pPr>
        </w:p>
      </w:tc>
    </w:tr>
    <w:tr>
      <w:tblPrEx>
        <w:tblW w:w="10080" w:type="dxa"/>
        <w:tblLayout w:type="fixed"/>
      </w:tblPrEx>
      <w:tc>
        <w:tcPr>
          <w:tcW w:w="10080" w:type="dxa"/>
        </w:tcPr>
        <w:p>
          <w:pPr>
            <w:pStyle w:val="Normal138"/>
            <w:spacing w:before="60" w:after="200"/>
            <w:jc w:val="center"/>
          </w:pPr>
          <w:r>
            <w:rPr>
              <w:rFonts w:ascii="arial" w:eastAsia="arial" w:hAnsi="arial" w:cs="arial"/>
              <w:sz w:val="20"/>
            </w:rPr>
            <w:t>injustice Workplace abuses at SoCal MWD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pPr>
        </w:p>
      </w:tc>
    </w:tr>
    <w:tr>
      <w:tblPrEx>
        <w:tblW w:w="10080" w:type="dxa"/>
        <w:tblLayout w:type="fixed"/>
      </w:tblPrEx>
      <w:tc>
        <w:tcPr>
          <w:tcW w:w="10080" w:type="dxa"/>
        </w:tcPr>
        <w:p>
          <w:pPr>
            <w:pStyle w:val="Normal139"/>
            <w:spacing w:before="60" w:after="200"/>
            <w:jc w:val="center"/>
          </w:pPr>
          <w:r>
            <w:rPr>
              <w:rFonts w:ascii="arial" w:eastAsia="arial" w:hAnsi="arial" w:cs="arial"/>
              <w:sz w:val="20"/>
            </w:rPr>
            <w:t>Orange County Ex-prosecutor to challenge da</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pPr>
        </w:p>
      </w:tc>
    </w:tr>
    <w:tr>
      <w:tblPrEx>
        <w:tblW w:w="10080" w:type="dxa"/>
        <w:tblLayout w:type="fixed"/>
      </w:tblPrEx>
      <w:tc>
        <w:tcPr>
          <w:tcW w:w="10080" w:type="dxa"/>
        </w:tcPr>
        <w:p>
          <w:pPr>
            <w:pStyle w:val="Normal140"/>
            <w:spacing w:before="60" w:after="200"/>
            <w:jc w:val="center"/>
          </w:pPr>
          <w:r>
            <w:rPr>
              <w:rFonts w:ascii="arial" w:eastAsia="arial" w:hAnsi="arial" w:cs="arial"/>
              <w:sz w:val="20"/>
            </w:rPr>
            <w:t>Orange County Hardin set to challenge Spitzer in DA election</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pPr>
        </w:p>
      </w:tc>
    </w:tr>
    <w:tr>
      <w:tblPrEx>
        <w:tblW w:w="10080" w:type="dxa"/>
        <w:tblLayout w:type="fixed"/>
      </w:tblPrEx>
      <w:tc>
        <w:tcPr>
          <w:tcW w:w="10080" w:type="dxa"/>
        </w:tcPr>
        <w:p>
          <w:pPr>
            <w:pStyle w:val="Normal141"/>
            <w:spacing w:before="60" w:after="200"/>
            <w:jc w:val="center"/>
          </w:pPr>
          <w:r>
            <w:rPr>
              <w:rFonts w:ascii="arial" w:eastAsia="arial" w:hAnsi="arial" w:cs="arial"/>
              <w:sz w:val="20"/>
            </w:rPr>
            <w:t>Attorney Announces Campaign to Unseat OCDA Spitzer</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pPr>
        </w:p>
      </w:tc>
    </w:tr>
    <w:tr>
      <w:tblPrEx>
        <w:tblW w:w="10080" w:type="dxa"/>
        <w:tblLayout w:type="fixed"/>
      </w:tblPrEx>
      <w:tc>
        <w:tcPr>
          <w:tcW w:w="10080" w:type="dxa"/>
        </w:tcPr>
        <w:p>
          <w:pPr>
            <w:pStyle w:val="Normal142"/>
            <w:spacing w:before="60" w:after="200"/>
            <w:jc w:val="center"/>
          </w:pPr>
          <w:r>
            <w:rPr>
              <w:rFonts w:ascii="arial" w:eastAsia="arial" w:hAnsi="arial" w:cs="arial"/>
              <w:sz w:val="20"/>
            </w:rPr>
            <w:t>Foley Pulls Out to Big Lead in Supervisor Election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pPr>
        </w:p>
      </w:tc>
    </w:tr>
    <w:tr>
      <w:tblPrEx>
        <w:tblW w:w="10080" w:type="dxa"/>
        <w:tblLayout w:type="fixed"/>
      </w:tblPrEx>
      <w:tc>
        <w:tcPr>
          <w:tcW w:w="10080" w:type="dxa"/>
        </w:tcPr>
        <w:p>
          <w:pPr>
            <w:pStyle w:val="Normal143"/>
            <w:spacing w:before="60" w:after="200"/>
            <w:jc w:val="center"/>
          </w:pPr>
          <w:r>
            <w:rPr>
              <w:rFonts w:ascii="arial" w:eastAsia="arial" w:hAnsi="arial" w:cs="arial"/>
              <w:sz w:val="20"/>
            </w:rPr>
            <w:t>Voters Head to Polls to Election New OC Supervisor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pP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Orange County Katrina Foley is the leader OC needs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pPr>
        </w:p>
      </w:tc>
    </w:tr>
    <w:tr>
      <w:tblPrEx>
        <w:tblW w:w="10080" w:type="dxa"/>
        <w:tblLayout w:type="fixed"/>
      </w:tblPrEx>
      <w:tc>
        <w:tcPr>
          <w:tcW w:w="10080" w:type="dxa"/>
        </w:tcPr>
        <w:p>
          <w:pPr>
            <w:pStyle w:val="Normal145"/>
            <w:spacing w:before="60" w:after="200"/>
            <w:jc w:val="center"/>
          </w:pPr>
          <w:r>
            <w:rPr>
              <w:rFonts w:ascii="arial" w:eastAsia="arial" w:hAnsi="arial" w:cs="arial"/>
              <w:sz w:val="20"/>
            </w:rPr>
            <w:t>On paper, 54-year-old David Doss of Huntington Beach has bee[...] Departure: More than 14,000 Southland Republicans have exited party since Jan. 6</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pP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Departure: More than 14,000 Southland Republicans have exited party since Jan. 6 Departure: More than 14,000 Southland Republicans have exited party since Jan. ....</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pPr>
        </w:p>
      </w:tc>
    </w:tr>
    <w:tr>
      <w:tblPrEx>
        <w:tblW w:w="10080" w:type="dxa"/>
        <w:tblLayout w:type="fixed"/>
      </w:tblPrEx>
      <w:tc>
        <w:tcPr>
          <w:tcW w:w="10080" w:type="dxa"/>
        </w:tcPr>
        <w:p>
          <w:pPr>
            <w:pStyle w:val="Normal147"/>
            <w:spacing w:before="60" w:after="200"/>
            <w:jc w:val="center"/>
          </w:pPr>
          <w:r>
            <w:rPr>
              <w:rFonts w:ascii="arial" w:eastAsia="arial" w:hAnsi="arial" w:cs="arial"/>
              <w:sz w:val="20"/>
            </w:rPr>
            <w:t>'Everywhere you look, people are infected': Covid's toll on California Latinos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pPr>
        </w:p>
      </w:tc>
    </w:tr>
    <w:tr>
      <w:tblPrEx>
        <w:tblW w:w="10080" w:type="dxa"/>
        <w:tblLayout w:type="fixed"/>
      </w:tblPrEx>
      <w:tc>
        <w:tcPr>
          <w:tcW w:w="10080" w:type="dxa"/>
        </w:tcPr>
        <w:p>
          <w:pPr>
            <w:pStyle w:val="Normal148"/>
            <w:spacing w:before="60" w:after="200"/>
            <w:jc w:val="center"/>
          </w:pPr>
          <w:r>
            <w:rPr>
              <w:rFonts w:ascii="arial" w:eastAsia="arial" w:hAnsi="arial" w:cs="arial"/>
              <w:sz w:val="20"/>
            </w:rPr>
            <w:t>Politics Democrats will keep winning in OC</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pPr>
        </w:p>
      </w:tc>
    </w:tr>
    <w:tr>
      <w:tblPrEx>
        <w:tblW w:w="10080" w:type="dxa"/>
        <w:tblLayout w:type="fixed"/>
      </w:tblPrEx>
      <w:tc>
        <w:tcPr>
          <w:tcW w:w="10080" w:type="dxa"/>
        </w:tcPr>
        <w:p>
          <w:pPr>
            <w:pStyle w:val="Normal149"/>
            <w:spacing w:before="60" w:after="200"/>
            <w:jc w:val="center"/>
          </w:pPr>
          <w:r>
            <w:rPr>
              <w:rFonts w:ascii="arial" w:eastAsia="arial" w:hAnsi="arial" w:cs="arial"/>
              <w:sz w:val="20"/>
            </w:rPr>
            <w:t>Most Influential 2020</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pPr>
        </w:p>
      </w:tc>
    </w:tr>
    <w:tr>
      <w:tblPrEx>
        <w:tblW w:w="10080" w:type="dxa"/>
        <w:tblLayout w:type="fixed"/>
      </w:tblPrEx>
      <w:tc>
        <w:tcPr>
          <w:tcW w:w="10080" w:type="dxa"/>
        </w:tcPr>
        <w:p>
          <w:pPr>
            <w:pStyle w:val="Normal150"/>
            <w:spacing w:before="60" w:after="200"/>
            <w:jc w:val="center"/>
          </w:pPr>
          <w:r>
            <w:rPr>
              <w:rFonts w:ascii="arial" w:eastAsia="arial" w:hAnsi="arial" w:cs="arial"/>
              <w:sz w:val="20"/>
            </w:rPr>
            <w:t>Do state's hotel workers deserve job security? AB 3216 aims to ensure employees who amass seniority are retained</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pP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Masks outnumber mouse ears at Downtown Disney Reopened shops draw crowd, but there's no escaping reality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pPr>
        </w:p>
      </w:tc>
    </w:tr>
    <w:tr>
      <w:tblPrEx>
        <w:tblW w:w="10080" w:type="dxa"/>
        <w:tblLayout w:type="fixed"/>
      </w:tblPrEx>
      <w:tc>
        <w:tcPr>
          <w:tcW w:w="10080" w:type="dxa"/>
        </w:tcPr>
        <w:p>
          <w:pPr>
            <w:pStyle w:val="Normal152"/>
            <w:spacing w:before="60" w:after="200"/>
            <w:jc w:val="center"/>
          </w:pPr>
          <w:r>
            <w:rPr>
              <w:rFonts w:ascii="arial" w:eastAsia="arial" w:hAnsi="arial" w:cs="arial"/>
              <w:sz w:val="20"/>
            </w:rPr>
            <w:t>Not even John Wayne is safe</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pP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Workers, supporters demand stronger safety protocols from Fountain Valley Regional Hospital</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pPr>
        </w:p>
      </w:tc>
    </w:tr>
    <w:tr>
      <w:tblPrEx>
        <w:tblW w:w="10080" w:type="dxa"/>
        <w:tblLayout w:type="fixed"/>
      </w:tblPrEx>
      <w:tc>
        <w:tcPr>
          <w:tcW w:w="10080" w:type="dxa"/>
        </w:tcPr>
        <w:p>
          <w:pPr>
            <w:pStyle w:val="Normal154"/>
            <w:spacing w:before="60" w:after="200"/>
            <w:jc w:val="center"/>
          </w:pPr>
          <w:r>
            <w:rPr>
              <w:rFonts w:ascii="arial" w:eastAsia="arial" w:hAnsi="arial" w:cs="arial"/>
              <w:sz w:val="20"/>
            </w:rPr>
            <w:t>Proposition 21! - California Rent Control Ballot Measure Now Heads to Voters in November as Campaign Rolls Out 200+ Endorsements California Secretary of State A....</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pPr>
        </w:p>
      </w:tc>
    </w:tr>
    <w:tr>
      <w:tblPrEx>
        <w:tblW w:w="10080" w:type="dxa"/>
        <w:tblLayout w:type="fixed"/>
      </w:tblPrEx>
      <w:tc>
        <w:tcPr>
          <w:tcW w:w="10080" w:type="dxa"/>
        </w:tcPr>
        <w:p>
          <w:pPr>
            <w:pStyle w:val="Normal155"/>
            <w:spacing w:before="60" w:after="200"/>
            <w:jc w:val="center"/>
          </w:pPr>
          <w:r>
            <w:rPr>
              <w:rFonts w:ascii="arial" w:eastAsia="arial" w:hAnsi="arial" w:cs="arial"/>
              <w:sz w:val="20"/>
            </w:rPr>
            <w:t>orange county Fight over John Wayne Airport name heats up</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pPr>
        </w:p>
      </w:tc>
    </w:tr>
    <w:tr>
      <w:tblPrEx>
        <w:tblW w:w="10080" w:type="dxa"/>
        <w:tblLayout w:type="fixed"/>
      </w:tblPrEx>
      <w:tc>
        <w:tcPr>
          <w:tcW w:w="10080" w:type="dxa"/>
        </w:tcPr>
        <w:p>
          <w:pPr>
            <w:pStyle w:val="Normal156"/>
            <w:spacing w:before="60" w:after="200"/>
            <w:jc w:val="center"/>
          </w:pPr>
          <w:r>
            <w:rPr>
              <w:rFonts w:ascii="arial" w:eastAsia="arial" w:hAnsi="arial" w:cs="arial"/>
              <w:sz w:val="20"/>
            </w:rPr>
            <w:t>CITY &amp; STATE A push to rename airport Democrats renew call for O.C. supervisors to drop John Wayne, citing his racist views.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pPr>
        </w:p>
      </w:tc>
    </w:tr>
    <w:tr>
      <w:tblPrEx>
        <w:tblW w:w="10080" w:type="dxa"/>
        <w:tblLayout w:type="fixed"/>
      </w:tblPrEx>
      <w:tc>
        <w:tcPr>
          <w:tcW w:w="10080" w:type="dxa"/>
        </w:tcPr>
        <w:p>
          <w:pPr>
            <w:pStyle w:val="Normal157"/>
            <w:spacing w:before="60" w:after="200"/>
            <w:jc w:val="center"/>
          </w:pPr>
          <w:r>
            <w:rPr>
              <w:rFonts w:ascii="arial" w:eastAsia="arial" w:hAnsi="arial" w:cs="arial"/>
              <w:sz w:val="20"/>
            </w:rPr>
            <w:t>Rename John Wayne Airport because of actor's racist comments, California Democrats say</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pPr>
        </w:p>
      </w:tc>
    </w:tr>
    <w:tr>
      <w:tblPrEx>
        <w:tblW w:w="10080" w:type="dxa"/>
        <w:tblLayout w:type="fixed"/>
      </w:tblPrEx>
      <w:tc>
        <w:tcPr>
          <w:tcW w:w="10080" w:type="dxa"/>
        </w:tcPr>
        <w:p>
          <w:pPr>
            <w:pStyle w:val="Normal158"/>
            <w:spacing w:before="60" w:after="200"/>
            <w:jc w:val="center"/>
          </w:pPr>
          <w:r>
            <w:rPr>
              <w:rFonts w:ascii="arial" w:eastAsia="arial" w:hAnsi="arial" w:cs="arial"/>
              <w:sz w:val="20"/>
            </w:rPr>
            <w:t>Orange County Dems target ‘Duke’ Wayne’s legacy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pPr>
        </w:p>
      </w:tc>
    </w:tr>
    <w:tr>
      <w:tblPrEx>
        <w:tblW w:w="10080" w:type="dxa"/>
        <w:tblLayout w:type="fixed"/>
      </w:tblPrEx>
      <w:tc>
        <w:tcPr>
          <w:tcW w:w="10080" w:type="dxa"/>
        </w:tcPr>
        <w:p>
          <w:pPr>
            <w:pStyle w:val="Normal159"/>
            <w:spacing w:before="60" w:after="200"/>
            <w:jc w:val="center"/>
          </w:pPr>
          <w:r>
            <w:rPr>
              <w:rFonts w:ascii="arial" w:eastAsia="arial" w:hAnsi="arial" w:cs="arial"/>
              <w:sz w:val="20"/>
            </w:rPr>
            <w:t>Democrats Pass Resolution To Rename John Wayne Airport, Say He Was 'Racist, Bigoted'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pPr>
        </w:p>
      </w:tc>
    </w:tr>
    <w:tr>
      <w:tblPrEx>
        <w:tblW w:w="10080" w:type="dxa"/>
        <w:tblLayout w:type="fixed"/>
      </w:tblPrEx>
      <w:tc>
        <w:tcPr>
          <w:tcW w:w="10080" w:type="dxa"/>
        </w:tcPr>
        <w:p>
          <w:pPr>
            <w:pStyle w:val="Normal160"/>
            <w:spacing w:before="60" w:after="200"/>
            <w:jc w:val="center"/>
          </w:pPr>
          <w:r>
            <w:rPr>
              <w:rFonts w:ascii="arial" w:eastAsia="arial" w:hAnsi="arial" w:cs="arial"/>
              <w:sz w:val="20"/>
            </w:rPr>
            <w:t>John Wayne's Name May Be Stripped From Airport for White Supremacy Remarks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pPr>
        </w:p>
      </w:tc>
    </w:tr>
    <w:tr>
      <w:tblPrEx>
        <w:tblW w:w="10080" w:type="dxa"/>
        <w:tblLayout w:type="fixed"/>
      </w:tblPrEx>
      <w:tc>
        <w:tcPr>
          <w:tcW w:w="10080" w:type="dxa"/>
        </w:tcPr>
        <w:p>
          <w:pPr>
            <w:pStyle w:val="Normal161"/>
            <w:spacing w:before="60" w:after="200"/>
            <w:jc w:val="center"/>
          </w:pPr>
          <w:r>
            <w:rPr>
              <w:rFonts w:ascii="arial" w:eastAsia="arial" w:hAnsi="arial" w:cs="arial"/>
              <w:sz w:val="20"/>
            </w:rPr>
            <w:t>Black Lives Matter We’re called on to act for Black lives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pPr>
        </w:p>
      </w:tc>
    </w:tr>
    <w:tr>
      <w:tblPrEx>
        <w:tblW w:w="10080" w:type="dxa"/>
        <w:tblLayout w:type="fixed"/>
      </w:tblPrEx>
      <w:tc>
        <w:tcPr>
          <w:tcW w:w="10080" w:type="dxa"/>
        </w:tcPr>
        <w:p>
          <w:pPr>
            <w:pStyle w:val="Normal162"/>
            <w:spacing w:before="60" w:after="200"/>
            <w:jc w:val="center"/>
          </w:pPr>
          <w:r>
            <w:rPr>
              <w:rFonts w:ascii="arial" w:eastAsia="arial" w:hAnsi="arial" w:cs="arial"/>
              <w:sz w:val="20"/>
            </w:rPr>
            <w:t>Empleados y visitantes preocupados por la reapertura de Disneyland Empleados sindicalizados negocian con la empresa sobre mejores protecciones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pPr>
        </w:p>
      </w:tc>
    </w:tr>
    <w:tr>
      <w:tblPrEx>
        <w:tblW w:w="10080" w:type="dxa"/>
        <w:tblLayout w:type="fixed"/>
      </w:tblPrEx>
      <w:tc>
        <w:tcPr>
          <w:tcW w:w="10080" w:type="dxa"/>
        </w:tcPr>
        <w:p>
          <w:pPr>
            <w:pStyle w:val="Normal163"/>
            <w:spacing w:before="60" w:after="200"/>
            <w:jc w:val="center"/>
          </w:pPr>
          <w:r>
            <w:rPr>
              <w:rFonts w:ascii="arial" w:eastAsia="arial" w:hAnsi="arial" w:cs="arial"/>
              <w:sz w:val="20"/>
            </w:rPr>
            <w:t>politics Dems push for police reform</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pPr>
        </w:p>
      </w:tc>
    </w:tr>
    <w:tr>
      <w:tblPrEx>
        <w:tblW w:w="10080" w:type="dxa"/>
        <w:tblLayout w:type="fixed"/>
      </w:tblPrEx>
      <w:tc>
        <w:tcPr>
          <w:tcW w:w="10080" w:type="dxa"/>
        </w:tcPr>
        <w:p>
          <w:pPr>
            <w:pStyle w:val="Normal164"/>
            <w:spacing w:before="60" w:after="200"/>
            <w:jc w:val="center"/>
          </w:pPr>
          <w:r>
            <w:rPr>
              <w:rFonts w:ascii="arial" w:eastAsia="arial" w:hAnsi="arial" w:cs="arial"/>
              <w:sz w:val="20"/>
            </w:rPr>
            <w:t>Politics Vice chair is given the boot</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pPr>
        </w:p>
      </w:tc>
    </w:tr>
    <w:tr>
      <w:tblPrEx>
        <w:tblW w:w="10080" w:type="dxa"/>
        <w:tblLayout w:type="fixed"/>
      </w:tblPrEx>
      <w:tc>
        <w:tcPr>
          <w:tcW w:w="10080" w:type="dxa"/>
        </w:tcPr>
        <w:p>
          <w:pPr>
            <w:pStyle w:val="Normal165"/>
            <w:spacing w:before="60" w:after="200"/>
            <w:jc w:val="center"/>
          </w:pPr>
          <w:r>
            <w:rPr>
              <w:rFonts w:ascii="arial" w:eastAsia="arial" w:hAnsi="arial" w:cs="arial"/>
              <w:sz w:val="20"/>
            </w:rPr>
            <w:t>Politics Ballot handoff law still debated</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pPr>
        </w:p>
      </w:tc>
    </w:tr>
    <w:tr>
      <w:tblPrEx>
        <w:tblW w:w="10080" w:type="dxa"/>
        <w:tblLayout w:type="fixed"/>
      </w:tblPrEx>
      <w:tc>
        <w:tcPr>
          <w:tcW w:w="10080" w:type="dxa"/>
        </w:tcPr>
        <w:p>
          <w:pPr>
            <w:pStyle w:val="Normal166"/>
            <w:spacing w:before="60" w:after="200"/>
            <w:jc w:val="center"/>
          </w:pPr>
          <w:r>
            <w:rPr>
              <w:rFonts w:ascii="arial" w:eastAsia="arial" w:hAnsi="arial" w:cs="arial"/>
              <w:sz w:val="20"/>
            </w:rPr>
            <w:t>Democratic club Party’s county chair to speak at March 17 meeting</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pPr>
        </w:p>
      </w:tc>
    </w:tr>
    <w:tr>
      <w:tblPrEx>
        <w:tblW w:w="10080" w:type="dxa"/>
        <w:tblLayout w:type="fixed"/>
      </w:tblPrEx>
      <w:tc>
        <w:tcPr>
          <w:tcW w:w="10080" w:type="dxa"/>
        </w:tcPr>
        <w:p>
          <w:pPr>
            <w:pStyle w:val="Normal167"/>
            <w:spacing w:before="60" w:after="200"/>
            <w:jc w:val="center"/>
          </w:pPr>
          <w:r>
            <w:rPr>
              <w:rFonts w:ascii="arial" w:eastAsia="arial" w:hAnsi="arial" w:cs="arial"/>
              <w:sz w:val="20"/>
            </w:rPr>
            <w:t>Democratic Club; County’s party chair to speak March 17</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pPr>
        </w:p>
      </w:tc>
    </w:tr>
    <w:tr>
      <w:tblPrEx>
        <w:tblW w:w="10080" w:type="dxa"/>
        <w:tblLayout w:type="fixed"/>
      </w:tblPrEx>
      <w:tc>
        <w:tcPr>
          <w:tcW w:w="10080" w:type="dxa"/>
        </w:tcPr>
        <w:p>
          <w:pPr>
            <w:pStyle w:val="Normal168"/>
            <w:spacing w:before="60" w:after="200"/>
            <w:jc w:val="center"/>
          </w:pPr>
          <w:r>
            <w:rPr>
              <w:rFonts w:ascii="arial" w:eastAsia="arial" w:hAnsi="arial" w:cs="arial"/>
              <w:sz w:val="20"/>
            </w:rPr>
            <w:t>New Voting System, New Democratic Edge in Orange County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pPr>
        </w:p>
      </w:tc>
    </w:tr>
    <w:tr>
      <w:tblPrEx>
        <w:tblW w:w="10080" w:type="dxa"/>
        <w:tblLayout w:type="fixed"/>
      </w:tblPrEx>
      <w:tc>
        <w:tcPr>
          <w:tcW w:w="10080" w:type="dxa"/>
        </w:tcPr>
        <w:p>
          <w:pPr>
            <w:pStyle w:val="Normal169"/>
            <w:spacing w:before="60" w:after="200"/>
            <w:jc w:val="center"/>
          </w:pPr>
          <w:r>
            <w:rPr>
              <w:rFonts w:ascii="arial" w:eastAsia="arial" w:hAnsi="arial" w:cs="arial"/>
              <w:sz w:val="20"/>
            </w:rPr>
            <w:t>Vote-by-Mail Turnout Continues to Rise in OC</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pPr>
        </w:p>
      </w:tc>
    </w:tr>
    <w:tr>
      <w:tblPrEx>
        <w:tblW w:w="10080" w:type="dxa"/>
        <w:tblLayout w:type="fixed"/>
      </w:tblPrEx>
      <w:tc>
        <w:tcPr>
          <w:tcW w:w="10080" w:type="dxa"/>
        </w:tcPr>
        <w:p>
          <w:pPr>
            <w:pStyle w:val="Normal170"/>
            <w:spacing w:before="60" w:after="200"/>
            <w:jc w:val="center"/>
          </w:pPr>
          <w:r>
            <w:rPr>
              <w:rFonts w:ascii="arial" w:eastAsia="arial" w:hAnsi="arial" w:cs="arial"/>
              <w:sz w:val="20"/>
            </w:rPr>
            <w:t>Rivals rip ‘socialist’ Bernie Sanders. Do Democrats share their fear?</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pPr>
        </w:p>
      </w:tc>
    </w:tr>
    <w:tr>
      <w:tblPrEx>
        <w:tblW w:w="10080" w:type="dxa"/>
        <w:tblLayout w:type="fixed"/>
      </w:tblPrEx>
      <w:tc>
        <w:tcPr>
          <w:tcW w:w="10080" w:type="dxa"/>
        </w:tcPr>
        <w:p>
          <w:pPr>
            <w:pStyle w:val="Normal171"/>
            <w:spacing w:before="60" w:after="200"/>
            <w:jc w:val="center"/>
          </w:pPr>
          <w:r>
            <w:rPr>
              <w:rFonts w:ascii="arial" w:eastAsia="arial" w:hAnsi="arial" w:cs="arial"/>
              <w:sz w:val="20"/>
            </w:rPr>
            <w:t>Dem rivals rip Sanders socialism, but party split Campaign 2020 Rivals rip  socialist  Bernie Sanders. Do Democrats share their fear?</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pPr>
        </w:p>
      </w:tc>
    </w:tr>
    <w:tr>
      <w:tblPrEx>
        <w:tblW w:w="10080" w:type="dxa"/>
        <w:tblLayout w:type="fixed"/>
      </w:tblPrEx>
      <w:tc>
        <w:tcPr>
          <w:tcW w:w="10080" w:type="dxa"/>
        </w:tcPr>
        <w:p>
          <w:pPr>
            <w:pStyle w:val="Normal172"/>
            <w:spacing w:before="60" w:after="200"/>
            <w:jc w:val="center"/>
          </w:pPr>
          <w:r>
            <w:rPr>
              <w:rFonts w:ascii="arial" w:eastAsia="arial" w:hAnsi="arial" w:cs="arial"/>
              <w:sz w:val="20"/>
            </w:rPr>
            <w:t>Our union thinks Medicare for All Act is a good idea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pPr>
        </w:p>
      </w:tc>
    </w:tr>
    <w:tr>
      <w:tblPrEx>
        <w:tblW w:w="10080" w:type="dxa"/>
        <w:tblLayout w:type="fixed"/>
      </w:tblPrEx>
      <w:tc>
        <w:tcPr>
          <w:tcW w:w="10080" w:type="dxa"/>
        </w:tcPr>
        <w:p>
          <w:pPr>
            <w:pStyle w:val="Normal173"/>
            <w:spacing w:before="60" w:after="200"/>
            <w:jc w:val="center"/>
          </w:pPr>
          <w:r>
            <w:rPr>
              <w:rFonts w:ascii="arial" w:eastAsia="arial" w:hAnsi="arial" w:cs="arial"/>
              <w:sz w:val="20"/>
            </w:rPr>
            <w:t>Our union thinks Medicare for All is a good idea</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pPr>
        </w:p>
      </w:tc>
    </w:tr>
    <w:tr>
      <w:tblPrEx>
        <w:tblW w:w="10080" w:type="dxa"/>
        <w:tblLayout w:type="fixed"/>
      </w:tblPrEx>
      <w:tc>
        <w:tcPr>
          <w:tcW w:w="10080" w:type="dxa"/>
        </w:tcPr>
        <w:p>
          <w:pPr>
            <w:pStyle w:val="Normal174"/>
            <w:spacing w:before="60" w:after="200"/>
            <w:jc w:val="center"/>
          </w:pPr>
          <w:r>
            <w:rPr>
              <w:rFonts w:ascii="arial" w:eastAsia="arial" w:hAnsi="arial" w:cs="arial"/>
              <w:sz w:val="20"/>
            </w:rPr>
            <w:t>ELECTION 2020 Orange is the new blue After flipping O.C., Democrats' moderate and progressive wings battle for the soul of the party</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pPr>
        </w:p>
      </w:tc>
    </w:tr>
    <w:tr>
      <w:tblPrEx>
        <w:tblW w:w="10080" w:type="dxa"/>
        <w:tblLayout w:type="fixed"/>
      </w:tblPrEx>
      <w:tc>
        <w:tcPr>
          <w:tcW w:w="10080" w:type="dxa"/>
        </w:tcPr>
        <w:p>
          <w:pPr>
            <w:pStyle w:val="Normal175"/>
            <w:spacing w:before="60" w:after="200"/>
            <w:jc w:val="center"/>
          </w:pPr>
          <w:r>
            <w:rPr>
              <w:rFonts w:ascii="arial" w:eastAsia="arial" w:hAnsi="arial" w:cs="arial"/>
              <w:sz w:val="20"/>
            </w:rPr>
            <w:t>ELECTION 2020 Candidates may boycott L.A. debate over labor fight Everyone qualified for next week's event says they'll skip it if union dispute isn't resolved.</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pPr>
        </w:p>
      </w:tc>
    </w:tr>
    <w:tr>
      <w:tblPrEx>
        <w:tblW w:w="10080" w:type="dxa"/>
        <w:tblLayout w:type="fixed"/>
      </w:tblPrEx>
      <w:tc>
        <w:tcPr>
          <w:tcW w:w="10080" w:type="dxa"/>
        </w:tcPr>
        <w:p>
          <w:pPr>
            <w:pStyle w:val="Normal176"/>
            <w:spacing w:before="60" w:after="200"/>
            <w:jc w:val="center"/>
          </w:pPr>
          <w:r>
            <w:rPr>
              <w:rFonts w:ascii="arial" w:eastAsia="arial" w:hAnsi="arial" w:cs="arial"/>
              <w:sz w:val="20"/>
            </w:rPr>
            <w:t>Politics Union organizer Ada Brice ño finds her voice as leader of Orange County’s Democrats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pPr>
        </w:p>
      </w:tc>
    </w:tr>
    <w:tr>
      <w:tblPrEx>
        <w:tblW w:w="10080" w:type="dxa"/>
        <w:tblLayout w:type="fixed"/>
      </w:tblPrEx>
      <w:tc>
        <w:tcPr>
          <w:tcW w:w="10080" w:type="dxa"/>
        </w:tcPr>
        <w:p>
          <w:pPr>
            <w:pStyle w:val="Normal177"/>
            <w:spacing w:before="60" w:after="200"/>
            <w:jc w:val="center"/>
          </w:pPr>
          <w:r>
            <w:rPr>
              <w:rFonts w:ascii="arial" w:eastAsia="arial" w:hAnsi="arial" w:cs="arial"/>
              <w:sz w:val="20"/>
            </w:rPr>
            <w:t>profile Union organizer finds voice as leader of OC Democrats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pPr>
        </w:p>
      </w:tc>
    </w:tr>
    <w:tr>
      <w:tblPrEx>
        <w:tblW w:w="10080" w:type="dxa"/>
        <w:tblLayout w:type="fixed"/>
      </w:tblPrEx>
      <w:tc>
        <w:tcPr>
          <w:tcW w:w="10080" w:type="dxa"/>
        </w:tcPr>
        <w:p>
          <w:pPr>
            <w:pStyle w:val="Normal178"/>
            <w:spacing w:before="60" w:after="200"/>
            <w:jc w:val="center"/>
          </w:pPr>
          <w:r>
            <w:rPr>
              <w:rFonts w:ascii="arial" w:eastAsia="arial" w:hAnsi="arial" w:cs="arial"/>
              <w:sz w:val="20"/>
            </w:rPr>
            <w:t>Voting to get easier for Orange County residents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pPr>
        </w:p>
      </w:tc>
    </w:tr>
    <w:tr>
      <w:tblPrEx>
        <w:tblW w:w="10080" w:type="dxa"/>
        <w:tblLayout w:type="fixed"/>
      </w:tblPrEx>
      <w:tc>
        <w:tcPr>
          <w:tcW w:w="10080" w:type="dxa"/>
        </w:tcPr>
        <w:p>
          <w:pPr>
            <w:pStyle w:val="Normal179"/>
            <w:spacing w:before="60" w:after="200"/>
            <w:jc w:val="center"/>
          </w:pPr>
          <w:r>
            <w:rPr>
              <w:rFonts w:ascii="arial" w:eastAsia="arial" w:hAnsi="arial" w:cs="arial"/>
              <w:sz w:val="20"/>
            </w:rPr>
            <w:t>Politics Abolish ICE? For OC Dems, question is risky</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pPr>
        </w:p>
      </w:tc>
    </w:tr>
    <w:tr>
      <w:tblPrEx>
        <w:tblW w:w="10080" w:type="dxa"/>
        <w:tblLayout w:type="fixed"/>
      </w:tblPrEx>
      <w:tc>
        <w:tcPr>
          <w:tcW w:w="10080" w:type="dxa"/>
        </w:tcPr>
        <w:p>
          <w:pPr>
            <w:pStyle w:val="Normal180"/>
            <w:spacing w:before="60" w:after="200"/>
            <w:jc w:val="center"/>
          </w:pPr>
          <w:r>
            <w:rPr>
              <w:rFonts w:ascii="arial" w:eastAsia="arial" w:hAnsi="arial" w:cs="arial"/>
              <w:sz w:val="20"/>
            </w:rPr>
            <w:t>Orange County Turns Blue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pPr>
        </w:p>
      </w:tc>
    </w:tr>
    <w:tr>
      <w:tblPrEx>
        <w:tblW w:w="10080" w:type="dxa"/>
        <w:tblLayout w:type="fixed"/>
      </w:tblPrEx>
      <w:tc>
        <w:tcPr>
          <w:tcW w:w="10080" w:type="dxa"/>
        </w:tcPr>
        <w:p>
          <w:pPr>
            <w:pStyle w:val="Normal181"/>
            <w:spacing w:before="60" w:after="200"/>
            <w:jc w:val="center"/>
          </w:pPr>
          <w:r>
            <w:rPr>
              <w:rFonts w:ascii="arial" w:eastAsia="arial" w:hAnsi="arial" w:cs="arial"/>
              <w:sz w:val="20"/>
            </w:rPr>
            <w:t>Politics; Political shift seen in county</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pPr>
        </w:p>
      </w:tc>
    </w:tr>
    <w:tr>
      <w:tblPrEx>
        <w:tblW w:w="10080" w:type="dxa"/>
        <w:tblLayout w:type="fixed"/>
      </w:tblPrEx>
      <w:tc>
        <w:tcPr>
          <w:tcW w:w="10080" w:type="dxa"/>
        </w:tcPr>
        <w:p>
          <w:pPr>
            <w:pStyle w:val="Normal182"/>
            <w:spacing w:before="60" w:after="200"/>
            <w:jc w:val="center"/>
          </w:pPr>
          <w:r>
            <w:rPr>
              <w:rFonts w:ascii="arial" w:eastAsia="arial" w:hAnsi="arial" w:cs="arial"/>
              <w:sz w:val="20"/>
            </w:rPr>
            <w:t>OC Democrats Poised to Eclipse GOP in Registrations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pPr>
        </w:p>
      </w:tc>
    </w:tr>
    <w:tr>
      <w:tblPrEx>
        <w:tblW w:w="10080" w:type="dxa"/>
        <w:tblLayout w:type="fixed"/>
      </w:tblPrEx>
      <w:tc>
        <w:tcPr>
          <w:tcW w:w="10080" w:type="dxa"/>
        </w:tcPr>
        <w:p>
          <w:pPr>
            <w:pStyle w:val="Normal183"/>
            <w:spacing w:before="60" w:after="200"/>
            <w:jc w:val="center"/>
          </w:pPr>
          <w:r>
            <w:rPr>
              <w:rFonts w:ascii="arial" w:eastAsia="arial" w:hAnsi="arial" w:cs="arial"/>
              <w:sz w:val="20"/>
            </w:rPr>
            <w:t>Orange County turns blue: Democrats outnumber GOP in long-time conservative haven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pPr>
        </w:p>
      </w:tc>
    </w:tr>
    <w:tr>
      <w:tblPrEx>
        <w:tblW w:w="10080" w:type="dxa"/>
        <w:tblLayout w:type="fixed"/>
      </w:tblPrEx>
      <w:tc>
        <w:tcPr>
          <w:tcW w:w="10080" w:type="dxa"/>
        </w:tcPr>
        <w:p>
          <w:pPr>
            <w:pStyle w:val="Normal184"/>
            <w:spacing w:before="60" w:after="200"/>
            <w:jc w:val="center"/>
          </w:pPr>
          <w:r>
            <w:rPr>
              <w:rFonts w:ascii="arial" w:eastAsia="arial" w:hAnsi="arial" w:cs="arial"/>
              <w:sz w:val="20"/>
            </w:rPr>
            <w:t>Black women seek to boost their clout in Democratic Party Voting bloc energized by candidates on state and national stages.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pPr>
        </w:p>
      </w:tc>
    </w:tr>
    <w:tr>
      <w:tblPrEx>
        <w:tblW w:w="10080" w:type="dxa"/>
        <w:tblLayout w:type="fixed"/>
      </w:tblPrEx>
      <w:tc>
        <w:tcPr>
          <w:tcW w:w="10080" w:type="dxa"/>
        </w:tcPr>
        <w:p>
          <w:pPr>
            <w:pStyle w:val="Normal185"/>
            <w:spacing w:before="60" w:after="200"/>
            <w:jc w:val="center"/>
          </w:pPr>
          <w:r>
            <w:rPr>
              <w:rFonts w:ascii="arial" w:eastAsia="arial" w:hAnsi="arial" w:cs="arial"/>
              <w:sz w:val="20"/>
            </w:rPr>
            <w:t>California Democratic Party Chair Rusty Hicks Announces Delegate-Led Committee to Review Party's Decision-Making Bodies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pPr>
        </w:p>
      </w:tc>
    </w:tr>
    <w:tr>
      <w:tblPrEx>
        <w:tblW w:w="10080" w:type="dxa"/>
        <w:tblLayout w:type="fixed"/>
      </w:tblPrEx>
      <w:tc>
        <w:tcPr>
          <w:tcW w:w="10080" w:type="dxa"/>
        </w:tcPr>
        <w:p>
          <w:pPr>
            <w:pStyle w:val="Normal186"/>
            <w:spacing w:before="60" w:after="200"/>
            <w:jc w:val="center"/>
          </w:pPr>
          <w:r>
            <w:rPr>
              <w:rFonts w:ascii="arial" w:eastAsia="arial" w:hAnsi="arial" w:cs="arial"/>
              <w:sz w:val="20"/>
            </w:rPr>
            <w:t>How Republicans lost Orange County</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pPr>
        </w:p>
      </w:tc>
    </w:tr>
    <w:tr>
      <w:tblPrEx>
        <w:tblW w:w="10080" w:type="dxa"/>
        <w:tblLayout w:type="fixed"/>
      </w:tblPrEx>
      <w:tc>
        <w:tcPr>
          <w:tcW w:w="10080" w:type="dxa"/>
        </w:tcPr>
        <w:p>
          <w:pPr>
            <w:pStyle w:val="Normal187"/>
            <w:spacing w:before="60" w:after="200"/>
            <w:jc w:val="center"/>
          </w:pPr>
          <w:r>
            <w:rPr>
              <w:rFonts w:ascii="arial" w:eastAsia="arial" w:hAnsi="arial" w:cs="arial"/>
              <w:sz w:val="20"/>
            </w:rPr>
            <w:t>The future of partisan politics starts Tuesday Was ’18 midterm a blip or a trend in Orange County?</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pPr>
        </w:p>
      </w:tc>
    </w:tr>
    <w:tr>
      <w:tblPrEx>
        <w:tblW w:w="10080" w:type="dxa"/>
        <w:tblLayout w:type="fixed"/>
      </w:tblPrEx>
      <w:tc>
        <w:tcPr>
          <w:tcW w:w="10080" w:type="dxa"/>
        </w:tcPr>
        <w:p>
          <w:pPr>
            <w:pStyle w:val="Normal188"/>
            <w:spacing w:before="60" w:after="200"/>
            <w:jc w:val="center"/>
          </w:pPr>
          <w:r>
            <w:rPr>
              <w:rFonts w:ascii="arial" w:eastAsia="arial" w:hAnsi="arial" w:cs="arial"/>
              <w:sz w:val="20"/>
            </w:rPr>
            <w:t>Union stunt harms local workers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pPr>
        </w:p>
      </w:tc>
    </w:tr>
    <w:tr>
      <w:tblPrEx>
        <w:tblW w:w="10080" w:type="dxa"/>
        <w:tblLayout w:type="fixed"/>
      </w:tblPrEx>
      <w:tc>
        <w:tcPr>
          <w:tcW w:w="10080" w:type="dxa"/>
        </w:tcPr>
        <w:p>
          <w:pPr>
            <w:pStyle w:val="Normal189"/>
            <w:spacing w:before="60" w:after="200"/>
            <w:jc w:val="center"/>
          </w:pPr>
          <w:r>
            <w:rPr>
              <w:rFonts w:ascii="arial" w:eastAsia="arial" w:hAnsi="arial" w:cs="arial"/>
              <w:sz w:val="20"/>
            </w:rPr>
            <w:t>Anaheim Councilman, OC Democrats Leader Cited at Protest</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pPr>
        </w:p>
      </w:tc>
    </w:tr>
    <w:tr>
      <w:tblPrEx>
        <w:tblW w:w="10080" w:type="dxa"/>
        <w:tblLayout w:type="fixed"/>
      </w:tblPrEx>
      <w:tc>
        <w:tcPr>
          <w:tcW w:w="10080" w:type="dxa"/>
        </w:tcPr>
        <w:p>
          <w:pPr>
            <w:pStyle w:val="Normal190"/>
            <w:spacing w:before="60" w:after="200"/>
            <w:jc w:val="center"/>
          </w:pPr>
          <w:r>
            <w:rPr>
              <w:rFonts w:ascii="arial" w:eastAsia="arial" w:hAnsi="arial" w:cs="arial"/>
              <w:sz w:val="20"/>
            </w:rPr>
            <w:t>OC Dems elect new leader, union organizer Ada Briceño</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pPr>
        </w:p>
      </w:tc>
    </w:tr>
    <w:tr>
      <w:tblPrEx>
        <w:tblW w:w="10080" w:type="dxa"/>
        <w:tblLayout w:type="fixed"/>
      </w:tblPrEx>
      <w:tc>
        <w:tcPr>
          <w:tcW w:w="10080" w:type="dxa"/>
        </w:tcPr>
        <w:p>
          <w:pPr>
            <w:pStyle w:val="Normal191"/>
            <w:spacing w:before="60" w:after="200"/>
            <w:jc w:val="center"/>
          </w:pPr>
          <w:r>
            <w:rPr>
              <w:rFonts w:ascii="arial" w:eastAsia="arial" w:hAnsi="arial" w:cs="arial"/>
              <w:sz w:val="20"/>
            </w:rPr>
            <w:t>Politics OC Dems elect new leader, union organizer Ada Brice ño</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pPr>
        </w:p>
      </w:tc>
    </w:tr>
    <w:tr>
      <w:tblPrEx>
        <w:tblW w:w="10080" w:type="dxa"/>
        <w:tblLayout w:type="fixed"/>
      </w:tblPrEx>
      <w:tc>
        <w:tcPr>
          <w:tcW w:w="10080" w:type="dxa"/>
        </w:tcPr>
        <w:p>
          <w:pPr>
            <w:pStyle w:val="Normal192"/>
            <w:spacing w:before="60" w:after="200"/>
            <w:jc w:val="center"/>
          </w:pPr>
          <w:r>
            <w:rPr>
              <w:rFonts w:ascii="arial" w:eastAsia="arial" w:hAnsi="arial" w:cs="arial"/>
              <w:sz w:val="20"/>
            </w:rPr>
            <w:t>OC Dems elect union organizer Ada Briceño to lead party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pPr>
        </w:p>
      </w:tc>
    </w:tr>
    <w:tr>
      <w:tblPrEx>
        <w:tblW w:w="10080" w:type="dxa"/>
        <w:tblLayout w:type="fixed"/>
      </w:tblPrEx>
      <w:tc>
        <w:tcPr>
          <w:tcW w:w="10080" w:type="dxa"/>
        </w:tcPr>
        <w:p>
          <w:pPr>
            <w:pStyle w:val="Normal193"/>
            <w:spacing w:before="60" w:after="200"/>
            <w:jc w:val="center"/>
          </w:pPr>
          <w:r>
            <w:rPr>
              <w:rFonts w:ascii="arial" w:eastAsia="arial" w:hAnsi="arial" w:cs="arial"/>
              <w:sz w:val="20"/>
            </w:rPr>
            <w:t>Most Influential: Day 8 capsules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pPr>
        </w:p>
      </w:tc>
    </w:tr>
    <w:tr>
      <w:tblPrEx>
        <w:tblW w:w="10080" w:type="dxa"/>
        <w:tblLayout w:type="fixed"/>
      </w:tblPrEx>
      <w:tc>
        <w:tcPr>
          <w:tcW w:w="10080" w:type="dxa"/>
        </w:tcPr>
        <w:p>
          <w:pPr>
            <w:pStyle w:val="Normal194"/>
            <w:spacing w:before="60" w:after="200"/>
            <w:jc w:val="center"/>
          </w:pPr>
          <w:r>
            <w:rPr>
              <w:rFonts w:ascii="arial" w:eastAsia="arial" w:hAnsi="arial" w:cs="arial"/>
              <w:sz w:val="20"/>
            </w:rPr>
            <w:t>Nearly $6M went into local elections in Anaheim , Irvine - but did the money win?</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pPr>
        </w:p>
      </w:tc>
    </w:tr>
    <w:tr>
      <w:tblPrEx>
        <w:tblW w:w="10080" w:type="dxa"/>
        <w:tblLayout w:type="fixed"/>
      </w:tblPrEx>
      <w:tc>
        <w:tcPr>
          <w:tcW w:w="10080" w:type="dxa"/>
        </w:tcPr>
        <w:p>
          <w:pPr>
            <w:pStyle w:val="Normal195"/>
            <w:spacing w:before="60" w:after="200"/>
            <w:jc w:val="center"/>
          </w:pPr>
          <w:r>
            <w:rPr>
              <w:rFonts w:ascii="arial" w:eastAsia="arial" w:hAnsi="arial" w:cs="arial"/>
              <w:sz w:val="20"/>
            </w:rPr>
            <w:t>Elections Nearly $6M went into local elections in Anaheim , Irvine - but did the money win?</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pPr>
        </w:p>
      </w:tc>
    </w:tr>
    <w:tr>
      <w:tblPrEx>
        <w:tblW w:w="10080" w:type="dxa"/>
        <w:tblLayout w:type="fixed"/>
      </w:tblPrEx>
      <w:tc>
        <w:tcPr>
          <w:tcW w:w="10080" w:type="dxa"/>
        </w:tcPr>
        <w:p>
          <w:pPr>
            <w:pStyle w:val="Normal196"/>
            <w:spacing w:before="60" w:after="200"/>
            <w:jc w:val="center"/>
          </w:pPr>
          <w:r>
            <w:rPr>
              <w:rFonts w:ascii="arial" w:eastAsia="arial" w:hAnsi="arial" w:cs="arial"/>
              <w:sz w:val="20"/>
            </w:rPr>
            <w:t>2018 MIDTERM ELECTION Anaheim council races go Disney 's way The company appears to gain a friendly majority on the panel. 'Living wage' initiative is too close....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pPr>
        </w:p>
      </w:tc>
    </w:tr>
    <w:tr>
      <w:tblPrEx>
        <w:tblW w:w="10080" w:type="dxa"/>
        <w:tblLayout w:type="fixed"/>
      </w:tblPrEx>
      <w:tc>
        <w:tcPr>
          <w:tcW w:w="10080" w:type="dxa"/>
        </w:tcPr>
        <w:p>
          <w:pPr>
            <w:pStyle w:val="Normal197"/>
            <w:spacing w:before="60" w:after="200"/>
            <w:jc w:val="center"/>
          </w:pPr>
          <w:r>
            <w:rPr>
              <w:rFonts w:ascii="arial" w:eastAsia="arial" w:hAnsi="arial" w:cs="arial"/>
              <w:sz w:val="20"/>
            </w:rPr>
            <w:t>Disney , unions open wallets for election They've contributed more than half the money in Anaheim 's 'living wage' and City Council campaigns.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pPr>
        </w:p>
      </w:tc>
    </w:tr>
    <w:tr>
      <w:tblPrEx>
        <w:tblW w:w="10080" w:type="dxa"/>
        <w:tblLayout w:type="fixed"/>
      </w:tblPrEx>
      <w:tc>
        <w:tcPr>
          <w:tcW w:w="10080" w:type="dxa"/>
        </w:tcPr>
        <w:p>
          <w:pPr>
            <w:pStyle w:val="Normal198"/>
            <w:spacing w:before="60" w:after="200"/>
            <w:jc w:val="center"/>
          </w:pPr>
          <w:r>
            <w:rPr>
              <w:rFonts w:ascii="arial" w:eastAsia="arial" w:hAnsi="arial" w:cs="arial"/>
              <w:sz w:val="20"/>
            </w:rPr>
            <w:t>Disneyland workers offer mixed reactions to $1,000 cash bonus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pPr>
        </w:p>
      </w:tc>
    </w:tr>
    <w:tr>
      <w:tblPrEx>
        <w:tblW w:w="10080" w:type="dxa"/>
        <w:tblLayout w:type="fixed"/>
      </w:tblPrEx>
      <w:tc>
        <w:tcPr>
          <w:tcW w:w="10080" w:type="dxa"/>
        </w:tcPr>
        <w:p>
          <w:pPr>
            <w:pStyle w:val="Normal199"/>
            <w:spacing w:before="60" w:after="200"/>
            <w:jc w:val="center"/>
          </w:pPr>
          <w:r>
            <w:rPr>
              <w:rFonts w:ascii="arial" w:eastAsia="arial" w:hAnsi="arial" w:cs="arial"/>
              <w:sz w:val="20"/>
            </w:rPr>
            <w:t>Disneyland workers offer mixed reactions to bonus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pPr>
        </w:p>
      </w:tc>
    </w:tr>
    <w:tr>
      <w:tblPrEx>
        <w:tblW w:w="10080" w:type="dxa"/>
        <w:tblLayout w:type="fixed"/>
      </w:tblPrEx>
      <w:tc>
        <w:tcPr>
          <w:tcW w:w="10080" w:type="dxa"/>
        </w:tcPr>
        <w:p>
          <w:pPr>
            <w:pStyle w:val="Normal200"/>
            <w:spacing w:before="60" w:after="200"/>
            <w:jc w:val="center"/>
          </w:pPr>
          <w:r>
            <w:rPr>
              <w:rFonts w:ascii="arial" w:eastAsia="arial" w:hAnsi="arial" w:cs="arial"/>
              <w:sz w:val="20"/>
            </w:rPr>
            <w:t>Lanzan campaña de naturalización para un millón de inmigrantes este año El clima anti-inmigrante es tal que la "tarjeta verde" ya no es "escudo" suficiente para....</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pPr>
        </w:p>
      </w:tc>
    </w:tr>
    <w:tr>
      <w:tblPrEx>
        <w:tblW w:w="10080" w:type="dxa"/>
        <w:tblLayout w:type="fixed"/>
      </w:tblPrEx>
      <w:tc>
        <w:tcPr>
          <w:tcW w:w="10080" w:type="dxa"/>
        </w:tcPr>
        <w:p>
          <w:pPr>
            <w:pStyle w:val="Normal201"/>
            <w:spacing w:before="60" w:after="200"/>
            <w:jc w:val="center"/>
          </w:pPr>
          <w:r>
            <w:rPr>
              <w:rFonts w:ascii="arial" w:eastAsia="arial" w:hAnsi="arial" w:cs="arial"/>
              <w:sz w:val="20"/>
            </w:rPr>
            <w:t>Women speaking out Nine activists' stories, in their own words, can be heard at an exhibit at Pollak Library</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pP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Three people removed from heated Anaheim council meeting Several speakers are disrupted during public comments on Trump's travel ban</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pPr>
        </w:p>
      </w:tc>
    </w:tr>
    <w:tr>
      <w:tblPrEx>
        <w:tblW w:w="10080" w:type="dxa"/>
        <w:tblLayout w:type="fixed"/>
      </w:tblPrEx>
      <w:tc>
        <w:tcPr>
          <w:tcW w:w="10080" w:type="dxa"/>
        </w:tcPr>
        <w:p>
          <w:pPr>
            <w:pStyle w:val="Normal203"/>
            <w:spacing w:before="60" w:after="200"/>
            <w:jc w:val="center"/>
          </w:pPr>
          <w:r>
            <w:rPr>
              <w:rFonts w:ascii="arial" w:eastAsia="arial" w:hAnsi="arial" w:cs="arial"/>
              <w:sz w:val="20"/>
            </w:rPr>
            <w:t>New state laws could help some workers catch a few breaks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pPr>
        </w:p>
      </w:tc>
    </w:tr>
    <w:tr>
      <w:tblPrEx>
        <w:tblW w:w="10080" w:type="dxa"/>
        <w:tblLayout w:type="fixed"/>
      </w:tblPrEx>
      <w:tc>
        <w:tcPr>
          <w:tcW w:w="10080" w:type="dxa"/>
        </w:tcPr>
        <w:p>
          <w:pPr>
            <w:pStyle w:val="Normal204"/>
            <w:spacing w:before="60" w:after="200"/>
            <w:jc w:val="center"/>
          </w:pPr>
          <w:r>
            <w:rPr>
              <w:rFonts w:ascii="arial" w:eastAsia="arial" w:hAnsi="arial" w:cs="arial"/>
              <w:sz w:val="20"/>
            </w:rPr>
            <w:t>California 's workers catching a few breaks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pPr>
        </w:p>
      </w:tc>
    </w:tr>
    <w:tr>
      <w:tblPrEx>
        <w:tblW w:w="10080" w:type="dxa"/>
        <w:tblLayout w:type="fixed"/>
      </w:tblPrEx>
      <w:tc>
        <w:tcPr>
          <w:tcW w:w="10080" w:type="dxa"/>
        </w:tcPr>
        <w:p>
          <w:pPr>
            <w:pStyle w:val="Normal205"/>
            <w:spacing w:before="60" w:after="200"/>
            <w:jc w:val="center"/>
          </w:pPr>
          <w:r>
            <w:rPr>
              <w:rFonts w:ascii="arial" w:eastAsia="arial" w:hAnsi="arial" w:cs="arial"/>
              <w:sz w:val="20"/>
            </w:rPr>
            <w:t>Workers catching a few breaks Some new laws figure to help hourly employees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pPr>
        </w:p>
      </w:tc>
    </w:tr>
    <w:tr>
      <w:tblPrEx>
        <w:tblW w:w="10080" w:type="dxa"/>
        <w:tblLayout w:type="fixed"/>
      </w:tblPrEx>
      <w:tc>
        <w:tcPr>
          <w:tcW w:w="10080" w:type="dxa"/>
        </w:tcPr>
        <w:p>
          <w:pPr>
            <w:pStyle w:val="Normal206"/>
            <w:spacing w:before="60" w:after="200"/>
            <w:jc w:val="center"/>
          </w:pPr>
          <w:r>
            <w:rPr>
              <w:rFonts w:ascii="arial" w:eastAsia="arial" w:hAnsi="arial" w:cs="arial"/>
              <w:sz w:val="20"/>
            </w:rPr>
            <w:t>New laws give a few breaks to workers Minimum wage, overtime changing for California 's employees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pPr>
        </w:p>
      </w:tc>
    </w:tr>
    <w:tr>
      <w:tblPrEx>
        <w:tblW w:w="10080" w:type="dxa"/>
        <w:tblLayout w:type="fixed"/>
      </w:tblPrEx>
      <w:tc>
        <w:tcPr>
          <w:tcW w:w="10080" w:type="dxa"/>
        </w:tcPr>
        <w:p>
          <w:pPr>
            <w:pStyle w:val="Normal207"/>
            <w:spacing w:before="60" w:after="200"/>
            <w:jc w:val="center"/>
          </w:pPr>
          <w:r>
            <w:rPr>
              <w:rFonts w:ascii="arial" w:eastAsia="arial" w:hAnsi="arial" w:cs="arial"/>
              <w:sz w:val="20"/>
            </w:rPr>
            <w:t>WORKERS in state catching a few breaks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pPr>
        </w:p>
      </w:tc>
    </w:tr>
    <w:tr>
      <w:tblPrEx>
        <w:tblW w:w="10080" w:type="dxa"/>
        <w:tblLayout w:type="fixed"/>
      </w:tblPrEx>
      <w:tc>
        <w:tcPr>
          <w:tcW w:w="10080" w:type="dxa"/>
        </w:tcPr>
        <w:p>
          <w:pPr>
            <w:pStyle w:val="Normal208"/>
            <w:spacing w:before="60" w:after="200"/>
            <w:jc w:val="center"/>
          </w:pPr>
          <w:r>
            <w:rPr>
              <w:rFonts w:ascii="arial" w:eastAsia="arial" w:hAnsi="arial" w:cs="arial"/>
              <w:sz w:val="20"/>
            </w:rPr>
            <w:t>Anaheim hotel workers union targeting luxury projects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pPr>
        </w:p>
      </w:tc>
    </w:tr>
    <w:tr>
      <w:tblPrEx>
        <w:tblW w:w="10080" w:type="dxa"/>
        <w:tblLayout w:type="fixed"/>
      </w:tblPrEx>
      <w:tc>
        <w:tcPr>
          <w:tcW w:w="10080" w:type="dxa"/>
        </w:tcPr>
        <w:p>
          <w:pPr>
            <w:pStyle w:val="Normal209"/>
            <w:spacing w:before="60" w:after="200"/>
            <w:jc w:val="center"/>
          </w:pPr>
          <w:r>
            <w:rPr>
              <w:rFonts w:ascii="arial" w:eastAsia="arial" w:hAnsi="arial" w:cs="arial"/>
              <w:sz w:val="20"/>
            </w:rPr>
            <w:t>Donald Trump could face chaos as he heads to 'riot-happy' California city California continues to put up the noisiest resistance to the Trump campaign; by holdi....</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pPr>
        </w:p>
      </w:tc>
    </w:tr>
    <w:tr>
      <w:tblPrEx>
        <w:tblW w:w="10080" w:type="dxa"/>
        <w:tblLayout w:type="fixed"/>
      </w:tblPrEx>
      <w:tc>
        <w:tcPr>
          <w:tcW w:w="10080" w:type="dxa"/>
        </w:tcPr>
        <w:p>
          <w:pPr>
            <w:pStyle w:val="Normal210"/>
            <w:spacing w:before="60" w:after="200"/>
            <w:jc w:val="center"/>
          </w:pPr>
          <w:r>
            <w:rPr>
              <w:rFonts w:ascii="arial" w:eastAsia="arial" w:hAnsi="arial" w:cs="arial"/>
              <w:sz w:val="20"/>
            </w:rPr>
            <w:t>KKK to mount rally in O.C. park Group alerts Anaheim police after residents plan a counterprotest.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pPr>
        </w:p>
      </w:tc>
    </w:tr>
    <w:tr>
      <w:tblPrEx>
        <w:tblW w:w="10080" w:type="dxa"/>
        <w:tblLayout w:type="fixed"/>
      </w:tblPrEx>
      <w:tc>
        <w:tcPr>
          <w:tcW w:w="10080" w:type="dxa"/>
        </w:tcPr>
        <w:p>
          <w:pPr>
            <w:pStyle w:val="Normal211"/>
            <w:spacing w:before="60" w:after="200"/>
            <w:jc w:val="center"/>
          </w:pPr>
          <w:r>
            <w:rPr>
              <w:rFonts w:ascii="arial" w:eastAsia="arial" w:hAnsi="arial" w:cs="arial"/>
              <w:sz w:val="20"/>
            </w:rPr>
            <w:t>Arena rehires laid-off workers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pPr>
        </w:p>
      </w:tc>
    </w:tr>
    <w:tr>
      <w:tblPrEx>
        <w:tblW w:w="10080" w:type="dxa"/>
        <w:tblLayout w:type="fixed"/>
      </w:tblPrEx>
      <w:tc>
        <w:tcPr>
          <w:tcW w:w="10080" w:type="dxa"/>
        </w:tcPr>
        <w:p>
          <w:pPr>
            <w:pStyle w:val="Normal212"/>
            <w:spacing w:before="60" w:after="200"/>
            <w:jc w:val="center"/>
          </w:pPr>
          <w:r>
            <w:rPr>
              <w:rFonts w:ascii="arial" w:eastAsia="arial" w:hAnsi="arial" w:cs="arial"/>
              <w:sz w:val="20"/>
            </w:rPr>
            <w:t>Disney hotel workers joining hunger strike</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pPr>
        </w:p>
      </w:tc>
    </w:tr>
    <w:tr>
      <w:tblPrEx>
        <w:tblW w:w="10080" w:type="dxa"/>
        <w:tblLayout w:type="fixed"/>
      </w:tblPrEx>
      <w:tc>
        <w:tcPr>
          <w:tcW w:w="10080" w:type="dxa"/>
        </w:tcPr>
        <w:p>
          <w:pPr>
            <w:pStyle w:val="Normal213"/>
            <w:spacing w:before="60" w:after="200"/>
            <w:jc w:val="center"/>
          </w:pPr>
          <w:r>
            <w:rPr>
              <w:rFonts w:ascii="arial" w:eastAsia="arial" w:hAnsi="arial" w:cs="arial"/>
              <w:sz w:val="20"/>
            </w:rPr>
            <w:t>Disney hotel workersjoining hunger strike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pPr>
        </w:p>
      </w:tc>
    </w:tr>
    <w:tr>
      <w:tblPrEx>
        <w:tblW w:w="10080" w:type="dxa"/>
        <w:tblLayout w:type="fixed"/>
      </w:tblPrEx>
      <w:tc>
        <w:tcPr>
          <w:tcW w:w="10080" w:type="dxa"/>
        </w:tcPr>
        <w:p>
          <w:pPr>
            <w:pStyle w:val="Normal214"/>
            <w:spacing w:before="60" w:after="200"/>
            <w:jc w:val="center"/>
          </w:pPr>
          <w:r>
            <w:rPr>
              <w:rFonts w:ascii="arial" w:eastAsia="arial" w:hAnsi="arial" w:cs="arial"/>
              <w:sz w:val="20"/>
            </w:rPr>
            <w:t>Union, demonstrators march on Disneyland</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pPr>
        </w:p>
      </w:tc>
    </w:tr>
    <w:tr>
      <w:tblPrEx>
        <w:tblW w:w="10080" w:type="dxa"/>
        <w:tblLayout w:type="fixed"/>
      </w:tblPrEx>
      <w:tc>
        <w:tcPr>
          <w:tcW w:w="10080" w:type="dxa"/>
        </w:tcPr>
        <w:p>
          <w:pPr>
            <w:pStyle w:val="Normal215"/>
            <w:spacing w:before="60" w:after="200"/>
            <w:jc w:val="center"/>
          </w:pPr>
          <w:r>
            <w:rPr>
              <w:rFonts w:ascii="arial" w:eastAsia="arial" w:hAnsi="arial" w:cs="arial"/>
              <w:sz w:val="20"/>
            </w:rPr>
            <w:t>Union cause gets support from Episcopal clergy</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pPr>
        </w:p>
      </w:tc>
    </w:tr>
    <w:tr>
      <w:tblPrEx>
        <w:tblW w:w="10080" w:type="dxa"/>
        <w:tblLayout w:type="fixed"/>
      </w:tblPrEx>
      <w:tc>
        <w:tcPr>
          <w:tcW w:w="10080" w:type="dxa"/>
        </w:tcPr>
        <w:p>
          <w:pPr>
            <w:pStyle w:val="Normal216"/>
            <w:spacing w:before="60" w:after="200"/>
            <w:jc w:val="center"/>
          </w:pPr>
          <w:r>
            <w:rPr>
              <w:rFonts w:ascii="arial" w:eastAsia="arial" w:hAnsi="arial" w:cs="arial"/>
              <w:sz w:val="20"/>
            </w:rPr>
            <w:t>Hotel workers union enlists children in Disney protest Dozens of kids join up to 1,000 employees and supporters for a procession symbolizing Christmas journey o....</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pPr>
        </w:p>
      </w:tc>
    </w:tr>
    <w:tr>
      <w:tblPrEx>
        <w:tblW w:w="10080" w:type="dxa"/>
        <w:tblLayout w:type="fixed"/>
      </w:tblPrEx>
      <w:tc>
        <w:tcPr>
          <w:tcW w:w="10080" w:type="dxa"/>
        </w:tcPr>
        <w:p>
          <w:pPr>
            <w:pStyle w:val="Normal217"/>
            <w:spacing w:before="60" w:after="200"/>
            <w:jc w:val="center"/>
          </w:pPr>
          <w:r>
            <w:rPr>
              <w:rFonts w:ascii="arial" w:eastAsia="arial" w:hAnsi="arial" w:cs="arial"/>
              <w:sz w:val="20"/>
            </w:rPr>
            <w:t>Union leaders bring children into Disney protest Dozens of children join more than 1,000 workers and supporters for a protest at Disneyland hotels.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pPr>
        </w:p>
      </w:tc>
    </w:tr>
    <w:tr>
      <w:tblPrEx>
        <w:tblW w:w="10080" w:type="dxa"/>
        <w:tblLayout w:type="fixed"/>
      </w:tblPrEx>
      <w:tc>
        <w:tcPr>
          <w:tcW w:w="10080" w:type="dxa"/>
        </w:tcPr>
        <w:p>
          <w:pPr>
            <w:pStyle w:val="Normal218"/>
            <w:spacing w:before="60" w:after="200"/>
            <w:jc w:val="center"/>
          </w:pPr>
          <w:r>
            <w:rPr>
              <w:rFonts w:ascii="arial" w:eastAsia="arial" w:hAnsi="arial" w:cs="arial"/>
              <w:sz w:val="20"/>
            </w:rPr>
            <w:t>arounddisney.com Union takes contract dispute online</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pPr>
        </w:p>
      </w:tc>
    </w:tr>
    <w:tr>
      <w:tblPrEx>
        <w:tblW w:w="10080" w:type="dxa"/>
        <w:tblLayout w:type="fixed"/>
      </w:tblPrEx>
      <w:tc>
        <w:tcPr>
          <w:tcW w:w="10080" w:type="dxa"/>
        </w:tcPr>
        <w:p>
          <w:pPr>
            <w:pStyle w:val="Normal219"/>
            <w:spacing w:before="60" w:after="200"/>
            <w:jc w:val="center"/>
          </w:pPr>
          <w:r>
            <w:rPr>
              <w:rFonts w:ascii="arial" w:eastAsia="arial" w:hAnsi="arial" w:cs="arial"/>
              <w:sz w:val="20"/>
            </w:rPr>
            <w:t>arounddisney.com Hotel workers' union takes contract dispute online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pPr>
        </w:p>
      </w:tc>
    </w:tr>
    <w:tr>
      <w:tblPrEx>
        <w:tblW w:w="10080" w:type="dxa"/>
        <w:tblLayout w:type="fixed"/>
      </w:tblPrEx>
      <w:tc>
        <w:tcPr>
          <w:tcW w:w="10080" w:type="dxa"/>
        </w:tcPr>
        <w:p>
          <w:pPr>
            <w:pStyle w:val="Normal220"/>
            <w:spacing w:before="60" w:after="200"/>
            <w:jc w:val="center"/>
          </w:pPr>
          <w:r>
            <w:rPr>
              <w:rFonts w:ascii="arial" w:eastAsia="arial" w:hAnsi="arial" w:cs="arial"/>
              <w:sz w:val="20"/>
            </w:rPr>
            <w:t>Expert: Union hopes to wear down Disney Protesters aim to tarnish 'the happiest place on Earth' image for contract concessions, he says.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pPr>
        </w:p>
      </w:tc>
    </w:tr>
    <w:tr>
      <w:tblPrEx>
        <w:tblW w:w="10080" w:type="dxa"/>
        <w:tblLayout w:type="fixed"/>
      </w:tblPrEx>
      <w:tc>
        <w:tcPr>
          <w:tcW w:w="10080" w:type="dxa"/>
        </w:tcPr>
        <w:p>
          <w:pPr>
            <w:pStyle w:val="Normal221"/>
            <w:spacing w:before="60" w:after="200"/>
            <w:jc w:val="center"/>
          </w:pPr>
          <w:r>
            <w:rPr>
              <w:rFonts w:ascii="arial" w:eastAsia="arial" w:hAnsi="arial" w:cs="arial"/>
              <w:sz w:val="20"/>
            </w:rPr>
            <w:t>Expert: Union hopes to wear down Disney with bad PR Disneyland workers aim to attack 'happiest place on earth' image for contract concessions, he says.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pPr>
        </w:p>
      </w:tc>
    </w:tr>
    <w:tr>
      <w:tblPrEx>
        <w:tblW w:w="10080" w:type="dxa"/>
        <w:tblLayout w:type="fixed"/>
      </w:tblPrEx>
      <w:tc>
        <w:tcPr>
          <w:tcW w:w="10080" w:type="dxa"/>
        </w:tcPr>
        <w:p>
          <w:pPr>
            <w:pStyle w:val="Normal222"/>
            <w:spacing w:before="60" w:after="200"/>
            <w:jc w:val="center"/>
          </w:pPr>
          <w:r>
            <w:rPr>
              <w:rFonts w:ascii="arial" w:eastAsia="arial" w:hAnsi="arial" w:cs="arial"/>
              <w:sz w:val="20"/>
            </w:rPr>
            <w:t>Disney en tratos con sindicato</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pPr>
        </w:p>
      </w:tc>
    </w:tr>
    <w:tr>
      <w:tblPrEx>
        <w:tblW w:w="10080" w:type="dxa"/>
        <w:tblLayout w:type="fixed"/>
      </w:tblPrEx>
      <w:tc>
        <w:tcPr>
          <w:tcW w:w="10080" w:type="dxa"/>
        </w:tcPr>
        <w:p>
          <w:pPr>
            <w:pStyle w:val="Normal223"/>
            <w:spacing w:before="60" w:after="200"/>
            <w:jc w:val="center"/>
          </w:pPr>
          <w:r>
            <w:rPr>
              <w:rFonts w:ascii="arial" w:eastAsia="arial" w:hAnsi="arial" w:cs="arial"/>
              <w:sz w:val="20"/>
            </w:rPr>
            <w:t>Tink in the clink.</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pPr>
        </w:p>
      </w:tc>
    </w:tr>
    <w:tr>
      <w:tblPrEx>
        <w:tblW w:w="10080" w:type="dxa"/>
        <w:tblLayout w:type="fixed"/>
      </w:tblPrEx>
      <w:tc>
        <w:tcPr>
          <w:tcW w:w="10080" w:type="dxa"/>
        </w:tcPr>
        <w:p>
          <w:pPr>
            <w:pStyle w:val="Normal224"/>
            <w:spacing w:before="60" w:after="200"/>
            <w:jc w:val="center"/>
          </w:pPr>
          <w:r>
            <w:rPr>
              <w:rFonts w:ascii="arial" w:eastAsia="arial" w:hAnsi="arial" w:cs="arial"/>
              <w:sz w:val="20"/>
            </w:rPr>
            <w:t>32 protesters arrested outside Disneyland</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pPr>
        </w:p>
      </w:tc>
    </w:tr>
    <w:tr>
      <w:tblPrEx>
        <w:tblW w:w="10080" w:type="dxa"/>
        <w:tblLayout w:type="fixed"/>
      </w:tblPrEx>
      <w:tc>
        <w:tcPr>
          <w:tcW w:w="10080" w:type="dxa"/>
        </w:tcPr>
        <w:p>
          <w:pPr>
            <w:pStyle w:val="Normal225"/>
            <w:spacing w:before="60" w:after="200"/>
            <w:jc w:val="center"/>
          </w:pPr>
          <w:r>
            <w:rPr>
              <w:rFonts w:ascii="arial" w:eastAsia="arial" w:hAnsi="arial" w:cs="arial"/>
              <w:sz w:val="20"/>
            </w:rPr>
            <w:t>32 picketers arrested outside Disneyland</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pPr>
        </w:p>
      </w:tc>
    </w:tr>
    <w:tr>
      <w:tblPrEx>
        <w:tblW w:w="10080" w:type="dxa"/>
        <w:tblLayout w:type="fixed"/>
      </w:tblPrEx>
      <w:tc>
        <w:tcPr>
          <w:tcW w:w="10080" w:type="dxa"/>
        </w:tcPr>
        <w:p>
          <w:pPr>
            <w:pStyle w:val="Normal226"/>
            <w:spacing w:before="60" w:after="200"/>
            <w:jc w:val="center"/>
          </w:pPr>
          <w:r>
            <w:rPr>
              <w:rFonts w:ascii="arial" w:eastAsia="arial" w:hAnsi="arial" w:cs="arial"/>
              <w:sz w:val="20"/>
            </w:rPr>
            <w:t>Reactivan trabajadores de Disney demandas de beneficios laborales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pPr>
        </w:p>
      </w:tc>
    </w:tr>
    <w:tr>
      <w:tblPrEx>
        <w:tblW w:w="10080" w:type="dxa"/>
        <w:tblLayout w:type="fixed"/>
      </w:tblPrEx>
      <w:tc>
        <w:tcPr>
          <w:tcW w:w="10080" w:type="dxa"/>
        </w:tcPr>
        <w:p>
          <w:pPr>
            <w:pStyle w:val="Normal227"/>
            <w:spacing w:before="60" w:after="200"/>
            <w:jc w:val="center"/>
          </w:pPr>
          <w:r>
            <w:rPr>
              <w:rFonts w:ascii="arial" w:eastAsia="arial" w:hAnsi="arial" w:cs="arial"/>
              <w:sz w:val="20"/>
            </w:rPr>
            <w:t>No Headline In Original</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pPr>
        </w:p>
      </w:tc>
    </w:tr>
    <w:tr>
      <w:tblPrEx>
        <w:tblW w:w="10080" w:type="dxa"/>
        <w:tblLayout w:type="fixed"/>
      </w:tblPrEx>
      <w:tc>
        <w:tcPr>
          <w:tcW w:w="10080" w:type="dxa"/>
        </w:tcPr>
        <w:p>
          <w:pPr>
            <w:pStyle w:val="Normal228"/>
            <w:spacing w:before="60" w:after="200"/>
            <w:jc w:val="center"/>
          </w:pPr>
          <w:r>
            <w:rPr>
              <w:rFonts w:ascii="arial" w:eastAsia="arial" w:hAnsi="arial" w:cs="arial"/>
              <w:sz w:val="20"/>
            </w:rPr>
            <w:t>Disney union pickets Unite Here Local 681 seeks raises and equity for new workers at Disney hotels.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pPr>
        </w:p>
      </w:tc>
    </w:tr>
    <w:tr>
      <w:tblPrEx>
        <w:tblW w:w="10080" w:type="dxa"/>
        <w:tblLayout w:type="fixed"/>
      </w:tblPrEx>
      <w:tc>
        <w:tcPr>
          <w:tcW w:w="10080" w:type="dxa"/>
        </w:tcPr>
        <w:p>
          <w:pPr>
            <w:pStyle w:val="Normal229"/>
            <w:spacing w:before="60" w:after="200"/>
            <w:jc w:val="center"/>
          </w:pPr>
          <w:r>
            <w:rPr>
              <w:rFonts w:ascii="arial" w:eastAsia="arial" w:hAnsi="arial" w:cs="arial"/>
              <w:sz w:val="20"/>
            </w:rPr>
            <w:t>Angel Stadium food workers rally at corporate office UNITE HERE 681 complains of conditions; stops short of threatening strike.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pPr>
        </w:p>
      </w:tc>
    </w:tr>
    <w:tr>
      <w:tblPrEx>
        <w:tblW w:w="10080" w:type="dxa"/>
        <w:tblLayout w:type="fixed"/>
      </w:tblPrEx>
      <w:tc>
        <w:tcPr>
          <w:tcW w:w="10080" w:type="dxa"/>
        </w:tcPr>
        <w:p>
          <w:pPr>
            <w:pStyle w:val="Normal230"/>
            <w:spacing w:before="60" w:after="200"/>
            <w:jc w:val="center"/>
          </w:pPr>
          <w:r>
            <w:rPr>
              <w:rFonts w:ascii="arial" w:eastAsia="arial" w:hAnsi="arial" w:cs="arial"/>
              <w:sz w:val="20"/>
            </w:rPr>
            <w:t>Stadium food workers rally at Irvine corporate office Unite Here 681 complains about conditions but stops short of threatening strike.</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pPr>
        </w:p>
      </w:tc>
    </w:tr>
    <w:tr>
      <w:tblPrEx>
        <w:tblW w:w="10080" w:type="dxa"/>
        <w:tblLayout w:type="fixed"/>
      </w:tblPrEx>
      <w:tc>
        <w:tcPr>
          <w:tcW w:w="10080" w:type="dxa"/>
        </w:tcPr>
        <w:p>
          <w:pPr>
            <w:pStyle w:val="Normal231"/>
            <w:spacing w:before="60" w:after="200"/>
            <w:jc w:val="center"/>
          </w:pPr>
          <w:r>
            <w:rPr>
              <w:rFonts w:ascii="arial" w:eastAsia="arial" w:hAnsi="arial" w:cs="arial"/>
              <w:sz w:val="20"/>
            </w:rPr>
            <w:t>No progress in Disney , union tiff The contract expired Jan. 31, but Disneyland and hotel workers are still debating where to hold talks.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pPr>
        </w:p>
      </w:tc>
    </w:tr>
    <w:tr>
      <w:tblPrEx>
        <w:tblW w:w="10080" w:type="dxa"/>
        <w:tblLayout w:type="fixed"/>
      </w:tblPrEx>
      <w:tc>
        <w:tcPr>
          <w:tcW w:w="10080" w:type="dxa"/>
        </w:tcPr>
        <w:p>
          <w:pPr>
            <w:pStyle w:val="Normal232"/>
            <w:spacing w:before="60" w:after="200"/>
            <w:jc w:val="center"/>
          </w:pPr>
          <w:r>
            <w:rPr>
              <w:rFonts w:ascii="arial" w:eastAsia="arial" w:hAnsi="arial" w:cs="arial"/>
              <w:sz w:val="20"/>
            </w:rPr>
            <w:t>Disney and union not talking</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pPr>
        </w:p>
      </w:tc>
    </w:tr>
    <w:tr>
      <w:tblPrEx>
        <w:tblW w:w="10080" w:type="dxa"/>
        <w:tblLayout w:type="fixed"/>
      </w:tblPrEx>
      <w:tc>
        <w:tcPr>
          <w:tcW w:w="10080" w:type="dxa"/>
        </w:tcPr>
        <w:p>
          <w:pPr>
            <w:pStyle w:val="Normal233"/>
            <w:spacing w:before="60" w:after="200"/>
            <w:jc w:val="center"/>
          </w:pPr>
          <w:r>
            <w:rPr>
              <w:rFonts w:ascii="arial" w:eastAsia="arial" w:hAnsi="arial" w:cs="arial"/>
              <w:sz w:val="20"/>
            </w:rPr>
            <w:t>Disneyland hotels train backups in case of strike Official criticizes union for going public at Anaheim council meeting.</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pPr>
        </w:p>
      </w:tc>
    </w:tr>
    <w:tr>
      <w:tblPrEx>
        <w:tblW w:w="10080" w:type="dxa"/>
        <w:tblLayout w:type="fixed"/>
      </w:tblPrEx>
      <w:tc>
        <w:tcPr>
          <w:tcW w:w="10080" w:type="dxa"/>
        </w:tcPr>
        <w:p>
          <w:pPr>
            <w:pStyle w:val="Normal234"/>
            <w:spacing w:before="60" w:after="200"/>
            <w:jc w:val="center"/>
          </w:pPr>
          <w:r>
            <w:rPr>
              <w:rFonts w:ascii="arial" w:eastAsia="arial" w:hAnsi="arial" w:cs="arial"/>
              <w:sz w:val="20"/>
            </w:rPr>
            <w:t>Por boletos y sus derechos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pPr>
        </w:p>
      </w:tc>
    </w:tr>
    <w:tr>
      <w:tblPrEx>
        <w:tblW w:w="10080" w:type="dxa"/>
        <w:tblLayout w:type="fixed"/>
      </w:tblPrEx>
      <w:tc>
        <w:tcPr>
          <w:tcW w:w="10080" w:type="dxa"/>
        </w:tcPr>
        <w:p>
          <w:pPr>
            <w:pStyle w:val="Normal235"/>
            <w:spacing w:before="60" w:after="200"/>
            <w:jc w:val="center"/>
          </w:pPr>
          <w:r>
            <w:rPr>
              <w:rFonts w:ascii="arial" w:eastAsia="arial" w:hAnsi="arial" w:cs="arial"/>
              <w:sz w:val="20"/>
            </w:rPr>
            <w:t>Piden mejoras salariales Cientos de trabajadores del hotel Hilton realizan manifestación</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pPr>
        </w:p>
      </w:tc>
    </w:tr>
    <w:tr>
      <w:tblPrEx>
        <w:tblW w:w="10080" w:type="dxa"/>
        <w:tblLayout w:type="fixed"/>
      </w:tblPrEx>
      <w:tc>
        <w:tcPr>
          <w:tcW w:w="10080" w:type="dxa"/>
        </w:tcPr>
        <w:p>
          <w:pPr>
            <w:pStyle w:val="Normal236"/>
            <w:spacing w:before="60" w:after="200"/>
            <w:jc w:val="center"/>
          </w:pPr>
          <w:r>
            <w:rPr>
              <w:rFonts w:ascii="arial" w:eastAsia="arial" w:hAnsi="arial" w:cs="arial"/>
              <w:sz w:val="20"/>
            </w:rPr>
            <w:t>Anaheim housing may be approved; City planners have opposed a low-cost project in the Disney Resort area, but the City Council seems likely to let the homes be ....</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pPr>
        </w:p>
      </w:tc>
    </w:tr>
    <w:tr>
      <w:tblPrEx>
        <w:tblW w:w="10080" w:type="dxa"/>
        <w:tblLayout w:type="fixed"/>
      </w:tblPrEx>
      <w:tc>
        <w:tcPr>
          <w:tcW w:w="10080" w:type="dxa"/>
        </w:tcPr>
        <w:p>
          <w:pPr>
            <w:pStyle w:val="Normal237"/>
            <w:spacing w:before="60" w:after="200"/>
            <w:jc w:val="center"/>
          </w:pPr>
          <w:r>
            <w:rPr>
              <w:rFonts w:ascii="arial" w:eastAsia="arial" w:hAnsi="arial" w:cs="arial"/>
              <w:sz w:val="20"/>
            </w:rPr>
            <w:t>Council approves labor law for hotels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9">
    <w:name w:val="Heading 1_99"/>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100">
    <w:name w:val="Heading 1_100"/>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1">
    <w:name w:val="Heading 1_101"/>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2">
    <w:name w:val="Heading 1_102"/>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3">
    <w:name w:val="Heading 1_103"/>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4">
    <w:name w:val="Heading 1_104"/>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5">
    <w:name w:val="Heading 1_105"/>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6">
    <w:name w:val="Heading 1_106"/>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7">
    <w:name w:val="Heading 1_107"/>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8">
    <w:name w:val="Heading 1_108"/>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9">
    <w:name w:val="Heading 1_109"/>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10">
    <w:name w:val="Heading 1_110"/>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1">
    <w:name w:val="Heading 1_111"/>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2">
    <w:name w:val="Heading 1_112"/>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3">
    <w:name w:val="Heading 1_113"/>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4">
    <w:name w:val="Heading 1_114"/>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5">
    <w:name w:val="Heading 1_115"/>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6">
    <w:name w:val="Heading 1_116"/>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7">
    <w:name w:val="Heading 1_117"/>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8">
    <w:name w:val="Heading 1_118"/>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9">
    <w:name w:val="Heading 1_119"/>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20">
    <w:name w:val="Heading 1_120"/>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1">
    <w:name w:val="Heading 1_121"/>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2">
    <w:name w:val="Heading 1_122"/>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3">
    <w:name w:val="Heading 1_123"/>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4">
    <w:name w:val="Heading 1_124"/>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5">
    <w:name w:val="Heading 1_125"/>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6">
    <w:name w:val="Heading 1_126"/>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7">
    <w:name w:val="Heading 1_127"/>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8">
    <w:name w:val="Heading 1_128"/>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9">
    <w:name w:val="Heading 1_129"/>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30">
    <w:name w:val="Heading 1_130"/>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1">
    <w:name w:val="Heading 1_131"/>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2">
    <w:name w:val="Heading 1_132"/>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3">
    <w:name w:val="Heading 1_133"/>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4">
    <w:name w:val="Heading 1_134"/>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5">
    <w:name w:val="Heading 1_135"/>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6">
    <w:name w:val="Heading 1_136"/>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7">
    <w:name w:val="Heading 1_137"/>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8">
    <w:name w:val="Heading 1_138"/>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9">
    <w:name w:val="Heading 1_139"/>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40">
    <w:name w:val="Heading 1_140"/>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1">
    <w:name w:val="Heading 1_141"/>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2">
    <w:name w:val="Heading 1_142"/>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3">
    <w:name w:val="Heading 1_143"/>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4">
    <w:name w:val="Heading 1_144"/>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5">
    <w:name w:val="Heading 1_145"/>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6">
    <w:name w:val="Heading 1_146"/>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7">
    <w:name w:val="Heading 1_147"/>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8">
    <w:name w:val="Heading 1_148"/>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9">
    <w:name w:val="Heading 1_149"/>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50">
    <w:name w:val="Heading 1_150"/>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1">
    <w:name w:val="Heading 1_151"/>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2">
    <w:name w:val="Heading 1_152"/>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rFonts w:ascii="arial" w:eastAsia="arial" w:hAnsi="arial" w:cs="arial"/>
      <w:sz w:val="20"/>
      <w:szCs w:val="24"/>
      <w:lang w:val="en-US" w:eastAsia="en-US" w:bidi="ar-SA"/>
    </w:rPr>
  </w:style>
  <w:style w:type="paragraph" w:customStyle="1" w:styleId="Heading1153">
    <w:name w:val="Heading 1_153"/>
    <w:basedOn w:val="Normal"/>
    <w:next w:val="Normal15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4">
    <w:name w:val="Heading 1_154"/>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5">
    <w:name w:val="Heading 1_155"/>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6">
    <w:name w:val="Heading 1_156"/>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7">
    <w:name w:val="Heading 1_157"/>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8">
    <w:name w:val="Heading 1_158"/>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9">
    <w:name w:val="Heading 1_159"/>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60">
    <w:name w:val="Heading 1_160"/>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1">
    <w:name w:val="Heading 1_161"/>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2">
    <w:name w:val="Heading 1_162"/>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3">
    <w:name w:val="Heading 1_163"/>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4">
    <w:name w:val="Heading 1_164"/>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5">
    <w:name w:val="Heading 1_165"/>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6">
    <w:name w:val="Heading 1_166"/>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7">
    <w:name w:val="Heading 1_167"/>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8">
    <w:name w:val="Heading 1_168"/>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9">
    <w:name w:val="Heading 1_169"/>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70">
    <w:name w:val="Heading 1_170"/>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1">
    <w:name w:val="Heading 1_171"/>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2">
    <w:name w:val="Heading 1_172"/>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3">
    <w:name w:val="Heading 1_173"/>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4">
    <w:name w:val="Heading 1_174"/>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5">
    <w:name w:val="Heading 1_175"/>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6">
    <w:name w:val="Heading 1_176"/>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7">
    <w:name w:val="Heading 1_177"/>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8">
    <w:name w:val="Heading 1_178"/>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9">
    <w:name w:val="Heading 1_179"/>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80">
    <w:name w:val="Heading 1_180"/>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1">
    <w:name w:val="Heading 1_181"/>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2">
    <w:name w:val="Heading 1_182"/>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3">
    <w:name w:val="Heading 1_183"/>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4">
    <w:name w:val="Heading 1_184"/>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5">
    <w:name w:val="Heading 1_185"/>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6">
    <w:name w:val="Heading 1_186"/>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7">
    <w:name w:val="Heading 1_187"/>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8">
    <w:name w:val="Heading 1_188"/>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9">
    <w:name w:val="Heading 1_189"/>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90">
    <w:name w:val="Heading 1_190"/>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1">
    <w:name w:val="Heading 1_191"/>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2">
    <w:name w:val="Heading 1_192"/>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3">
    <w:name w:val="Heading 1_193"/>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4">
    <w:name w:val="Heading 1_194"/>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5">
    <w:name w:val="Heading 1_195"/>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6">
    <w:name w:val="Heading 1_196"/>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7">
    <w:name w:val="Heading 1_197"/>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8">
    <w:name w:val="Heading 1_198"/>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9">
    <w:name w:val="Heading 1_199"/>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200">
    <w:name w:val="Heading 1_200"/>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1">
    <w:name w:val="Heading 1_201"/>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2">
    <w:name w:val="Heading 1_202"/>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3">
    <w:name w:val="Heading 1_203"/>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4">
    <w:name w:val="Heading 1_204"/>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5">
    <w:name w:val="Heading 1_205"/>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6">
    <w:name w:val="Heading 1_206"/>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7">
    <w:name w:val="Heading 1_207"/>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8">
    <w:name w:val="Heading 1_208"/>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9">
    <w:name w:val="Heading 1_209"/>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10">
    <w:name w:val="Heading 1_210"/>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1">
    <w:name w:val="Heading 1_211"/>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2">
    <w:name w:val="Heading 1_212"/>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3">
    <w:name w:val="Heading 1_213"/>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4">
    <w:name w:val="Heading 1_214"/>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5">
    <w:name w:val="Heading 1_215"/>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6">
    <w:name w:val="Heading 1_216"/>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7">
    <w:name w:val="Heading 1_217"/>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8">
    <w:name w:val="Heading 1_218"/>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9">
    <w:name w:val="Heading 1_219"/>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20">
    <w:name w:val="Heading 1_220"/>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1">
    <w:name w:val="Heading 1_221"/>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2">
    <w:name w:val="Heading 1_222"/>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3">
    <w:name w:val="Heading 1_223"/>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4">
    <w:name w:val="Heading 1_224"/>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5">
    <w:name w:val="Heading 1_225"/>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6">
    <w:name w:val="Heading 1_226"/>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7">
    <w:name w:val="Heading 1_227"/>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8">
    <w:name w:val="Heading 1_228"/>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9">
    <w:name w:val="Heading 1_229"/>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30">
    <w:name w:val="Heading 1_230"/>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1">
    <w:name w:val="Heading 1_231"/>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2">
    <w:name w:val="Heading 1_232"/>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3">
    <w:name w:val="Heading 1_233"/>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4">
    <w:name w:val="Heading 1_234"/>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5">
    <w:name w:val="Heading 1_235"/>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6">
    <w:name w:val="Heading 1_236"/>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8.xml" /><Relationship Id="rId1000" Type="http://schemas.openxmlformats.org/officeDocument/2006/relationships/footer" Target="footer494.xml" /><Relationship Id="rId1001" Type="http://schemas.openxmlformats.org/officeDocument/2006/relationships/header" Target="header495.xml" /><Relationship Id="rId1002" Type="http://schemas.openxmlformats.org/officeDocument/2006/relationships/footer" Target="footer495.xml" /><Relationship Id="rId1003" Type="http://schemas.openxmlformats.org/officeDocument/2006/relationships/header" Target="header496.xml" /><Relationship Id="rId1004" Type="http://schemas.openxmlformats.org/officeDocument/2006/relationships/header" Target="header497.xml" /><Relationship Id="rId1005" Type="http://schemas.openxmlformats.org/officeDocument/2006/relationships/footer" Target="footer496.xml" /><Relationship Id="rId1006" Type="http://schemas.openxmlformats.org/officeDocument/2006/relationships/footer" Target="footer497.xml" /><Relationship Id="rId1007" Type="http://schemas.openxmlformats.org/officeDocument/2006/relationships/header" Target="header498.xml" /><Relationship Id="rId1008" Type="http://schemas.openxmlformats.org/officeDocument/2006/relationships/footer" Target="footer498.xml" /><Relationship Id="rId1009" Type="http://schemas.openxmlformats.org/officeDocument/2006/relationships/header" Target="header499.xml" /><Relationship Id="rId101" Type="http://schemas.openxmlformats.org/officeDocument/2006/relationships/header" Target="header49.xml" /><Relationship Id="rId1010" Type="http://schemas.openxmlformats.org/officeDocument/2006/relationships/header" Target="header500.xml" /><Relationship Id="rId1011" Type="http://schemas.openxmlformats.org/officeDocument/2006/relationships/footer" Target="footer499.xml" /><Relationship Id="rId1012" Type="http://schemas.openxmlformats.org/officeDocument/2006/relationships/footer" Target="footer500.xml" /><Relationship Id="rId1013" Type="http://schemas.openxmlformats.org/officeDocument/2006/relationships/header" Target="header501.xml" /><Relationship Id="rId1014" Type="http://schemas.openxmlformats.org/officeDocument/2006/relationships/footer" Target="footer501.xml" /><Relationship Id="rId1015" Type="http://schemas.openxmlformats.org/officeDocument/2006/relationships/header" Target="header502.xml" /><Relationship Id="rId1016" Type="http://schemas.openxmlformats.org/officeDocument/2006/relationships/header" Target="header503.xml" /><Relationship Id="rId1017" Type="http://schemas.openxmlformats.org/officeDocument/2006/relationships/footer" Target="footer502.xml" /><Relationship Id="rId1018" Type="http://schemas.openxmlformats.org/officeDocument/2006/relationships/footer" Target="footer503.xml" /><Relationship Id="rId1019" Type="http://schemas.openxmlformats.org/officeDocument/2006/relationships/header" Target="header504.xml" /><Relationship Id="rId102" Type="http://schemas.openxmlformats.org/officeDocument/2006/relationships/header" Target="header50.xml" /><Relationship Id="rId1020" Type="http://schemas.openxmlformats.org/officeDocument/2006/relationships/footer" Target="footer504.xml" /><Relationship Id="rId1021" Type="http://schemas.openxmlformats.org/officeDocument/2006/relationships/header" Target="header505.xml" /><Relationship Id="rId1022" Type="http://schemas.openxmlformats.org/officeDocument/2006/relationships/header" Target="header506.xml" /><Relationship Id="rId1023" Type="http://schemas.openxmlformats.org/officeDocument/2006/relationships/footer" Target="footer505.xml" /><Relationship Id="rId1024" Type="http://schemas.openxmlformats.org/officeDocument/2006/relationships/footer" Target="footer506.xml" /><Relationship Id="rId1025" Type="http://schemas.openxmlformats.org/officeDocument/2006/relationships/header" Target="header507.xml" /><Relationship Id="rId1026" Type="http://schemas.openxmlformats.org/officeDocument/2006/relationships/footer" Target="footer507.xml" /><Relationship Id="rId1027" Type="http://schemas.openxmlformats.org/officeDocument/2006/relationships/header" Target="header508.xml" /><Relationship Id="rId1028" Type="http://schemas.openxmlformats.org/officeDocument/2006/relationships/header" Target="header509.xml" /><Relationship Id="rId1029" Type="http://schemas.openxmlformats.org/officeDocument/2006/relationships/footer" Target="footer508.xml" /><Relationship Id="rId103" Type="http://schemas.openxmlformats.org/officeDocument/2006/relationships/footer" Target="footer49.xml" /><Relationship Id="rId1030" Type="http://schemas.openxmlformats.org/officeDocument/2006/relationships/footer" Target="footer509.xml" /><Relationship Id="rId1031" Type="http://schemas.openxmlformats.org/officeDocument/2006/relationships/header" Target="header510.xml" /><Relationship Id="rId1032" Type="http://schemas.openxmlformats.org/officeDocument/2006/relationships/footer" Target="footer510.xml" /><Relationship Id="rId1033" Type="http://schemas.openxmlformats.org/officeDocument/2006/relationships/header" Target="header511.xml" /><Relationship Id="rId1034" Type="http://schemas.openxmlformats.org/officeDocument/2006/relationships/header" Target="header512.xml" /><Relationship Id="rId1035" Type="http://schemas.openxmlformats.org/officeDocument/2006/relationships/footer" Target="footer511.xml" /><Relationship Id="rId1036" Type="http://schemas.openxmlformats.org/officeDocument/2006/relationships/footer" Target="footer512.xml" /><Relationship Id="rId1037" Type="http://schemas.openxmlformats.org/officeDocument/2006/relationships/header" Target="header513.xml" /><Relationship Id="rId1038" Type="http://schemas.openxmlformats.org/officeDocument/2006/relationships/footer" Target="footer513.xml" /><Relationship Id="rId1039" Type="http://schemas.openxmlformats.org/officeDocument/2006/relationships/header" Target="header514.xml" /><Relationship Id="rId104" Type="http://schemas.openxmlformats.org/officeDocument/2006/relationships/footer" Target="footer50.xml" /><Relationship Id="rId1040" Type="http://schemas.openxmlformats.org/officeDocument/2006/relationships/header" Target="header515.xml" /><Relationship Id="rId1041" Type="http://schemas.openxmlformats.org/officeDocument/2006/relationships/footer" Target="footer514.xml" /><Relationship Id="rId1042" Type="http://schemas.openxmlformats.org/officeDocument/2006/relationships/footer" Target="footer515.xml" /><Relationship Id="rId1043" Type="http://schemas.openxmlformats.org/officeDocument/2006/relationships/header" Target="header516.xml" /><Relationship Id="rId1044" Type="http://schemas.openxmlformats.org/officeDocument/2006/relationships/footer" Target="footer516.xml" /><Relationship Id="rId1045" Type="http://schemas.openxmlformats.org/officeDocument/2006/relationships/header" Target="header517.xml" /><Relationship Id="rId1046" Type="http://schemas.openxmlformats.org/officeDocument/2006/relationships/header" Target="header518.xml" /><Relationship Id="rId1047" Type="http://schemas.openxmlformats.org/officeDocument/2006/relationships/footer" Target="footer517.xml" /><Relationship Id="rId1048" Type="http://schemas.openxmlformats.org/officeDocument/2006/relationships/footer" Target="footer518.xml" /><Relationship Id="rId1049" Type="http://schemas.openxmlformats.org/officeDocument/2006/relationships/header" Target="header519.xml" /><Relationship Id="rId105" Type="http://schemas.openxmlformats.org/officeDocument/2006/relationships/header" Target="header51.xml" /><Relationship Id="rId1050" Type="http://schemas.openxmlformats.org/officeDocument/2006/relationships/footer" Target="footer519.xml" /><Relationship Id="rId1051" Type="http://schemas.openxmlformats.org/officeDocument/2006/relationships/header" Target="header520.xml" /><Relationship Id="rId1052" Type="http://schemas.openxmlformats.org/officeDocument/2006/relationships/header" Target="header521.xml" /><Relationship Id="rId1053" Type="http://schemas.openxmlformats.org/officeDocument/2006/relationships/footer" Target="footer520.xml" /><Relationship Id="rId1054" Type="http://schemas.openxmlformats.org/officeDocument/2006/relationships/footer" Target="footer521.xml" /><Relationship Id="rId1055" Type="http://schemas.openxmlformats.org/officeDocument/2006/relationships/header" Target="header522.xml" /><Relationship Id="rId1056" Type="http://schemas.openxmlformats.org/officeDocument/2006/relationships/footer" Target="footer522.xml" /><Relationship Id="rId1057" Type="http://schemas.openxmlformats.org/officeDocument/2006/relationships/header" Target="header523.xml" /><Relationship Id="rId1058" Type="http://schemas.openxmlformats.org/officeDocument/2006/relationships/header" Target="header524.xml" /><Relationship Id="rId1059" Type="http://schemas.openxmlformats.org/officeDocument/2006/relationships/footer" Target="footer523.xml" /><Relationship Id="rId106" Type="http://schemas.openxmlformats.org/officeDocument/2006/relationships/footer" Target="footer51.xml" /><Relationship Id="rId1060" Type="http://schemas.openxmlformats.org/officeDocument/2006/relationships/footer" Target="footer524.xml" /><Relationship Id="rId1061" Type="http://schemas.openxmlformats.org/officeDocument/2006/relationships/header" Target="header525.xml" /><Relationship Id="rId1062" Type="http://schemas.openxmlformats.org/officeDocument/2006/relationships/footer" Target="footer525.xml" /><Relationship Id="rId1063" Type="http://schemas.openxmlformats.org/officeDocument/2006/relationships/header" Target="header526.xml" /><Relationship Id="rId1064" Type="http://schemas.openxmlformats.org/officeDocument/2006/relationships/header" Target="header527.xml" /><Relationship Id="rId1065" Type="http://schemas.openxmlformats.org/officeDocument/2006/relationships/footer" Target="footer526.xml" /><Relationship Id="rId1066" Type="http://schemas.openxmlformats.org/officeDocument/2006/relationships/footer" Target="footer527.xml" /><Relationship Id="rId1067" Type="http://schemas.openxmlformats.org/officeDocument/2006/relationships/header" Target="header528.xml" /><Relationship Id="rId1068" Type="http://schemas.openxmlformats.org/officeDocument/2006/relationships/footer" Target="footer528.xml" /><Relationship Id="rId1069" Type="http://schemas.openxmlformats.org/officeDocument/2006/relationships/header" Target="header529.xml" /><Relationship Id="rId107" Type="http://schemas.openxmlformats.org/officeDocument/2006/relationships/image" Target="media/image2.png" /><Relationship Id="rId1070" Type="http://schemas.openxmlformats.org/officeDocument/2006/relationships/header" Target="header530.xml" /><Relationship Id="rId1071" Type="http://schemas.openxmlformats.org/officeDocument/2006/relationships/footer" Target="footer529.xml" /><Relationship Id="rId1072" Type="http://schemas.openxmlformats.org/officeDocument/2006/relationships/footer" Target="footer530.xml" /><Relationship Id="rId1073" Type="http://schemas.openxmlformats.org/officeDocument/2006/relationships/header" Target="header531.xml" /><Relationship Id="rId1074" Type="http://schemas.openxmlformats.org/officeDocument/2006/relationships/footer" Target="footer531.xml" /><Relationship Id="rId1075" Type="http://schemas.openxmlformats.org/officeDocument/2006/relationships/header" Target="header532.xml" /><Relationship Id="rId1076" Type="http://schemas.openxmlformats.org/officeDocument/2006/relationships/header" Target="header533.xml" /><Relationship Id="rId1077" Type="http://schemas.openxmlformats.org/officeDocument/2006/relationships/footer" Target="footer532.xml" /><Relationship Id="rId1078" Type="http://schemas.openxmlformats.org/officeDocument/2006/relationships/footer" Target="footer533.xml" /><Relationship Id="rId1079" Type="http://schemas.openxmlformats.org/officeDocument/2006/relationships/header" Target="header534.xml" /><Relationship Id="rId108" Type="http://schemas.openxmlformats.org/officeDocument/2006/relationships/header" Target="header52.xml" /><Relationship Id="rId1080" Type="http://schemas.openxmlformats.org/officeDocument/2006/relationships/footer" Target="footer534.xml" /><Relationship Id="rId1081" Type="http://schemas.openxmlformats.org/officeDocument/2006/relationships/header" Target="header535.xml" /><Relationship Id="rId1082" Type="http://schemas.openxmlformats.org/officeDocument/2006/relationships/header" Target="header536.xml" /><Relationship Id="rId1083" Type="http://schemas.openxmlformats.org/officeDocument/2006/relationships/footer" Target="footer535.xml" /><Relationship Id="rId1084" Type="http://schemas.openxmlformats.org/officeDocument/2006/relationships/footer" Target="footer536.xml" /><Relationship Id="rId1085" Type="http://schemas.openxmlformats.org/officeDocument/2006/relationships/header" Target="header537.xml" /><Relationship Id="rId1086" Type="http://schemas.openxmlformats.org/officeDocument/2006/relationships/footer" Target="footer537.xml" /><Relationship Id="rId1087" Type="http://schemas.openxmlformats.org/officeDocument/2006/relationships/header" Target="header538.xml" /><Relationship Id="rId1088" Type="http://schemas.openxmlformats.org/officeDocument/2006/relationships/header" Target="header539.xml" /><Relationship Id="rId1089" Type="http://schemas.openxmlformats.org/officeDocument/2006/relationships/footer" Target="footer538.xml" /><Relationship Id="rId109" Type="http://schemas.openxmlformats.org/officeDocument/2006/relationships/header" Target="header53.xml" /><Relationship Id="rId1090" Type="http://schemas.openxmlformats.org/officeDocument/2006/relationships/footer" Target="footer539.xml" /><Relationship Id="rId1091" Type="http://schemas.openxmlformats.org/officeDocument/2006/relationships/header" Target="header540.xml" /><Relationship Id="rId1092" Type="http://schemas.openxmlformats.org/officeDocument/2006/relationships/footer" Target="footer540.xml" /><Relationship Id="rId1093" Type="http://schemas.openxmlformats.org/officeDocument/2006/relationships/header" Target="header541.xml" /><Relationship Id="rId1094" Type="http://schemas.openxmlformats.org/officeDocument/2006/relationships/header" Target="header542.xml" /><Relationship Id="rId1095" Type="http://schemas.openxmlformats.org/officeDocument/2006/relationships/footer" Target="footer541.xml" /><Relationship Id="rId1096" Type="http://schemas.openxmlformats.org/officeDocument/2006/relationships/footer" Target="footer542.xml" /><Relationship Id="rId1097" Type="http://schemas.openxmlformats.org/officeDocument/2006/relationships/header" Target="header543.xml" /><Relationship Id="rId1098" Type="http://schemas.openxmlformats.org/officeDocument/2006/relationships/footer" Target="footer543.xml" /><Relationship Id="rId1099" Type="http://schemas.openxmlformats.org/officeDocument/2006/relationships/header" Target="header544.xml" /><Relationship Id="rId11" Type="http://schemas.openxmlformats.org/officeDocument/2006/relationships/header" Target="header4.xml" /><Relationship Id="rId110" Type="http://schemas.openxmlformats.org/officeDocument/2006/relationships/footer" Target="footer52.xml" /><Relationship Id="rId1100" Type="http://schemas.openxmlformats.org/officeDocument/2006/relationships/header" Target="header545.xml" /><Relationship Id="rId1101" Type="http://schemas.openxmlformats.org/officeDocument/2006/relationships/footer" Target="footer544.xml" /><Relationship Id="rId1102" Type="http://schemas.openxmlformats.org/officeDocument/2006/relationships/footer" Target="footer545.xml" /><Relationship Id="rId1103" Type="http://schemas.openxmlformats.org/officeDocument/2006/relationships/header" Target="header546.xml" /><Relationship Id="rId1104" Type="http://schemas.openxmlformats.org/officeDocument/2006/relationships/footer" Target="footer546.xml" /><Relationship Id="rId1105" Type="http://schemas.openxmlformats.org/officeDocument/2006/relationships/header" Target="header547.xml" /><Relationship Id="rId1106" Type="http://schemas.openxmlformats.org/officeDocument/2006/relationships/header" Target="header548.xml" /><Relationship Id="rId1107" Type="http://schemas.openxmlformats.org/officeDocument/2006/relationships/footer" Target="footer547.xml" /><Relationship Id="rId1108" Type="http://schemas.openxmlformats.org/officeDocument/2006/relationships/footer" Target="footer548.xml" /><Relationship Id="rId1109" Type="http://schemas.openxmlformats.org/officeDocument/2006/relationships/header" Target="header549.xml" /><Relationship Id="rId111" Type="http://schemas.openxmlformats.org/officeDocument/2006/relationships/footer" Target="footer53.xml" /><Relationship Id="rId1110" Type="http://schemas.openxmlformats.org/officeDocument/2006/relationships/footer" Target="footer549.xml" /><Relationship Id="rId1111" Type="http://schemas.openxmlformats.org/officeDocument/2006/relationships/header" Target="header550.xml" /><Relationship Id="rId1112" Type="http://schemas.openxmlformats.org/officeDocument/2006/relationships/header" Target="header551.xml" /><Relationship Id="rId1113" Type="http://schemas.openxmlformats.org/officeDocument/2006/relationships/footer" Target="footer550.xml" /><Relationship Id="rId1114" Type="http://schemas.openxmlformats.org/officeDocument/2006/relationships/footer" Target="footer551.xml" /><Relationship Id="rId1115" Type="http://schemas.openxmlformats.org/officeDocument/2006/relationships/header" Target="header552.xml" /><Relationship Id="rId1116" Type="http://schemas.openxmlformats.org/officeDocument/2006/relationships/footer" Target="footer552.xml" /><Relationship Id="rId1117" Type="http://schemas.openxmlformats.org/officeDocument/2006/relationships/header" Target="header553.xml" /><Relationship Id="rId1118" Type="http://schemas.openxmlformats.org/officeDocument/2006/relationships/header" Target="header554.xml" /><Relationship Id="rId1119" Type="http://schemas.openxmlformats.org/officeDocument/2006/relationships/footer" Target="footer553.xml" /><Relationship Id="rId112" Type="http://schemas.openxmlformats.org/officeDocument/2006/relationships/header" Target="header54.xml" /><Relationship Id="rId1120" Type="http://schemas.openxmlformats.org/officeDocument/2006/relationships/footer" Target="footer554.xml" /><Relationship Id="rId1121" Type="http://schemas.openxmlformats.org/officeDocument/2006/relationships/header" Target="header555.xml" /><Relationship Id="rId1122" Type="http://schemas.openxmlformats.org/officeDocument/2006/relationships/footer" Target="footer555.xml" /><Relationship Id="rId1123" Type="http://schemas.openxmlformats.org/officeDocument/2006/relationships/header" Target="header556.xml" /><Relationship Id="rId1124" Type="http://schemas.openxmlformats.org/officeDocument/2006/relationships/header" Target="header557.xml" /><Relationship Id="rId1125" Type="http://schemas.openxmlformats.org/officeDocument/2006/relationships/footer" Target="footer556.xml" /><Relationship Id="rId1126" Type="http://schemas.openxmlformats.org/officeDocument/2006/relationships/footer" Target="footer557.xml" /><Relationship Id="rId1127" Type="http://schemas.openxmlformats.org/officeDocument/2006/relationships/header" Target="header558.xml" /><Relationship Id="rId1128" Type="http://schemas.openxmlformats.org/officeDocument/2006/relationships/footer" Target="footer558.xml" /><Relationship Id="rId1129" Type="http://schemas.openxmlformats.org/officeDocument/2006/relationships/header" Target="header559.xml" /><Relationship Id="rId113" Type="http://schemas.openxmlformats.org/officeDocument/2006/relationships/footer" Target="footer54.xml" /><Relationship Id="rId1130" Type="http://schemas.openxmlformats.org/officeDocument/2006/relationships/header" Target="header560.xml" /><Relationship Id="rId1131" Type="http://schemas.openxmlformats.org/officeDocument/2006/relationships/footer" Target="footer559.xml" /><Relationship Id="rId1132" Type="http://schemas.openxmlformats.org/officeDocument/2006/relationships/footer" Target="footer560.xml" /><Relationship Id="rId1133" Type="http://schemas.openxmlformats.org/officeDocument/2006/relationships/header" Target="header561.xml" /><Relationship Id="rId1134" Type="http://schemas.openxmlformats.org/officeDocument/2006/relationships/footer" Target="footer561.xml" /><Relationship Id="rId1135" Type="http://schemas.openxmlformats.org/officeDocument/2006/relationships/header" Target="header562.xml" /><Relationship Id="rId1136" Type="http://schemas.openxmlformats.org/officeDocument/2006/relationships/header" Target="header563.xml" /><Relationship Id="rId1137" Type="http://schemas.openxmlformats.org/officeDocument/2006/relationships/footer" Target="footer562.xml" /><Relationship Id="rId1138" Type="http://schemas.openxmlformats.org/officeDocument/2006/relationships/footer" Target="footer563.xml" /><Relationship Id="rId1139" Type="http://schemas.openxmlformats.org/officeDocument/2006/relationships/header" Target="header564.xml" /><Relationship Id="rId114" Type="http://schemas.openxmlformats.org/officeDocument/2006/relationships/header" Target="header55.xml" /><Relationship Id="rId1140" Type="http://schemas.openxmlformats.org/officeDocument/2006/relationships/footer" Target="footer564.xml" /><Relationship Id="rId1141" Type="http://schemas.openxmlformats.org/officeDocument/2006/relationships/header" Target="header565.xml" /><Relationship Id="rId1142" Type="http://schemas.openxmlformats.org/officeDocument/2006/relationships/header" Target="header566.xml" /><Relationship Id="rId1143" Type="http://schemas.openxmlformats.org/officeDocument/2006/relationships/footer" Target="footer565.xml" /><Relationship Id="rId1144" Type="http://schemas.openxmlformats.org/officeDocument/2006/relationships/footer" Target="footer566.xml" /><Relationship Id="rId1145" Type="http://schemas.openxmlformats.org/officeDocument/2006/relationships/header" Target="header567.xml" /><Relationship Id="rId1146" Type="http://schemas.openxmlformats.org/officeDocument/2006/relationships/footer" Target="footer567.xml" /><Relationship Id="rId1147" Type="http://schemas.openxmlformats.org/officeDocument/2006/relationships/header" Target="header568.xml" /><Relationship Id="rId1148" Type="http://schemas.openxmlformats.org/officeDocument/2006/relationships/header" Target="header569.xml" /><Relationship Id="rId1149" Type="http://schemas.openxmlformats.org/officeDocument/2006/relationships/footer" Target="footer568.xml" /><Relationship Id="rId115" Type="http://schemas.openxmlformats.org/officeDocument/2006/relationships/header" Target="header56.xml" /><Relationship Id="rId1150" Type="http://schemas.openxmlformats.org/officeDocument/2006/relationships/footer" Target="footer569.xml" /><Relationship Id="rId1151" Type="http://schemas.openxmlformats.org/officeDocument/2006/relationships/header" Target="header570.xml" /><Relationship Id="rId1152" Type="http://schemas.openxmlformats.org/officeDocument/2006/relationships/footer" Target="footer570.xml" /><Relationship Id="rId1153" Type="http://schemas.openxmlformats.org/officeDocument/2006/relationships/header" Target="header571.xml" /><Relationship Id="rId1154" Type="http://schemas.openxmlformats.org/officeDocument/2006/relationships/header" Target="header572.xml" /><Relationship Id="rId1155" Type="http://schemas.openxmlformats.org/officeDocument/2006/relationships/footer" Target="footer571.xml" /><Relationship Id="rId1156" Type="http://schemas.openxmlformats.org/officeDocument/2006/relationships/footer" Target="footer572.xml" /><Relationship Id="rId1157" Type="http://schemas.openxmlformats.org/officeDocument/2006/relationships/header" Target="header573.xml" /><Relationship Id="rId1158" Type="http://schemas.openxmlformats.org/officeDocument/2006/relationships/footer" Target="footer573.xml" /><Relationship Id="rId1159" Type="http://schemas.openxmlformats.org/officeDocument/2006/relationships/header" Target="header574.xml" /><Relationship Id="rId116" Type="http://schemas.openxmlformats.org/officeDocument/2006/relationships/footer" Target="footer55.xml" /><Relationship Id="rId1160" Type="http://schemas.openxmlformats.org/officeDocument/2006/relationships/header" Target="header575.xml" /><Relationship Id="rId1161" Type="http://schemas.openxmlformats.org/officeDocument/2006/relationships/footer" Target="footer574.xml" /><Relationship Id="rId1162" Type="http://schemas.openxmlformats.org/officeDocument/2006/relationships/footer" Target="footer575.xml" /><Relationship Id="rId1163" Type="http://schemas.openxmlformats.org/officeDocument/2006/relationships/header" Target="header576.xml" /><Relationship Id="rId1164" Type="http://schemas.openxmlformats.org/officeDocument/2006/relationships/footer" Target="footer576.xml" /><Relationship Id="rId1165" Type="http://schemas.openxmlformats.org/officeDocument/2006/relationships/header" Target="header577.xml" /><Relationship Id="rId1166" Type="http://schemas.openxmlformats.org/officeDocument/2006/relationships/header" Target="header578.xml" /><Relationship Id="rId1167" Type="http://schemas.openxmlformats.org/officeDocument/2006/relationships/footer" Target="footer577.xml" /><Relationship Id="rId1168" Type="http://schemas.openxmlformats.org/officeDocument/2006/relationships/footer" Target="footer578.xml" /><Relationship Id="rId1169" Type="http://schemas.openxmlformats.org/officeDocument/2006/relationships/header" Target="header579.xml" /><Relationship Id="rId117" Type="http://schemas.openxmlformats.org/officeDocument/2006/relationships/footer" Target="footer56.xml" /><Relationship Id="rId1170" Type="http://schemas.openxmlformats.org/officeDocument/2006/relationships/footer" Target="footer579.xml" /><Relationship Id="rId1171" Type="http://schemas.openxmlformats.org/officeDocument/2006/relationships/header" Target="header580.xml" /><Relationship Id="rId1172" Type="http://schemas.openxmlformats.org/officeDocument/2006/relationships/header" Target="header581.xml" /><Relationship Id="rId1173" Type="http://schemas.openxmlformats.org/officeDocument/2006/relationships/footer" Target="footer580.xml" /><Relationship Id="rId1174" Type="http://schemas.openxmlformats.org/officeDocument/2006/relationships/footer" Target="footer581.xml" /><Relationship Id="rId1175" Type="http://schemas.openxmlformats.org/officeDocument/2006/relationships/header" Target="header582.xml" /><Relationship Id="rId1176" Type="http://schemas.openxmlformats.org/officeDocument/2006/relationships/footer" Target="footer582.xml" /><Relationship Id="rId1177" Type="http://schemas.openxmlformats.org/officeDocument/2006/relationships/header" Target="header583.xml" /><Relationship Id="rId1178" Type="http://schemas.openxmlformats.org/officeDocument/2006/relationships/header" Target="header584.xml" /><Relationship Id="rId1179" Type="http://schemas.openxmlformats.org/officeDocument/2006/relationships/footer" Target="footer583.xml" /><Relationship Id="rId118" Type="http://schemas.openxmlformats.org/officeDocument/2006/relationships/header" Target="header57.xml" /><Relationship Id="rId1180" Type="http://schemas.openxmlformats.org/officeDocument/2006/relationships/footer" Target="footer584.xml" /><Relationship Id="rId1181" Type="http://schemas.openxmlformats.org/officeDocument/2006/relationships/header" Target="header585.xml" /><Relationship Id="rId1182" Type="http://schemas.openxmlformats.org/officeDocument/2006/relationships/footer" Target="footer585.xml" /><Relationship Id="rId1183" Type="http://schemas.openxmlformats.org/officeDocument/2006/relationships/header" Target="header586.xml" /><Relationship Id="rId1184" Type="http://schemas.openxmlformats.org/officeDocument/2006/relationships/header" Target="header587.xml" /><Relationship Id="rId1185" Type="http://schemas.openxmlformats.org/officeDocument/2006/relationships/footer" Target="footer586.xml" /><Relationship Id="rId1186" Type="http://schemas.openxmlformats.org/officeDocument/2006/relationships/footer" Target="footer587.xml" /><Relationship Id="rId1187" Type="http://schemas.openxmlformats.org/officeDocument/2006/relationships/header" Target="header588.xml" /><Relationship Id="rId1188" Type="http://schemas.openxmlformats.org/officeDocument/2006/relationships/footer" Target="footer588.xml" /><Relationship Id="rId1189" Type="http://schemas.openxmlformats.org/officeDocument/2006/relationships/header" Target="header589.xml" /><Relationship Id="rId119" Type="http://schemas.openxmlformats.org/officeDocument/2006/relationships/footer" Target="footer57.xml" /><Relationship Id="rId1190" Type="http://schemas.openxmlformats.org/officeDocument/2006/relationships/header" Target="header590.xml" /><Relationship Id="rId1191" Type="http://schemas.openxmlformats.org/officeDocument/2006/relationships/footer" Target="footer589.xml" /><Relationship Id="rId1192" Type="http://schemas.openxmlformats.org/officeDocument/2006/relationships/footer" Target="footer590.xml" /><Relationship Id="rId1193" Type="http://schemas.openxmlformats.org/officeDocument/2006/relationships/header" Target="header591.xml" /><Relationship Id="rId1194" Type="http://schemas.openxmlformats.org/officeDocument/2006/relationships/footer" Target="footer591.xml" /><Relationship Id="rId1195" Type="http://schemas.openxmlformats.org/officeDocument/2006/relationships/header" Target="header592.xml" /><Relationship Id="rId1196" Type="http://schemas.openxmlformats.org/officeDocument/2006/relationships/header" Target="header593.xml" /><Relationship Id="rId1197" Type="http://schemas.openxmlformats.org/officeDocument/2006/relationships/footer" Target="footer592.xml" /><Relationship Id="rId1198" Type="http://schemas.openxmlformats.org/officeDocument/2006/relationships/footer" Target="footer593.xml" /><Relationship Id="rId1199" Type="http://schemas.openxmlformats.org/officeDocument/2006/relationships/header" Target="header594.xml" /><Relationship Id="rId12" Type="http://schemas.openxmlformats.org/officeDocument/2006/relationships/header" Target="header5.xml" /><Relationship Id="rId120" Type="http://schemas.openxmlformats.org/officeDocument/2006/relationships/header" Target="header58.xml" /><Relationship Id="rId1200" Type="http://schemas.openxmlformats.org/officeDocument/2006/relationships/footer" Target="footer594.xml" /><Relationship Id="rId1201" Type="http://schemas.openxmlformats.org/officeDocument/2006/relationships/header" Target="header595.xml" /><Relationship Id="rId1202" Type="http://schemas.openxmlformats.org/officeDocument/2006/relationships/header" Target="header596.xml" /><Relationship Id="rId1203" Type="http://schemas.openxmlformats.org/officeDocument/2006/relationships/footer" Target="footer595.xml" /><Relationship Id="rId1204" Type="http://schemas.openxmlformats.org/officeDocument/2006/relationships/footer" Target="footer596.xml" /><Relationship Id="rId1205" Type="http://schemas.openxmlformats.org/officeDocument/2006/relationships/header" Target="header597.xml" /><Relationship Id="rId1206" Type="http://schemas.openxmlformats.org/officeDocument/2006/relationships/footer" Target="footer597.xml" /><Relationship Id="rId1207" Type="http://schemas.openxmlformats.org/officeDocument/2006/relationships/header" Target="header598.xml" /><Relationship Id="rId1208" Type="http://schemas.openxmlformats.org/officeDocument/2006/relationships/header" Target="header599.xml" /><Relationship Id="rId1209" Type="http://schemas.openxmlformats.org/officeDocument/2006/relationships/footer" Target="footer598.xml" /><Relationship Id="rId121" Type="http://schemas.openxmlformats.org/officeDocument/2006/relationships/header" Target="header59.xml" /><Relationship Id="rId1210" Type="http://schemas.openxmlformats.org/officeDocument/2006/relationships/footer" Target="footer599.xml" /><Relationship Id="rId1211" Type="http://schemas.openxmlformats.org/officeDocument/2006/relationships/header" Target="header600.xml" /><Relationship Id="rId1212" Type="http://schemas.openxmlformats.org/officeDocument/2006/relationships/footer" Target="footer600.xml" /><Relationship Id="rId1213" Type="http://schemas.openxmlformats.org/officeDocument/2006/relationships/header" Target="header601.xml" /><Relationship Id="rId1214" Type="http://schemas.openxmlformats.org/officeDocument/2006/relationships/header" Target="header602.xml" /><Relationship Id="rId1215" Type="http://schemas.openxmlformats.org/officeDocument/2006/relationships/footer" Target="footer601.xml" /><Relationship Id="rId1216" Type="http://schemas.openxmlformats.org/officeDocument/2006/relationships/footer" Target="footer602.xml" /><Relationship Id="rId1217" Type="http://schemas.openxmlformats.org/officeDocument/2006/relationships/header" Target="header603.xml" /><Relationship Id="rId1218" Type="http://schemas.openxmlformats.org/officeDocument/2006/relationships/footer" Target="footer603.xml" /><Relationship Id="rId1219" Type="http://schemas.openxmlformats.org/officeDocument/2006/relationships/header" Target="header604.xml" /><Relationship Id="rId122" Type="http://schemas.openxmlformats.org/officeDocument/2006/relationships/footer" Target="footer58.xml" /><Relationship Id="rId1220" Type="http://schemas.openxmlformats.org/officeDocument/2006/relationships/header" Target="header605.xml" /><Relationship Id="rId1221" Type="http://schemas.openxmlformats.org/officeDocument/2006/relationships/footer" Target="footer604.xml" /><Relationship Id="rId1222" Type="http://schemas.openxmlformats.org/officeDocument/2006/relationships/footer" Target="footer605.xml" /><Relationship Id="rId1223" Type="http://schemas.openxmlformats.org/officeDocument/2006/relationships/header" Target="header606.xml" /><Relationship Id="rId1224" Type="http://schemas.openxmlformats.org/officeDocument/2006/relationships/footer" Target="footer606.xml" /><Relationship Id="rId1225" Type="http://schemas.openxmlformats.org/officeDocument/2006/relationships/header" Target="header607.xml" /><Relationship Id="rId1226" Type="http://schemas.openxmlformats.org/officeDocument/2006/relationships/header" Target="header608.xml" /><Relationship Id="rId1227" Type="http://schemas.openxmlformats.org/officeDocument/2006/relationships/footer" Target="footer607.xml" /><Relationship Id="rId1228" Type="http://schemas.openxmlformats.org/officeDocument/2006/relationships/footer" Target="footer608.xml" /><Relationship Id="rId1229" Type="http://schemas.openxmlformats.org/officeDocument/2006/relationships/header" Target="header609.xml" /><Relationship Id="rId123" Type="http://schemas.openxmlformats.org/officeDocument/2006/relationships/footer" Target="footer59.xml" /><Relationship Id="rId1230" Type="http://schemas.openxmlformats.org/officeDocument/2006/relationships/footer" Target="footer609.xml" /><Relationship Id="rId1231" Type="http://schemas.openxmlformats.org/officeDocument/2006/relationships/header" Target="header610.xml" /><Relationship Id="rId1232" Type="http://schemas.openxmlformats.org/officeDocument/2006/relationships/header" Target="header611.xml" /><Relationship Id="rId1233" Type="http://schemas.openxmlformats.org/officeDocument/2006/relationships/footer" Target="footer610.xml" /><Relationship Id="rId1234" Type="http://schemas.openxmlformats.org/officeDocument/2006/relationships/footer" Target="footer611.xml" /><Relationship Id="rId1235" Type="http://schemas.openxmlformats.org/officeDocument/2006/relationships/header" Target="header612.xml" /><Relationship Id="rId1236" Type="http://schemas.openxmlformats.org/officeDocument/2006/relationships/footer" Target="footer612.xml" /><Relationship Id="rId1237" Type="http://schemas.openxmlformats.org/officeDocument/2006/relationships/header" Target="header613.xml" /><Relationship Id="rId1238" Type="http://schemas.openxmlformats.org/officeDocument/2006/relationships/header" Target="header614.xml" /><Relationship Id="rId1239" Type="http://schemas.openxmlformats.org/officeDocument/2006/relationships/footer" Target="footer613.xml" /><Relationship Id="rId124" Type="http://schemas.openxmlformats.org/officeDocument/2006/relationships/header" Target="header60.xml" /><Relationship Id="rId1240" Type="http://schemas.openxmlformats.org/officeDocument/2006/relationships/footer" Target="footer614.xml" /><Relationship Id="rId1241" Type="http://schemas.openxmlformats.org/officeDocument/2006/relationships/header" Target="header615.xml" /><Relationship Id="rId1242" Type="http://schemas.openxmlformats.org/officeDocument/2006/relationships/footer" Target="footer615.xml" /><Relationship Id="rId1243" Type="http://schemas.openxmlformats.org/officeDocument/2006/relationships/header" Target="header616.xml" /><Relationship Id="rId1244" Type="http://schemas.openxmlformats.org/officeDocument/2006/relationships/header" Target="header617.xml" /><Relationship Id="rId1245" Type="http://schemas.openxmlformats.org/officeDocument/2006/relationships/footer" Target="footer616.xml" /><Relationship Id="rId1246" Type="http://schemas.openxmlformats.org/officeDocument/2006/relationships/footer" Target="footer617.xml" /><Relationship Id="rId1247" Type="http://schemas.openxmlformats.org/officeDocument/2006/relationships/header" Target="header618.xml" /><Relationship Id="rId1248" Type="http://schemas.openxmlformats.org/officeDocument/2006/relationships/footer" Target="footer618.xml" /><Relationship Id="rId1249" Type="http://schemas.openxmlformats.org/officeDocument/2006/relationships/header" Target="header619.xml" /><Relationship Id="rId125" Type="http://schemas.openxmlformats.org/officeDocument/2006/relationships/footer" Target="footer60.xml" /><Relationship Id="rId1250" Type="http://schemas.openxmlformats.org/officeDocument/2006/relationships/header" Target="header620.xml" /><Relationship Id="rId1251" Type="http://schemas.openxmlformats.org/officeDocument/2006/relationships/footer" Target="footer619.xml" /><Relationship Id="rId1252" Type="http://schemas.openxmlformats.org/officeDocument/2006/relationships/footer" Target="footer620.xml" /><Relationship Id="rId1253" Type="http://schemas.openxmlformats.org/officeDocument/2006/relationships/header" Target="header621.xml" /><Relationship Id="rId1254" Type="http://schemas.openxmlformats.org/officeDocument/2006/relationships/footer" Target="footer621.xml" /><Relationship Id="rId1255" Type="http://schemas.openxmlformats.org/officeDocument/2006/relationships/header" Target="header622.xml" /><Relationship Id="rId1256" Type="http://schemas.openxmlformats.org/officeDocument/2006/relationships/header" Target="header623.xml" /><Relationship Id="rId1257" Type="http://schemas.openxmlformats.org/officeDocument/2006/relationships/footer" Target="footer622.xml" /><Relationship Id="rId1258" Type="http://schemas.openxmlformats.org/officeDocument/2006/relationships/footer" Target="footer623.xml" /><Relationship Id="rId1259" Type="http://schemas.openxmlformats.org/officeDocument/2006/relationships/header" Target="header624.xml" /><Relationship Id="rId126" Type="http://schemas.openxmlformats.org/officeDocument/2006/relationships/header" Target="header61.xml" /><Relationship Id="rId1260" Type="http://schemas.openxmlformats.org/officeDocument/2006/relationships/footer" Target="footer624.xml" /><Relationship Id="rId1261" Type="http://schemas.openxmlformats.org/officeDocument/2006/relationships/header" Target="header625.xml" /><Relationship Id="rId1262" Type="http://schemas.openxmlformats.org/officeDocument/2006/relationships/header" Target="header626.xml" /><Relationship Id="rId1263" Type="http://schemas.openxmlformats.org/officeDocument/2006/relationships/footer" Target="footer625.xml" /><Relationship Id="rId1264" Type="http://schemas.openxmlformats.org/officeDocument/2006/relationships/footer" Target="footer626.xml" /><Relationship Id="rId1265" Type="http://schemas.openxmlformats.org/officeDocument/2006/relationships/header" Target="header627.xml" /><Relationship Id="rId1266" Type="http://schemas.openxmlformats.org/officeDocument/2006/relationships/footer" Target="footer627.xml" /><Relationship Id="rId1267" Type="http://schemas.openxmlformats.org/officeDocument/2006/relationships/header" Target="header628.xml" /><Relationship Id="rId1268" Type="http://schemas.openxmlformats.org/officeDocument/2006/relationships/header" Target="header629.xml" /><Relationship Id="rId1269" Type="http://schemas.openxmlformats.org/officeDocument/2006/relationships/footer" Target="footer628.xml" /><Relationship Id="rId127" Type="http://schemas.openxmlformats.org/officeDocument/2006/relationships/header" Target="header62.xml" /><Relationship Id="rId1270" Type="http://schemas.openxmlformats.org/officeDocument/2006/relationships/footer" Target="footer629.xml" /><Relationship Id="rId1271" Type="http://schemas.openxmlformats.org/officeDocument/2006/relationships/header" Target="header630.xml" /><Relationship Id="rId1272" Type="http://schemas.openxmlformats.org/officeDocument/2006/relationships/footer" Target="footer630.xml" /><Relationship Id="rId1273" Type="http://schemas.openxmlformats.org/officeDocument/2006/relationships/header" Target="header631.xml" /><Relationship Id="rId1274" Type="http://schemas.openxmlformats.org/officeDocument/2006/relationships/header" Target="header632.xml" /><Relationship Id="rId1275" Type="http://schemas.openxmlformats.org/officeDocument/2006/relationships/footer" Target="footer631.xml" /><Relationship Id="rId1276" Type="http://schemas.openxmlformats.org/officeDocument/2006/relationships/footer" Target="footer632.xml" /><Relationship Id="rId1277" Type="http://schemas.openxmlformats.org/officeDocument/2006/relationships/header" Target="header633.xml" /><Relationship Id="rId1278" Type="http://schemas.openxmlformats.org/officeDocument/2006/relationships/footer" Target="footer633.xml" /><Relationship Id="rId1279" Type="http://schemas.openxmlformats.org/officeDocument/2006/relationships/header" Target="header634.xml" /><Relationship Id="rId128" Type="http://schemas.openxmlformats.org/officeDocument/2006/relationships/footer" Target="footer61.xml" /><Relationship Id="rId1280" Type="http://schemas.openxmlformats.org/officeDocument/2006/relationships/header" Target="header635.xml" /><Relationship Id="rId1281" Type="http://schemas.openxmlformats.org/officeDocument/2006/relationships/footer" Target="footer634.xml" /><Relationship Id="rId1282" Type="http://schemas.openxmlformats.org/officeDocument/2006/relationships/footer" Target="footer635.xml" /><Relationship Id="rId1283" Type="http://schemas.openxmlformats.org/officeDocument/2006/relationships/header" Target="header636.xml" /><Relationship Id="rId1284" Type="http://schemas.openxmlformats.org/officeDocument/2006/relationships/footer" Target="footer636.xml" /><Relationship Id="rId1285" Type="http://schemas.openxmlformats.org/officeDocument/2006/relationships/header" Target="header637.xml" /><Relationship Id="rId1286" Type="http://schemas.openxmlformats.org/officeDocument/2006/relationships/header" Target="header638.xml" /><Relationship Id="rId1287" Type="http://schemas.openxmlformats.org/officeDocument/2006/relationships/footer" Target="footer637.xml" /><Relationship Id="rId1288" Type="http://schemas.openxmlformats.org/officeDocument/2006/relationships/footer" Target="footer638.xml" /><Relationship Id="rId1289" Type="http://schemas.openxmlformats.org/officeDocument/2006/relationships/header" Target="header639.xml" /><Relationship Id="rId129" Type="http://schemas.openxmlformats.org/officeDocument/2006/relationships/footer" Target="footer62.xml" /><Relationship Id="rId1290" Type="http://schemas.openxmlformats.org/officeDocument/2006/relationships/footer" Target="footer639.xml" /><Relationship Id="rId1291" Type="http://schemas.openxmlformats.org/officeDocument/2006/relationships/header" Target="header640.xml" /><Relationship Id="rId1292" Type="http://schemas.openxmlformats.org/officeDocument/2006/relationships/header" Target="header641.xml" /><Relationship Id="rId1293" Type="http://schemas.openxmlformats.org/officeDocument/2006/relationships/footer" Target="footer640.xml" /><Relationship Id="rId1294" Type="http://schemas.openxmlformats.org/officeDocument/2006/relationships/footer" Target="footer641.xml" /><Relationship Id="rId1295" Type="http://schemas.openxmlformats.org/officeDocument/2006/relationships/header" Target="header642.xml" /><Relationship Id="rId1296" Type="http://schemas.openxmlformats.org/officeDocument/2006/relationships/footer" Target="footer642.xml" /><Relationship Id="rId1297" Type="http://schemas.openxmlformats.org/officeDocument/2006/relationships/header" Target="header643.xml" /><Relationship Id="rId1298" Type="http://schemas.openxmlformats.org/officeDocument/2006/relationships/header" Target="header644.xml" /><Relationship Id="rId1299" Type="http://schemas.openxmlformats.org/officeDocument/2006/relationships/footer" Target="footer643.xml" /><Relationship Id="rId13" Type="http://schemas.openxmlformats.org/officeDocument/2006/relationships/footer" Target="footer4.xml" /><Relationship Id="rId130" Type="http://schemas.openxmlformats.org/officeDocument/2006/relationships/header" Target="header63.xml" /><Relationship Id="rId1300" Type="http://schemas.openxmlformats.org/officeDocument/2006/relationships/footer" Target="footer644.xml" /><Relationship Id="rId1301" Type="http://schemas.openxmlformats.org/officeDocument/2006/relationships/header" Target="header645.xml" /><Relationship Id="rId1302" Type="http://schemas.openxmlformats.org/officeDocument/2006/relationships/footer" Target="footer645.xml" /><Relationship Id="rId1303" Type="http://schemas.openxmlformats.org/officeDocument/2006/relationships/header" Target="header646.xml" /><Relationship Id="rId1304" Type="http://schemas.openxmlformats.org/officeDocument/2006/relationships/header" Target="header647.xml" /><Relationship Id="rId1305" Type="http://schemas.openxmlformats.org/officeDocument/2006/relationships/footer" Target="footer646.xml" /><Relationship Id="rId1306" Type="http://schemas.openxmlformats.org/officeDocument/2006/relationships/footer" Target="footer647.xml" /><Relationship Id="rId1307" Type="http://schemas.openxmlformats.org/officeDocument/2006/relationships/header" Target="header648.xml" /><Relationship Id="rId1308" Type="http://schemas.openxmlformats.org/officeDocument/2006/relationships/footer" Target="footer648.xml" /><Relationship Id="rId1309" Type="http://schemas.openxmlformats.org/officeDocument/2006/relationships/header" Target="header649.xml" /><Relationship Id="rId131" Type="http://schemas.openxmlformats.org/officeDocument/2006/relationships/footer" Target="footer63.xml" /><Relationship Id="rId1310" Type="http://schemas.openxmlformats.org/officeDocument/2006/relationships/header" Target="header650.xml" /><Relationship Id="rId1311" Type="http://schemas.openxmlformats.org/officeDocument/2006/relationships/footer" Target="footer649.xml" /><Relationship Id="rId1312" Type="http://schemas.openxmlformats.org/officeDocument/2006/relationships/footer" Target="footer650.xml" /><Relationship Id="rId1313" Type="http://schemas.openxmlformats.org/officeDocument/2006/relationships/header" Target="header651.xml" /><Relationship Id="rId1314" Type="http://schemas.openxmlformats.org/officeDocument/2006/relationships/footer" Target="footer651.xml" /><Relationship Id="rId1315" Type="http://schemas.openxmlformats.org/officeDocument/2006/relationships/header" Target="header652.xml" /><Relationship Id="rId1316" Type="http://schemas.openxmlformats.org/officeDocument/2006/relationships/header" Target="header653.xml" /><Relationship Id="rId1317" Type="http://schemas.openxmlformats.org/officeDocument/2006/relationships/footer" Target="footer652.xml" /><Relationship Id="rId1318" Type="http://schemas.openxmlformats.org/officeDocument/2006/relationships/footer" Target="footer653.xml" /><Relationship Id="rId1319" Type="http://schemas.openxmlformats.org/officeDocument/2006/relationships/header" Target="header654.xml" /><Relationship Id="rId132" Type="http://schemas.openxmlformats.org/officeDocument/2006/relationships/header" Target="header64.xml" /><Relationship Id="rId1320" Type="http://schemas.openxmlformats.org/officeDocument/2006/relationships/footer" Target="footer654.xml" /><Relationship Id="rId1321" Type="http://schemas.openxmlformats.org/officeDocument/2006/relationships/header" Target="header655.xml" /><Relationship Id="rId1322" Type="http://schemas.openxmlformats.org/officeDocument/2006/relationships/header" Target="header656.xml" /><Relationship Id="rId1323" Type="http://schemas.openxmlformats.org/officeDocument/2006/relationships/footer" Target="footer655.xml" /><Relationship Id="rId1324" Type="http://schemas.openxmlformats.org/officeDocument/2006/relationships/footer" Target="footer656.xml" /><Relationship Id="rId1325" Type="http://schemas.openxmlformats.org/officeDocument/2006/relationships/header" Target="header657.xml" /><Relationship Id="rId1326" Type="http://schemas.openxmlformats.org/officeDocument/2006/relationships/footer" Target="footer657.xml" /><Relationship Id="rId1327" Type="http://schemas.openxmlformats.org/officeDocument/2006/relationships/header" Target="header658.xml" /><Relationship Id="rId1328" Type="http://schemas.openxmlformats.org/officeDocument/2006/relationships/header" Target="header659.xml" /><Relationship Id="rId1329" Type="http://schemas.openxmlformats.org/officeDocument/2006/relationships/footer" Target="footer658.xml" /><Relationship Id="rId133" Type="http://schemas.openxmlformats.org/officeDocument/2006/relationships/header" Target="header65.xml" /><Relationship Id="rId1330" Type="http://schemas.openxmlformats.org/officeDocument/2006/relationships/footer" Target="footer659.xml" /><Relationship Id="rId1331" Type="http://schemas.openxmlformats.org/officeDocument/2006/relationships/header" Target="header660.xml" /><Relationship Id="rId1332" Type="http://schemas.openxmlformats.org/officeDocument/2006/relationships/footer" Target="footer660.xml" /><Relationship Id="rId1333" Type="http://schemas.openxmlformats.org/officeDocument/2006/relationships/header" Target="header661.xml" /><Relationship Id="rId1334" Type="http://schemas.openxmlformats.org/officeDocument/2006/relationships/header" Target="header662.xml" /><Relationship Id="rId1335" Type="http://schemas.openxmlformats.org/officeDocument/2006/relationships/footer" Target="footer661.xml" /><Relationship Id="rId1336" Type="http://schemas.openxmlformats.org/officeDocument/2006/relationships/footer" Target="footer662.xml" /><Relationship Id="rId1337" Type="http://schemas.openxmlformats.org/officeDocument/2006/relationships/header" Target="header663.xml" /><Relationship Id="rId1338" Type="http://schemas.openxmlformats.org/officeDocument/2006/relationships/footer" Target="footer663.xml" /><Relationship Id="rId1339" Type="http://schemas.openxmlformats.org/officeDocument/2006/relationships/header" Target="header664.xml" /><Relationship Id="rId134" Type="http://schemas.openxmlformats.org/officeDocument/2006/relationships/footer" Target="footer64.xml" /><Relationship Id="rId1340" Type="http://schemas.openxmlformats.org/officeDocument/2006/relationships/header" Target="header665.xml" /><Relationship Id="rId1341" Type="http://schemas.openxmlformats.org/officeDocument/2006/relationships/footer" Target="footer664.xml" /><Relationship Id="rId1342" Type="http://schemas.openxmlformats.org/officeDocument/2006/relationships/footer" Target="footer665.xml" /><Relationship Id="rId1343" Type="http://schemas.openxmlformats.org/officeDocument/2006/relationships/header" Target="header666.xml" /><Relationship Id="rId1344" Type="http://schemas.openxmlformats.org/officeDocument/2006/relationships/footer" Target="footer666.xml" /><Relationship Id="rId1345" Type="http://schemas.openxmlformats.org/officeDocument/2006/relationships/header" Target="header667.xml" /><Relationship Id="rId1346" Type="http://schemas.openxmlformats.org/officeDocument/2006/relationships/header" Target="header668.xml" /><Relationship Id="rId1347" Type="http://schemas.openxmlformats.org/officeDocument/2006/relationships/footer" Target="footer667.xml" /><Relationship Id="rId1348" Type="http://schemas.openxmlformats.org/officeDocument/2006/relationships/footer" Target="footer668.xml" /><Relationship Id="rId1349" Type="http://schemas.openxmlformats.org/officeDocument/2006/relationships/header" Target="header669.xml" /><Relationship Id="rId135" Type="http://schemas.openxmlformats.org/officeDocument/2006/relationships/footer" Target="footer65.xml" /><Relationship Id="rId1350" Type="http://schemas.openxmlformats.org/officeDocument/2006/relationships/footer" Target="footer669.xml" /><Relationship Id="rId1351" Type="http://schemas.openxmlformats.org/officeDocument/2006/relationships/header" Target="header670.xml" /><Relationship Id="rId1352" Type="http://schemas.openxmlformats.org/officeDocument/2006/relationships/header" Target="header671.xml" /><Relationship Id="rId1353" Type="http://schemas.openxmlformats.org/officeDocument/2006/relationships/footer" Target="footer670.xml" /><Relationship Id="rId1354" Type="http://schemas.openxmlformats.org/officeDocument/2006/relationships/footer" Target="footer671.xml" /><Relationship Id="rId1355" Type="http://schemas.openxmlformats.org/officeDocument/2006/relationships/header" Target="header672.xml" /><Relationship Id="rId1356" Type="http://schemas.openxmlformats.org/officeDocument/2006/relationships/footer" Target="footer672.xml" /><Relationship Id="rId1357" Type="http://schemas.openxmlformats.org/officeDocument/2006/relationships/header" Target="header673.xml" /><Relationship Id="rId1358" Type="http://schemas.openxmlformats.org/officeDocument/2006/relationships/header" Target="header674.xml" /><Relationship Id="rId1359" Type="http://schemas.openxmlformats.org/officeDocument/2006/relationships/footer" Target="footer673.xml" /><Relationship Id="rId136" Type="http://schemas.openxmlformats.org/officeDocument/2006/relationships/header" Target="header66.xml" /><Relationship Id="rId1360" Type="http://schemas.openxmlformats.org/officeDocument/2006/relationships/footer" Target="footer674.xml" /><Relationship Id="rId1361" Type="http://schemas.openxmlformats.org/officeDocument/2006/relationships/header" Target="header675.xml" /><Relationship Id="rId1362" Type="http://schemas.openxmlformats.org/officeDocument/2006/relationships/footer" Target="footer675.xml" /><Relationship Id="rId1363" Type="http://schemas.openxmlformats.org/officeDocument/2006/relationships/header" Target="header676.xml" /><Relationship Id="rId1364" Type="http://schemas.openxmlformats.org/officeDocument/2006/relationships/header" Target="header677.xml" /><Relationship Id="rId1365" Type="http://schemas.openxmlformats.org/officeDocument/2006/relationships/footer" Target="footer676.xml" /><Relationship Id="rId1366" Type="http://schemas.openxmlformats.org/officeDocument/2006/relationships/footer" Target="footer677.xml" /><Relationship Id="rId1367" Type="http://schemas.openxmlformats.org/officeDocument/2006/relationships/header" Target="header678.xml" /><Relationship Id="rId1368" Type="http://schemas.openxmlformats.org/officeDocument/2006/relationships/footer" Target="footer678.xml" /><Relationship Id="rId1369" Type="http://schemas.openxmlformats.org/officeDocument/2006/relationships/header" Target="header679.xml" /><Relationship Id="rId137" Type="http://schemas.openxmlformats.org/officeDocument/2006/relationships/footer" Target="footer66.xml" /><Relationship Id="rId1370" Type="http://schemas.openxmlformats.org/officeDocument/2006/relationships/header" Target="header680.xml" /><Relationship Id="rId1371" Type="http://schemas.openxmlformats.org/officeDocument/2006/relationships/footer" Target="footer679.xml" /><Relationship Id="rId1372" Type="http://schemas.openxmlformats.org/officeDocument/2006/relationships/footer" Target="footer680.xml" /><Relationship Id="rId1373" Type="http://schemas.openxmlformats.org/officeDocument/2006/relationships/header" Target="header681.xml" /><Relationship Id="rId1374" Type="http://schemas.openxmlformats.org/officeDocument/2006/relationships/footer" Target="footer681.xml" /><Relationship Id="rId1375" Type="http://schemas.openxmlformats.org/officeDocument/2006/relationships/header" Target="header682.xml" /><Relationship Id="rId1376" Type="http://schemas.openxmlformats.org/officeDocument/2006/relationships/header" Target="header683.xml" /><Relationship Id="rId1377" Type="http://schemas.openxmlformats.org/officeDocument/2006/relationships/footer" Target="footer682.xml" /><Relationship Id="rId1378" Type="http://schemas.openxmlformats.org/officeDocument/2006/relationships/footer" Target="footer683.xml" /><Relationship Id="rId1379" Type="http://schemas.openxmlformats.org/officeDocument/2006/relationships/header" Target="header684.xml" /><Relationship Id="rId138" Type="http://schemas.openxmlformats.org/officeDocument/2006/relationships/header" Target="header67.xml" /><Relationship Id="rId1380" Type="http://schemas.openxmlformats.org/officeDocument/2006/relationships/footer" Target="footer684.xml" /><Relationship Id="rId1381" Type="http://schemas.openxmlformats.org/officeDocument/2006/relationships/header" Target="header685.xml" /><Relationship Id="rId1382" Type="http://schemas.openxmlformats.org/officeDocument/2006/relationships/header" Target="header686.xml" /><Relationship Id="rId1383" Type="http://schemas.openxmlformats.org/officeDocument/2006/relationships/footer" Target="footer685.xml" /><Relationship Id="rId1384" Type="http://schemas.openxmlformats.org/officeDocument/2006/relationships/footer" Target="footer686.xml" /><Relationship Id="rId1385" Type="http://schemas.openxmlformats.org/officeDocument/2006/relationships/header" Target="header687.xml" /><Relationship Id="rId1386" Type="http://schemas.openxmlformats.org/officeDocument/2006/relationships/footer" Target="footer687.xml" /><Relationship Id="rId1387" Type="http://schemas.openxmlformats.org/officeDocument/2006/relationships/header" Target="header688.xml" /><Relationship Id="rId1388" Type="http://schemas.openxmlformats.org/officeDocument/2006/relationships/header" Target="header689.xml" /><Relationship Id="rId1389" Type="http://schemas.openxmlformats.org/officeDocument/2006/relationships/footer" Target="footer688.xml" /><Relationship Id="rId139" Type="http://schemas.openxmlformats.org/officeDocument/2006/relationships/header" Target="header68.xml" /><Relationship Id="rId1390" Type="http://schemas.openxmlformats.org/officeDocument/2006/relationships/footer" Target="footer689.xml" /><Relationship Id="rId1391" Type="http://schemas.openxmlformats.org/officeDocument/2006/relationships/header" Target="header690.xml" /><Relationship Id="rId1392" Type="http://schemas.openxmlformats.org/officeDocument/2006/relationships/footer" Target="footer690.xml" /><Relationship Id="rId1393" Type="http://schemas.openxmlformats.org/officeDocument/2006/relationships/header" Target="header691.xml" /><Relationship Id="rId1394" Type="http://schemas.openxmlformats.org/officeDocument/2006/relationships/header" Target="header692.xml" /><Relationship Id="rId1395" Type="http://schemas.openxmlformats.org/officeDocument/2006/relationships/footer" Target="footer691.xml" /><Relationship Id="rId1396" Type="http://schemas.openxmlformats.org/officeDocument/2006/relationships/footer" Target="footer692.xml" /><Relationship Id="rId1397" Type="http://schemas.openxmlformats.org/officeDocument/2006/relationships/header" Target="header693.xml" /><Relationship Id="rId1398" Type="http://schemas.openxmlformats.org/officeDocument/2006/relationships/footer" Target="footer693.xml" /><Relationship Id="rId1399" Type="http://schemas.openxmlformats.org/officeDocument/2006/relationships/header" Target="header694.xml" /><Relationship Id="rId14" Type="http://schemas.openxmlformats.org/officeDocument/2006/relationships/footer" Target="footer5.xml" /><Relationship Id="rId140" Type="http://schemas.openxmlformats.org/officeDocument/2006/relationships/footer" Target="footer67.xml" /><Relationship Id="rId1400" Type="http://schemas.openxmlformats.org/officeDocument/2006/relationships/header" Target="header695.xml" /><Relationship Id="rId1401" Type="http://schemas.openxmlformats.org/officeDocument/2006/relationships/footer" Target="footer694.xml" /><Relationship Id="rId1402" Type="http://schemas.openxmlformats.org/officeDocument/2006/relationships/footer" Target="footer695.xml" /><Relationship Id="rId1403" Type="http://schemas.openxmlformats.org/officeDocument/2006/relationships/header" Target="header696.xml" /><Relationship Id="rId1404" Type="http://schemas.openxmlformats.org/officeDocument/2006/relationships/footer" Target="footer696.xml" /><Relationship Id="rId1405" Type="http://schemas.openxmlformats.org/officeDocument/2006/relationships/header" Target="header697.xml" /><Relationship Id="rId1406" Type="http://schemas.openxmlformats.org/officeDocument/2006/relationships/header" Target="header698.xml" /><Relationship Id="rId1407" Type="http://schemas.openxmlformats.org/officeDocument/2006/relationships/footer" Target="footer697.xml" /><Relationship Id="rId1408" Type="http://schemas.openxmlformats.org/officeDocument/2006/relationships/footer" Target="footer698.xml" /><Relationship Id="rId1409" Type="http://schemas.openxmlformats.org/officeDocument/2006/relationships/header" Target="header699.xml" /><Relationship Id="rId141" Type="http://schemas.openxmlformats.org/officeDocument/2006/relationships/footer" Target="footer68.xml" /><Relationship Id="rId1410" Type="http://schemas.openxmlformats.org/officeDocument/2006/relationships/footer" Target="footer699.xml" /><Relationship Id="rId1411" Type="http://schemas.openxmlformats.org/officeDocument/2006/relationships/header" Target="header700.xml" /><Relationship Id="rId1412" Type="http://schemas.openxmlformats.org/officeDocument/2006/relationships/header" Target="header701.xml" /><Relationship Id="rId1413" Type="http://schemas.openxmlformats.org/officeDocument/2006/relationships/footer" Target="footer700.xml" /><Relationship Id="rId1414" Type="http://schemas.openxmlformats.org/officeDocument/2006/relationships/footer" Target="footer701.xml" /><Relationship Id="rId1415" Type="http://schemas.openxmlformats.org/officeDocument/2006/relationships/header" Target="header702.xml" /><Relationship Id="rId1416" Type="http://schemas.openxmlformats.org/officeDocument/2006/relationships/footer" Target="footer702.xml" /><Relationship Id="rId1417" Type="http://schemas.openxmlformats.org/officeDocument/2006/relationships/header" Target="header703.xml" /><Relationship Id="rId1418" Type="http://schemas.openxmlformats.org/officeDocument/2006/relationships/header" Target="header704.xml" /><Relationship Id="rId1419" Type="http://schemas.openxmlformats.org/officeDocument/2006/relationships/footer" Target="footer703.xml" /><Relationship Id="rId142" Type="http://schemas.openxmlformats.org/officeDocument/2006/relationships/header" Target="header69.xml" /><Relationship Id="rId1420" Type="http://schemas.openxmlformats.org/officeDocument/2006/relationships/footer" Target="footer704.xml" /><Relationship Id="rId1421" Type="http://schemas.openxmlformats.org/officeDocument/2006/relationships/header" Target="header705.xml" /><Relationship Id="rId1422" Type="http://schemas.openxmlformats.org/officeDocument/2006/relationships/footer" Target="footer705.xml" /><Relationship Id="rId1423" Type="http://schemas.openxmlformats.org/officeDocument/2006/relationships/header" Target="header706.xml" /><Relationship Id="rId1424" Type="http://schemas.openxmlformats.org/officeDocument/2006/relationships/header" Target="header707.xml" /><Relationship Id="rId1425" Type="http://schemas.openxmlformats.org/officeDocument/2006/relationships/footer" Target="footer706.xml" /><Relationship Id="rId1426" Type="http://schemas.openxmlformats.org/officeDocument/2006/relationships/footer" Target="footer707.xml" /><Relationship Id="rId1427" Type="http://schemas.openxmlformats.org/officeDocument/2006/relationships/header" Target="header708.xml" /><Relationship Id="rId1428" Type="http://schemas.openxmlformats.org/officeDocument/2006/relationships/footer" Target="footer708.xml" /><Relationship Id="rId1429" Type="http://schemas.openxmlformats.org/officeDocument/2006/relationships/header" Target="header709.xml" /><Relationship Id="rId143" Type="http://schemas.openxmlformats.org/officeDocument/2006/relationships/footer" Target="footer69.xml" /><Relationship Id="rId1430" Type="http://schemas.openxmlformats.org/officeDocument/2006/relationships/header" Target="header710.xml" /><Relationship Id="rId1431" Type="http://schemas.openxmlformats.org/officeDocument/2006/relationships/footer" Target="footer709.xml" /><Relationship Id="rId1432" Type="http://schemas.openxmlformats.org/officeDocument/2006/relationships/footer" Target="footer710.xml" /><Relationship Id="rId1433" Type="http://schemas.openxmlformats.org/officeDocument/2006/relationships/header" Target="header711.xml" /><Relationship Id="rId1434" Type="http://schemas.openxmlformats.org/officeDocument/2006/relationships/footer" Target="footer711.xml" /><Relationship Id="rId1435" Type="http://schemas.openxmlformats.org/officeDocument/2006/relationships/header" Target="header712.xml" /><Relationship Id="rId1436" Type="http://schemas.openxmlformats.org/officeDocument/2006/relationships/header" Target="header713.xml" /><Relationship Id="rId1437" Type="http://schemas.openxmlformats.org/officeDocument/2006/relationships/footer" Target="footer712.xml" /><Relationship Id="rId1438" Type="http://schemas.openxmlformats.org/officeDocument/2006/relationships/footer" Target="footer713.xml" /><Relationship Id="rId1439" Type="http://schemas.openxmlformats.org/officeDocument/2006/relationships/header" Target="header714.xml" /><Relationship Id="rId144" Type="http://schemas.openxmlformats.org/officeDocument/2006/relationships/header" Target="header70.xml" /><Relationship Id="rId1440" Type="http://schemas.openxmlformats.org/officeDocument/2006/relationships/footer" Target="footer714.xml" /><Relationship Id="rId1441" Type="http://schemas.openxmlformats.org/officeDocument/2006/relationships/theme" Target="theme/theme1.xml" /><Relationship Id="rId1442" Type="http://schemas.openxmlformats.org/officeDocument/2006/relationships/numbering" Target="numbering.xml" /><Relationship Id="rId1443" Type="http://schemas.openxmlformats.org/officeDocument/2006/relationships/styles" Target="styles.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header" Target="header6.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footer" Target="foot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header" Target="header7.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8.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footer" Target="footer7.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header" Target="header9.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footer" Target="foot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header" Target="header10.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1.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footer" Target="footer10.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1.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header" Target="header12.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footer" Target="foot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header" Target="header13.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4.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footer" Target="footer13.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image" Target="media/image3.png" /><Relationship Id="rId313" Type="http://schemas.openxmlformats.org/officeDocument/2006/relationships/header" Target="header154.xml" /><Relationship Id="rId314" Type="http://schemas.openxmlformats.org/officeDocument/2006/relationships/header" Target="header155.xml" /><Relationship Id="rId315" Type="http://schemas.openxmlformats.org/officeDocument/2006/relationships/footer" Target="footer154.xml" /><Relationship Id="rId316" Type="http://schemas.openxmlformats.org/officeDocument/2006/relationships/footer" Target="footer155.xml" /><Relationship Id="rId317" Type="http://schemas.openxmlformats.org/officeDocument/2006/relationships/header" Target="header156.xml" /><Relationship Id="rId318" Type="http://schemas.openxmlformats.org/officeDocument/2006/relationships/footer" Target="footer156.xml" /><Relationship Id="rId319" Type="http://schemas.openxmlformats.org/officeDocument/2006/relationships/image" Target="media/image4.png" /><Relationship Id="rId32" Type="http://schemas.openxmlformats.org/officeDocument/2006/relationships/footer" Target="footer14.xml" /><Relationship Id="rId320" Type="http://schemas.openxmlformats.org/officeDocument/2006/relationships/header" Target="header157.xml" /><Relationship Id="rId321" Type="http://schemas.openxmlformats.org/officeDocument/2006/relationships/header" Target="header158.xml" /><Relationship Id="rId322" Type="http://schemas.openxmlformats.org/officeDocument/2006/relationships/footer" Target="footer157.xml" /><Relationship Id="rId323" Type="http://schemas.openxmlformats.org/officeDocument/2006/relationships/footer" Target="footer158.xml" /><Relationship Id="rId324" Type="http://schemas.openxmlformats.org/officeDocument/2006/relationships/header" Target="header159.xml" /><Relationship Id="rId325" Type="http://schemas.openxmlformats.org/officeDocument/2006/relationships/footer" Target="footer159.xml" /><Relationship Id="rId326" Type="http://schemas.openxmlformats.org/officeDocument/2006/relationships/header" Target="header160.xml" /><Relationship Id="rId327" Type="http://schemas.openxmlformats.org/officeDocument/2006/relationships/header" Target="header161.xml" /><Relationship Id="rId328" Type="http://schemas.openxmlformats.org/officeDocument/2006/relationships/footer" Target="footer160.xml" /><Relationship Id="rId329" Type="http://schemas.openxmlformats.org/officeDocument/2006/relationships/footer" Target="footer161.xml" /><Relationship Id="rId33" Type="http://schemas.openxmlformats.org/officeDocument/2006/relationships/header" Target="header15.xml" /><Relationship Id="rId330" Type="http://schemas.openxmlformats.org/officeDocument/2006/relationships/header" Target="header162.xml" /><Relationship Id="rId331" Type="http://schemas.openxmlformats.org/officeDocument/2006/relationships/footer" Target="footer162.xml" /><Relationship Id="rId332" Type="http://schemas.openxmlformats.org/officeDocument/2006/relationships/header" Target="header163.xml" /><Relationship Id="rId333" Type="http://schemas.openxmlformats.org/officeDocument/2006/relationships/header" Target="header164.xml" /><Relationship Id="rId334" Type="http://schemas.openxmlformats.org/officeDocument/2006/relationships/footer" Target="footer163.xml" /><Relationship Id="rId335" Type="http://schemas.openxmlformats.org/officeDocument/2006/relationships/footer" Target="footer164.xml" /><Relationship Id="rId336" Type="http://schemas.openxmlformats.org/officeDocument/2006/relationships/header" Target="header165.xml" /><Relationship Id="rId337" Type="http://schemas.openxmlformats.org/officeDocument/2006/relationships/footer" Target="footer165.xml" /><Relationship Id="rId338" Type="http://schemas.openxmlformats.org/officeDocument/2006/relationships/image" Target="media/image5.png" /><Relationship Id="rId339" Type="http://schemas.openxmlformats.org/officeDocument/2006/relationships/header" Target="header166.xml" /><Relationship Id="rId34" Type="http://schemas.openxmlformats.org/officeDocument/2006/relationships/footer" Target="footer15.xml" /><Relationship Id="rId340" Type="http://schemas.openxmlformats.org/officeDocument/2006/relationships/header" Target="header167.xml" /><Relationship Id="rId341" Type="http://schemas.openxmlformats.org/officeDocument/2006/relationships/footer" Target="footer166.xml" /><Relationship Id="rId342" Type="http://schemas.openxmlformats.org/officeDocument/2006/relationships/footer" Target="footer167.xml" /><Relationship Id="rId343" Type="http://schemas.openxmlformats.org/officeDocument/2006/relationships/header" Target="header168.xml" /><Relationship Id="rId344" Type="http://schemas.openxmlformats.org/officeDocument/2006/relationships/footer" Target="footer168.xml" /><Relationship Id="rId345" Type="http://schemas.openxmlformats.org/officeDocument/2006/relationships/header" Target="header169.xml" /><Relationship Id="rId346" Type="http://schemas.openxmlformats.org/officeDocument/2006/relationships/header" Target="header170.xml" /><Relationship Id="rId347" Type="http://schemas.openxmlformats.org/officeDocument/2006/relationships/footer" Target="footer169.xml" /><Relationship Id="rId348" Type="http://schemas.openxmlformats.org/officeDocument/2006/relationships/footer" Target="footer170.xml" /><Relationship Id="rId349" Type="http://schemas.openxmlformats.org/officeDocument/2006/relationships/header" Target="header171.xml" /><Relationship Id="rId35" Type="http://schemas.openxmlformats.org/officeDocument/2006/relationships/header" Target="header16.xml" /><Relationship Id="rId350" Type="http://schemas.openxmlformats.org/officeDocument/2006/relationships/footer" Target="footer171.xml" /><Relationship Id="rId351" Type="http://schemas.openxmlformats.org/officeDocument/2006/relationships/header" Target="header172.xml" /><Relationship Id="rId352" Type="http://schemas.openxmlformats.org/officeDocument/2006/relationships/header" Target="header173.xml" /><Relationship Id="rId353" Type="http://schemas.openxmlformats.org/officeDocument/2006/relationships/footer" Target="footer172.xml" /><Relationship Id="rId354" Type="http://schemas.openxmlformats.org/officeDocument/2006/relationships/footer" Target="footer173.xml" /><Relationship Id="rId355" Type="http://schemas.openxmlformats.org/officeDocument/2006/relationships/header" Target="header174.xml" /><Relationship Id="rId356" Type="http://schemas.openxmlformats.org/officeDocument/2006/relationships/footer" Target="footer174.xml" /><Relationship Id="rId357" Type="http://schemas.openxmlformats.org/officeDocument/2006/relationships/header" Target="header175.xml" /><Relationship Id="rId358" Type="http://schemas.openxmlformats.org/officeDocument/2006/relationships/header" Target="header176.xml" /><Relationship Id="rId359" Type="http://schemas.openxmlformats.org/officeDocument/2006/relationships/footer" Target="footer175.xml" /><Relationship Id="rId36" Type="http://schemas.openxmlformats.org/officeDocument/2006/relationships/header" Target="header17.xml" /><Relationship Id="rId360" Type="http://schemas.openxmlformats.org/officeDocument/2006/relationships/footer" Target="footer176.xml" /><Relationship Id="rId361" Type="http://schemas.openxmlformats.org/officeDocument/2006/relationships/header" Target="header177.xml" /><Relationship Id="rId362" Type="http://schemas.openxmlformats.org/officeDocument/2006/relationships/footer" Target="footer177.xml" /><Relationship Id="rId363" Type="http://schemas.openxmlformats.org/officeDocument/2006/relationships/header" Target="header178.xml" /><Relationship Id="rId364" Type="http://schemas.openxmlformats.org/officeDocument/2006/relationships/header" Target="header179.xml" /><Relationship Id="rId365" Type="http://schemas.openxmlformats.org/officeDocument/2006/relationships/footer" Target="footer178.xml" /><Relationship Id="rId366" Type="http://schemas.openxmlformats.org/officeDocument/2006/relationships/footer" Target="footer179.xml" /><Relationship Id="rId367" Type="http://schemas.openxmlformats.org/officeDocument/2006/relationships/header" Target="header180.xml" /><Relationship Id="rId368" Type="http://schemas.openxmlformats.org/officeDocument/2006/relationships/footer" Target="footer180.xml" /><Relationship Id="rId369" Type="http://schemas.openxmlformats.org/officeDocument/2006/relationships/header" Target="header181.xml" /><Relationship Id="rId37" Type="http://schemas.openxmlformats.org/officeDocument/2006/relationships/footer" Target="footer16.xml" /><Relationship Id="rId370" Type="http://schemas.openxmlformats.org/officeDocument/2006/relationships/header" Target="header182.xml" /><Relationship Id="rId371" Type="http://schemas.openxmlformats.org/officeDocument/2006/relationships/footer" Target="footer181.xml" /><Relationship Id="rId372" Type="http://schemas.openxmlformats.org/officeDocument/2006/relationships/footer" Target="footer182.xml" /><Relationship Id="rId373" Type="http://schemas.openxmlformats.org/officeDocument/2006/relationships/header" Target="header183.xml" /><Relationship Id="rId374" Type="http://schemas.openxmlformats.org/officeDocument/2006/relationships/footer" Target="footer183.xml" /><Relationship Id="rId375" Type="http://schemas.openxmlformats.org/officeDocument/2006/relationships/header" Target="header184.xml" /><Relationship Id="rId376" Type="http://schemas.openxmlformats.org/officeDocument/2006/relationships/header" Target="header185.xml" /><Relationship Id="rId377" Type="http://schemas.openxmlformats.org/officeDocument/2006/relationships/footer" Target="footer184.xml" /><Relationship Id="rId378" Type="http://schemas.openxmlformats.org/officeDocument/2006/relationships/footer" Target="footer185.xml" /><Relationship Id="rId379" Type="http://schemas.openxmlformats.org/officeDocument/2006/relationships/header" Target="header186.xml" /><Relationship Id="rId38" Type="http://schemas.openxmlformats.org/officeDocument/2006/relationships/footer" Target="footer17.xml" /><Relationship Id="rId380" Type="http://schemas.openxmlformats.org/officeDocument/2006/relationships/footer" Target="footer186.xml" /><Relationship Id="rId381" Type="http://schemas.openxmlformats.org/officeDocument/2006/relationships/header" Target="header187.xml" /><Relationship Id="rId382" Type="http://schemas.openxmlformats.org/officeDocument/2006/relationships/header" Target="header188.xml" /><Relationship Id="rId383" Type="http://schemas.openxmlformats.org/officeDocument/2006/relationships/footer" Target="footer187.xml" /><Relationship Id="rId384" Type="http://schemas.openxmlformats.org/officeDocument/2006/relationships/footer" Target="footer188.xml" /><Relationship Id="rId385" Type="http://schemas.openxmlformats.org/officeDocument/2006/relationships/header" Target="header189.xml" /><Relationship Id="rId386" Type="http://schemas.openxmlformats.org/officeDocument/2006/relationships/footer" Target="footer189.xml" /><Relationship Id="rId387" Type="http://schemas.openxmlformats.org/officeDocument/2006/relationships/header" Target="header190.xml" /><Relationship Id="rId388" Type="http://schemas.openxmlformats.org/officeDocument/2006/relationships/header" Target="header191.xml" /><Relationship Id="rId389" Type="http://schemas.openxmlformats.org/officeDocument/2006/relationships/footer" Target="footer190.xml" /><Relationship Id="rId39" Type="http://schemas.openxmlformats.org/officeDocument/2006/relationships/header" Target="header18.xml" /><Relationship Id="rId390" Type="http://schemas.openxmlformats.org/officeDocument/2006/relationships/footer" Target="footer191.xml" /><Relationship Id="rId391" Type="http://schemas.openxmlformats.org/officeDocument/2006/relationships/header" Target="header192.xml" /><Relationship Id="rId392" Type="http://schemas.openxmlformats.org/officeDocument/2006/relationships/footer" Target="footer192.xml" /><Relationship Id="rId393" Type="http://schemas.openxmlformats.org/officeDocument/2006/relationships/header" Target="header193.xml" /><Relationship Id="rId394" Type="http://schemas.openxmlformats.org/officeDocument/2006/relationships/header" Target="header194.xml" /><Relationship Id="rId395" Type="http://schemas.openxmlformats.org/officeDocument/2006/relationships/footer" Target="footer193.xml" /><Relationship Id="rId396" Type="http://schemas.openxmlformats.org/officeDocument/2006/relationships/footer" Target="footer194.xml" /><Relationship Id="rId397" Type="http://schemas.openxmlformats.org/officeDocument/2006/relationships/header" Target="header195.xml" /><Relationship Id="rId398" Type="http://schemas.openxmlformats.org/officeDocument/2006/relationships/footer" Target="footer195.xml" /><Relationship Id="rId399" Type="http://schemas.openxmlformats.org/officeDocument/2006/relationships/header" Target="header196.xml" /><Relationship Id="rId4" Type="http://schemas.openxmlformats.org/officeDocument/2006/relationships/header" Target="header1.xml" /><Relationship Id="rId40" Type="http://schemas.openxmlformats.org/officeDocument/2006/relationships/footer" Target="footer18.xml" /><Relationship Id="rId400" Type="http://schemas.openxmlformats.org/officeDocument/2006/relationships/header" Target="header197.xml" /><Relationship Id="rId401" Type="http://schemas.openxmlformats.org/officeDocument/2006/relationships/footer" Target="footer196.xml" /><Relationship Id="rId402" Type="http://schemas.openxmlformats.org/officeDocument/2006/relationships/footer" Target="footer197.xml" /><Relationship Id="rId403" Type="http://schemas.openxmlformats.org/officeDocument/2006/relationships/header" Target="header198.xml" /><Relationship Id="rId404" Type="http://schemas.openxmlformats.org/officeDocument/2006/relationships/footer" Target="footer198.xml" /><Relationship Id="rId405" Type="http://schemas.openxmlformats.org/officeDocument/2006/relationships/header" Target="header199.xml" /><Relationship Id="rId406" Type="http://schemas.openxmlformats.org/officeDocument/2006/relationships/header" Target="header200.xml" /><Relationship Id="rId407" Type="http://schemas.openxmlformats.org/officeDocument/2006/relationships/footer" Target="footer199.xml" /><Relationship Id="rId408" Type="http://schemas.openxmlformats.org/officeDocument/2006/relationships/footer" Target="footer200.xml" /><Relationship Id="rId409" Type="http://schemas.openxmlformats.org/officeDocument/2006/relationships/header" Target="header201.xml" /><Relationship Id="rId41" Type="http://schemas.openxmlformats.org/officeDocument/2006/relationships/header" Target="header19.xml" /><Relationship Id="rId410" Type="http://schemas.openxmlformats.org/officeDocument/2006/relationships/footer" Target="footer201.xml" /><Relationship Id="rId411" Type="http://schemas.openxmlformats.org/officeDocument/2006/relationships/header" Target="header202.xml" /><Relationship Id="rId412" Type="http://schemas.openxmlformats.org/officeDocument/2006/relationships/header" Target="header203.xml" /><Relationship Id="rId413" Type="http://schemas.openxmlformats.org/officeDocument/2006/relationships/footer" Target="footer202.xml" /><Relationship Id="rId414" Type="http://schemas.openxmlformats.org/officeDocument/2006/relationships/footer" Target="footer203.xml" /><Relationship Id="rId415" Type="http://schemas.openxmlformats.org/officeDocument/2006/relationships/header" Target="header204.xml" /><Relationship Id="rId416" Type="http://schemas.openxmlformats.org/officeDocument/2006/relationships/footer" Target="footer204.xml" /><Relationship Id="rId417" Type="http://schemas.openxmlformats.org/officeDocument/2006/relationships/header" Target="header205.xml" /><Relationship Id="rId418" Type="http://schemas.openxmlformats.org/officeDocument/2006/relationships/header" Target="header206.xml" /><Relationship Id="rId419" Type="http://schemas.openxmlformats.org/officeDocument/2006/relationships/footer" Target="footer205.xml" /><Relationship Id="rId42" Type="http://schemas.openxmlformats.org/officeDocument/2006/relationships/header" Target="header20.xml" /><Relationship Id="rId420" Type="http://schemas.openxmlformats.org/officeDocument/2006/relationships/footer" Target="footer206.xml" /><Relationship Id="rId421" Type="http://schemas.openxmlformats.org/officeDocument/2006/relationships/header" Target="header207.xml" /><Relationship Id="rId422" Type="http://schemas.openxmlformats.org/officeDocument/2006/relationships/footer" Target="footer207.xml" /><Relationship Id="rId423" Type="http://schemas.openxmlformats.org/officeDocument/2006/relationships/header" Target="header208.xml" /><Relationship Id="rId424" Type="http://schemas.openxmlformats.org/officeDocument/2006/relationships/header" Target="header209.xml" /><Relationship Id="rId425" Type="http://schemas.openxmlformats.org/officeDocument/2006/relationships/footer" Target="footer208.xml" /><Relationship Id="rId426" Type="http://schemas.openxmlformats.org/officeDocument/2006/relationships/footer" Target="footer209.xml" /><Relationship Id="rId427" Type="http://schemas.openxmlformats.org/officeDocument/2006/relationships/header" Target="header210.xml" /><Relationship Id="rId428" Type="http://schemas.openxmlformats.org/officeDocument/2006/relationships/footer" Target="footer210.xml" /><Relationship Id="rId429" Type="http://schemas.openxmlformats.org/officeDocument/2006/relationships/header" Target="header211.xml" /><Relationship Id="rId43" Type="http://schemas.openxmlformats.org/officeDocument/2006/relationships/footer" Target="footer19.xml" /><Relationship Id="rId430" Type="http://schemas.openxmlformats.org/officeDocument/2006/relationships/header" Target="header212.xml" /><Relationship Id="rId431" Type="http://schemas.openxmlformats.org/officeDocument/2006/relationships/footer" Target="footer211.xml" /><Relationship Id="rId432" Type="http://schemas.openxmlformats.org/officeDocument/2006/relationships/footer" Target="footer212.xml" /><Relationship Id="rId433" Type="http://schemas.openxmlformats.org/officeDocument/2006/relationships/header" Target="header213.xml" /><Relationship Id="rId434" Type="http://schemas.openxmlformats.org/officeDocument/2006/relationships/footer" Target="footer213.xml" /><Relationship Id="rId435" Type="http://schemas.openxmlformats.org/officeDocument/2006/relationships/header" Target="header214.xml" /><Relationship Id="rId436" Type="http://schemas.openxmlformats.org/officeDocument/2006/relationships/header" Target="header215.xml" /><Relationship Id="rId437" Type="http://schemas.openxmlformats.org/officeDocument/2006/relationships/footer" Target="footer214.xml" /><Relationship Id="rId438" Type="http://schemas.openxmlformats.org/officeDocument/2006/relationships/footer" Target="footer215.xml" /><Relationship Id="rId439" Type="http://schemas.openxmlformats.org/officeDocument/2006/relationships/header" Target="header216.xml" /><Relationship Id="rId44" Type="http://schemas.openxmlformats.org/officeDocument/2006/relationships/footer" Target="footer20.xml" /><Relationship Id="rId440" Type="http://schemas.openxmlformats.org/officeDocument/2006/relationships/footer" Target="footer216.xml" /><Relationship Id="rId441" Type="http://schemas.openxmlformats.org/officeDocument/2006/relationships/header" Target="header217.xml" /><Relationship Id="rId442" Type="http://schemas.openxmlformats.org/officeDocument/2006/relationships/header" Target="header218.xml" /><Relationship Id="rId443" Type="http://schemas.openxmlformats.org/officeDocument/2006/relationships/footer" Target="footer217.xml" /><Relationship Id="rId444" Type="http://schemas.openxmlformats.org/officeDocument/2006/relationships/footer" Target="footer218.xml" /><Relationship Id="rId445" Type="http://schemas.openxmlformats.org/officeDocument/2006/relationships/header" Target="header219.xml" /><Relationship Id="rId446" Type="http://schemas.openxmlformats.org/officeDocument/2006/relationships/footer" Target="footer219.xml" /><Relationship Id="rId447" Type="http://schemas.openxmlformats.org/officeDocument/2006/relationships/header" Target="header220.xml" /><Relationship Id="rId448" Type="http://schemas.openxmlformats.org/officeDocument/2006/relationships/header" Target="header221.xml" /><Relationship Id="rId449" Type="http://schemas.openxmlformats.org/officeDocument/2006/relationships/footer" Target="footer220.xml" /><Relationship Id="rId45" Type="http://schemas.openxmlformats.org/officeDocument/2006/relationships/header" Target="header21.xml" /><Relationship Id="rId450" Type="http://schemas.openxmlformats.org/officeDocument/2006/relationships/footer" Target="footer221.xml" /><Relationship Id="rId451" Type="http://schemas.openxmlformats.org/officeDocument/2006/relationships/header" Target="header222.xml" /><Relationship Id="rId452" Type="http://schemas.openxmlformats.org/officeDocument/2006/relationships/footer" Target="footer222.xml" /><Relationship Id="rId453" Type="http://schemas.openxmlformats.org/officeDocument/2006/relationships/header" Target="header223.xml" /><Relationship Id="rId454" Type="http://schemas.openxmlformats.org/officeDocument/2006/relationships/header" Target="header224.xml" /><Relationship Id="rId455" Type="http://schemas.openxmlformats.org/officeDocument/2006/relationships/footer" Target="footer223.xml" /><Relationship Id="rId456" Type="http://schemas.openxmlformats.org/officeDocument/2006/relationships/footer" Target="footer224.xml" /><Relationship Id="rId457" Type="http://schemas.openxmlformats.org/officeDocument/2006/relationships/header" Target="header225.xml" /><Relationship Id="rId458" Type="http://schemas.openxmlformats.org/officeDocument/2006/relationships/footer" Target="footer225.xml" /><Relationship Id="rId459" Type="http://schemas.openxmlformats.org/officeDocument/2006/relationships/header" Target="header226.xml" /><Relationship Id="rId46" Type="http://schemas.openxmlformats.org/officeDocument/2006/relationships/footer" Target="footer21.xml" /><Relationship Id="rId460" Type="http://schemas.openxmlformats.org/officeDocument/2006/relationships/header" Target="header227.xml" /><Relationship Id="rId461" Type="http://schemas.openxmlformats.org/officeDocument/2006/relationships/footer" Target="footer226.xml" /><Relationship Id="rId462" Type="http://schemas.openxmlformats.org/officeDocument/2006/relationships/footer" Target="footer227.xml" /><Relationship Id="rId463" Type="http://schemas.openxmlformats.org/officeDocument/2006/relationships/header" Target="header228.xml" /><Relationship Id="rId464" Type="http://schemas.openxmlformats.org/officeDocument/2006/relationships/footer" Target="footer228.xml" /><Relationship Id="rId465" Type="http://schemas.openxmlformats.org/officeDocument/2006/relationships/header" Target="header229.xml" /><Relationship Id="rId466" Type="http://schemas.openxmlformats.org/officeDocument/2006/relationships/header" Target="header230.xml" /><Relationship Id="rId467" Type="http://schemas.openxmlformats.org/officeDocument/2006/relationships/footer" Target="footer229.xml" /><Relationship Id="rId468" Type="http://schemas.openxmlformats.org/officeDocument/2006/relationships/footer" Target="footer230.xml" /><Relationship Id="rId469" Type="http://schemas.openxmlformats.org/officeDocument/2006/relationships/header" Target="header231.xml" /><Relationship Id="rId47" Type="http://schemas.openxmlformats.org/officeDocument/2006/relationships/header" Target="header22.xml" /><Relationship Id="rId470" Type="http://schemas.openxmlformats.org/officeDocument/2006/relationships/footer" Target="footer231.xml" /><Relationship Id="rId471" Type="http://schemas.openxmlformats.org/officeDocument/2006/relationships/header" Target="header232.xml" /><Relationship Id="rId472" Type="http://schemas.openxmlformats.org/officeDocument/2006/relationships/header" Target="header233.xml" /><Relationship Id="rId473" Type="http://schemas.openxmlformats.org/officeDocument/2006/relationships/footer" Target="footer232.xml" /><Relationship Id="rId474" Type="http://schemas.openxmlformats.org/officeDocument/2006/relationships/footer" Target="footer233.xml" /><Relationship Id="rId475" Type="http://schemas.openxmlformats.org/officeDocument/2006/relationships/header" Target="header234.xml" /><Relationship Id="rId476" Type="http://schemas.openxmlformats.org/officeDocument/2006/relationships/footer" Target="footer234.xml" /><Relationship Id="rId477" Type="http://schemas.openxmlformats.org/officeDocument/2006/relationships/header" Target="header235.xml" /><Relationship Id="rId478" Type="http://schemas.openxmlformats.org/officeDocument/2006/relationships/header" Target="header236.xml" /><Relationship Id="rId479" Type="http://schemas.openxmlformats.org/officeDocument/2006/relationships/footer" Target="footer235.xml" /><Relationship Id="rId48" Type="http://schemas.openxmlformats.org/officeDocument/2006/relationships/header" Target="header23.xml" /><Relationship Id="rId480" Type="http://schemas.openxmlformats.org/officeDocument/2006/relationships/footer" Target="footer236.xml" /><Relationship Id="rId481" Type="http://schemas.openxmlformats.org/officeDocument/2006/relationships/header" Target="header237.xml" /><Relationship Id="rId482" Type="http://schemas.openxmlformats.org/officeDocument/2006/relationships/footer" Target="footer237.xml" /><Relationship Id="rId483" Type="http://schemas.openxmlformats.org/officeDocument/2006/relationships/header" Target="header238.xml" /><Relationship Id="rId484" Type="http://schemas.openxmlformats.org/officeDocument/2006/relationships/header" Target="header239.xml" /><Relationship Id="rId485" Type="http://schemas.openxmlformats.org/officeDocument/2006/relationships/footer" Target="footer238.xml" /><Relationship Id="rId486" Type="http://schemas.openxmlformats.org/officeDocument/2006/relationships/footer" Target="footer239.xml" /><Relationship Id="rId487" Type="http://schemas.openxmlformats.org/officeDocument/2006/relationships/header" Target="header240.xml" /><Relationship Id="rId488" Type="http://schemas.openxmlformats.org/officeDocument/2006/relationships/footer" Target="footer240.xml" /><Relationship Id="rId489" Type="http://schemas.openxmlformats.org/officeDocument/2006/relationships/header" Target="header241.xml" /><Relationship Id="rId49" Type="http://schemas.openxmlformats.org/officeDocument/2006/relationships/footer" Target="footer22.xml" /><Relationship Id="rId490" Type="http://schemas.openxmlformats.org/officeDocument/2006/relationships/header" Target="header242.xml" /><Relationship Id="rId491" Type="http://schemas.openxmlformats.org/officeDocument/2006/relationships/footer" Target="footer241.xml" /><Relationship Id="rId492" Type="http://schemas.openxmlformats.org/officeDocument/2006/relationships/footer" Target="footer242.xml" /><Relationship Id="rId493" Type="http://schemas.openxmlformats.org/officeDocument/2006/relationships/header" Target="header243.xml" /><Relationship Id="rId494" Type="http://schemas.openxmlformats.org/officeDocument/2006/relationships/footer" Target="footer243.xml" /><Relationship Id="rId495" Type="http://schemas.openxmlformats.org/officeDocument/2006/relationships/header" Target="header244.xml" /><Relationship Id="rId496" Type="http://schemas.openxmlformats.org/officeDocument/2006/relationships/header" Target="header245.xml" /><Relationship Id="rId497" Type="http://schemas.openxmlformats.org/officeDocument/2006/relationships/footer" Target="footer244.xml" /><Relationship Id="rId498" Type="http://schemas.openxmlformats.org/officeDocument/2006/relationships/footer" Target="footer245.xml" /><Relationship Id="rId499" Type="http://schemas.openxmlformats.org/officeDocument/2006/relationships/header" Target="header246.xml" /><Relationship Id="rId5" Type="http://schemas.openxmlformats.org/officeDocument/2006/relationships/header" Target="header2.xml" /><Relationship Id="rId50" Type="http://schemas.openxmlformats.org/officeDocument/2006/relationships/footer" Target="footer23.xml" /><Relationship Id="rId500" Type="http://schemas.openxmlformats.org/officeDocument/2006/relationships/footer" Target="footer246.xml" /><Relationship Id="rId501" Type="http://schemas.openxmlformats.org/officeDocument/2006/relationships/header" Target="header247.xml" /><Relationship Id="rId502" Type="http://schemas.openxmlformats.org/officeDocument/2006/relationships/header" Target="header248.xml" /><Relationship Id="rId503" Type="http://schemas.openxmlformats.org/officeDocument/2006/relationships/footer" Target="footer247.xml" /><Relationship Id="rId504" Type="http://schemas.openxmlformats.org/officeDocument/2006/relationships/footer" Target="footer248.xml" /><Relationship Id="rId505" Type="http://schemas.openxmlformats.org/officeDocument/2006/relationships/header" Target="header249.xml" /><Relationship Id="rId506" Type="http://schemas.openxmlformats.org/officeDocument/2006/relationships/footer" Target="footer249.xml" /><Relationship Id="rId507" Type="http://schemas.openxmlformats.org/officeDocument/2006/relationships/header" Target="header250.xml" /><Relationship Id="rId508" Type="http://schemas.openxmlformats.org/officeDocument/2006/relationships/header" Target="header251.xml" /><Relationship Id="rId509" Type="http://schemas.openxmlformats.org/officeDocument/2006/relationships/footer" Target="footer250.xml" /><Relationship Id="rId51" Type="http://schemas.openxmlformats.org/officeDocument/2006/relationships/header" Target="header24.xml" /><Relationship Id="rId510" Type="http://schemas.openxmlformats.org/officeDocument/2006/relationships/footer" Target="footer251.xml" /><Relationship Id="rId511" Type="http://schemas.openxmlformats.org/officeDocument/2006/relationships/header" Target="header252.xml" /><Relationship Id="rId512" Type="http://schemas.openxmlformats.org/officeDocument/2006/relationships/footer" Target="footer252.xml" /><Relationship Id="rId513" Type="http://schemas.openxmlformats.org/officeDocument/2006/relationships/header" Target="header253.xml" /><Relationship Id="rId514" Type="http://schemas.openxmlformats.org/officeDocument/2006/relationships/header" Target="header254.xml" /><Relationship Id="rId515" Type="http://schemas.openxmlformats.org/officeDocument/2006/relationships/footer" Target="footer253.xml" /><Relationship Id="rId516" Type="http://schemas.openxmlformats.org/officeDocument/2006/relationships/footer" Target="footer254.xml" /><Relationship Id="rId517" Type="http://schemas.openxmlformats.org/officeDocument/2006/relationships/header" Target="header255.xml" /><Relationship Id="rId518" Type="http://schemas.openxmlformats.org/officeDocument/2006/relationships/footer" Target="footer255.xml" /><Relationship Id="rId519" Type="http://schemas.openxmlformats.org/officeDocument/2006/relationships/header" Target="header256.xml" /><Relationship Id="rId52" Type="http://schemas.openxmlformats.org/officeDocument/2006/relationships/footer" Target="footer24.xml" /><Relationship Id="rId520" Type="http://schemas.openxmlformats.org/officeDocument/2006/relationships/header" Target="header257.xml" /><Relationship Id="rId521" Type="http://schemas.openxmlformats.org/officeDocument/2006/relationships/footer" Target="footer256.xml" /><Relationship Id="rId522" Type="http://schemas.openxmlformats.org/officeDocument/2006/relationships/footer" Target="footer257.xml" /><Relationship Id="rId523" Type="http://schemas.openxmlformats.org/officeDocument/2006/relationships/header" Target="header258.xml" /><Relationship Id="rId524" Type="http://schemas.openxmlformats.org/officeDocument/2006/relationships/footer" Target="footer258.xml" /><Relationship Id="rId525" Type="http://schemas.openxmlformats.org/officeDocument/2006/relationships/header" Target="header259.xml" /><Relationship Id="rId526" Type="http://schemas.openxmlformats.org/officeDocument/2006/relationships/header" Target="header260.xml" /><Relationship Id="rId527" Type="http://schemas.openxmlformats.org/officeDocument/2006/relationships/footer" Target="footer259.xml" /><Relationship Id="rId528" Type="http://schemas.openxmlformats.org/officeDocument/2006/relationships/footer" Target="footer260.xml" /><Relationship Id="rId529" Type="http://schemas.openxmlformats.org/officeDocument/2006/relationships/header" Target="header261.xml" /><Relationship Id="rId53" Type="http://schemas.openxmlformats.org/officeDocument/2006/relationships/header" Target="header25.xml" /><Relationship Id="rId530" Type="http://schemas.openxmlformats.org/officeDocument/2006/relationships/footer" Target="footer261.xml" /><Relationship Id="rId531" Type="http://schemas.openxmlformats.org/officeDocument/2006/relationships/header" Target="header262.xml" /><Relationship Id="rId532" Type="http://schemas.openxmlformats.org/officeDocument/2006/relationships/header" Target="header263.xml" /><Relationship Id="rId533" Type="http://schemas.openxmlformats.org/officeDocument/2006/relationships/footer" Target="footer262.xml" /><Relationship Id="rId534" Type="http://schemas.openxmlformats.org/officeDocument/2006/relationships/footer" Target="footer263.xml" /><Relationship Id="rId535" Type="http://schemas.openxmlformats.org/officeDocument/2006/relationships/header" Target="header264.xml" /><Relationship Id="rId536" Type="http://schemas.openxmlformats.org/officeDocument/2006/relationships/footer" Target="footer264.xml" /><Relationship Id="rId537" Type="http://schemas.openxmlformats.org/officeDocument/2006/relationships/header" Target="header265.xml" /><Relationship Id="rId538" Type="http://schemas.openxmlformats.org/officeDocument/2006/relationships/header" Target="header266.xml" /><Relationship Id="rId539" Type="http://schemas.openxmlformats.org/officeDocument/2006/relationships/footer" Target="footer265.xml" /><Relationship Id="rId54" Type="http://schemas.openxmlformats.org/officeDocument/2006/relationships/header" Target="header26.xml" /><Relationship Id="rId540" Type="http://schemas.openxmlformats.org/officeDocument/2006/relationships/footer" Target="footer266.xml" /><Relationship Id="rId541" Type="http://schemas.openxmlformats.org/officeDocument/2006/relationships/header" Target="header267.xml" /><Relationship Id="rId542" Type="http://schemas.openxmlformats.org/officeDocument/2006/relationships/footer" Target="footer267.xml" /><Relationship Id="rId543" Type="http://schemas.openxmlformats.org/officeDocument/2006/relationships/header" Target="header268.xml" /><Relationship Id="rId544" Type="http://schemas.openxmlformats.org/officeDocument/2006/relationships/header" Target="header269.xml" /><Relationship Id="rId545" Type="http://schemas.openxmlformats.org/officeDocument/2006/relationships/footer" Target="footer268.xml" /><Relationship Id="rId546" Type="http://schemas.openxmlformats.org/officeDocument/2006/relationships/footer" Target="footer269.xml" /><Relationship Id="rId547" Type="http://schemas.openxmlformats.org/officeDocument/2006/relationships/header" Target="header270.xml" /><Relationship Id="rId548" Type="http://schemas.openxmlformats.org/officeDocument/2006/relationships/footer" Target="footer270.xml" /><Relationship Id="rId549" Type="http://schemas.openxmlformats.org/officeDocument/2006/relationships/header" Target="header271.xml" /><Relationship Id="rId55" Type="http://schemas.openxmlformats.org/officeDocument/2006/relationships/footer" Target="footer25.xml" /><Relationship Id="rId550" Type="http://schemas.openxmlformats.org/officeDocument/2006/relationships/header" Target="header272.xml" /><Relationship Id="rId551" Type="http://schemas.openxmlformats.org/officeDocument/2006/relationships/footer" Target="footer271.xml" /><Relationship Id="rId552" Type="http://schemas.openxmlformats.org/officeDocument/2006/relationships/footer" Target="footer272.xml" /><Relationship Id="rId553" Type="http://schemas.openxmlformats.org/officeDocument/2006/relationships/header" Target="header273.xml" /><Relationship Id="rId554" Type="http://schemas.openxmlformats.org/officeDocument/2006/relationships/footer" Target="footer273.xml" /><Relationship Id="rId555" Type="http://schemas.openxmlformats.org/officeDocument/2006/relationships/header" Target="header274.xml" /><Relationship Id="rId556" Type="http://schemas.openxmlformats.org/officeDocument/2006/relationships/header" Target="header275.xml" /><Relationship Id="rId557" Type="http://schemas.openxmlformats.org/officeDocument/2006/relationships/footer" Target="footer274.xml" /><Relationship Id="rId558" Type="http://schemas.openxmlformats.org/officeDocument/2006/relationships/footer" Target="footer275.xml" /><Relationship Id="rId559" Type="http://schemas.openxmlformats.org/officeDocument/2006/relationships/header" Target="header276.xml" /><Relationship Id="rId56" Type="http://schemas.openxmlformats.org/officeDocument/2006/relationships/footer" Target="footer26.xml" /><Relationship Id="rId560" Type="http://schemas.openxmlformats.org/officeDocument/2006/relationships/footer" Target="footer276.xml" /><Relationship Id="rId561" Type="http://schemas.openxmlformats.org/officeDocument/2006/relationships/header" Target="header277.xml" /><Relationship Id="rId562" Type="http://schemas.openxmlformats.org/officeDocument/2006/relationships/header" Target="header278.xml" /><Relationship Id="rId563" Type="http://schemas.openxmlformats.org/officeDocument/2006/relationships/footer" Target="footer277.xml" /><Relationship Id="rId564" Type="http://schemas.openxmlformats.org/officeDocument/2006/relationships/footer" Target="footer278.xml" /><Relationship Id="rId565" Type="http://schemas.openxmlformats.org/officeDocument/2006/relationships/header" Target="header279.xml" /><Relationship Id="rId566" Type="http://schemas.openxmlformats.org/officeDocument/2006/relationships/footer" Target="footer279.xml" /><Relationship Id="rId567" Type="http://schemas.openxmlformats.org/officeDocument/2006/relationships/header" Target="header280.xml" /><Relationship Id="rId568" Type="http://schemas.openxmlformats.org/officeDocument/2006/relationships/header" Target="header281.xml" /><Relationship Id="rId569" Type="http://schemas.openxmlformats.org/officeDocument/2006/relationships/footer" Target="footer280.xml" /><Relationship Id="rId57" Type="http://schemas.openxmlformats.org/officeDocument/2006/relationships/header" Target="header27.xml" /><Relationship Id="rId570" Type="http://schemas.openxmlformats.org/officeDocument/2006/relationships/footer" Target="footer281.xml" /><Relationship Id="rId571" Type="http://schemas.openxmlformats.org/officeDocument/2006/relationships/header" Target="header282.xml" /><Relationship Id="rId572" Type="http://schemas.openxmlformats.org/officeDocument/2006/relationships/footer" Target="footer282.xml" /><Relationship Id="rId573" Type="http://schemas.openxmlformats.org/officeDocument/2006/relationships/header" Target="header283.xml" /><Relationship Id="rId574" Type="http://schemas.openxmlformats.org/officeDocument/2006/relationships/header" Target="header284.xml" /><Relationship Id="rId575" Type="http://schemas.openxmlformats.org/officeDocument/2006/relationships/footer" Target="footer283.xml" /><Relationship Id="rId576" Type="http://schemas.openxmlformats.org/officeDocument/2006/relationships/footer" Target="footer284.xml" /><Relationship Id="rId577" Type="http://schemas.openxmlformats.org/officeDocument/2006/relationships/header" Target="header285.xml" /><Relationship Id="rId578" Type="http://schemas.openxmlformats.org/officeDocument/2006/relationships/footer" Target="footer285.xml" /><Relationship Id="rId579" Type="http://schemas.openxmlformats.org/officeDocument/2006/relationships/header" Target="header286.xml" /><Relationship Id="rId58" Type="http://schemas.openxmlformats.org/officeDocument/2006/relationships/footer" Target="footer27.xml" /><Relationship Id="rId580" Type="http://schemas.openxmlformats.org/officeDocument/2006/relationships/header" Target="header287.xml" /><Relationship Id="rId581" Type="http://schemas.openxmlformats.org/officeDocument/2006/relationships/footer" Target="footer286.xml" /><Relationship Id="rId582" Type="http://schemas.openxmlformats.org/officeDocument/2006/relationships/footer" Target="footer287.xml" /><Relationship Id="rId583" Type="http://schemas.openxmlformats.org/officeDocument/2006/relationships/header" Target="header288.xml" /><Relationship Id="rId584" Type="http://schemas.openxmlformats.org/officeDocument/2006/relationships/footer" Target="footer288.xml" /><Relationship Id="rId585" Type="http://schemas.openxmlformats.org/officeDocument/2006/relationships/header" Target="header289.xml" /><Relationship Id="rId586" Type="http://schemas.openxmlformats.org/officeDocument/2006/relationships/header" Target="header290.xml" /><Relationship Id="rId587" Type="http://schemas.openxmlformats.org/officeDocument/2006/relationships/footer" Target="footer289.xml" /><Relationship Id="rId588" Type="http://schemas.openxmlformats.org/officeDocument/2006/relationships/footer" Target="footer290.xml" /><Relationship Id="rId589" Type="http://schemas.openxmlformats.org/officeDocument/2006/relationships/header" Target="header291.xml" /><Relationship Id="rId59" Type="http://schemas.openxmlformats.org/officeDocument/2006/relationships/header" Target="header28.xml" /><Relationship Id="rId590" Type="http://schemas.openxmlformats.org/officeDocument/2006/relationships/footer" Target="footer291.xml" /><Relationship Id="rId591" Type="http://schemas.openxmlformats.org/officeDocument/2006/relationships/header" Target="header292.xml" /><Relationship Id="rId592" Type="http://schemas.openxmlformats.org/officeDocument/2006/relationships/header" Target="header293.xml" /><Relationship Id="rId593" Type="http://schemas.openxmlformats.org/officeDocument/2006/relationships/footer" Target="footer292.xml" /><Relationship Id="rId594" Type="http://schemas.openxmlformats.org/officeDocument/2006/relationships/footer" Target="footer293.xml" /><Relationship Id="rId595" Type="http://schemas.openxmlformats.org/officeDocument/2006/relationships/header" Target="header294.xml" /><Relationship Id="rId596" Type="http://schemas.openxmlformats.org/officeDocument/2006/relationships/footer" Target="footer294.xml" /><Relationship Id="rId597" Type="http://schemas.openxmlformats.org/officeDocument/2006/relationships/header" Target="header295.xml" /><Relationship Id="rId598" Type="http://schemas.openxmlformats.org/officeDocument/2006/relationships/header" Target="header296.xml" /><Relationship Id="rId599" Type="http://schemas.openxmlformats.org/officeDocument/2006/relationships/footer" Target="footer295.xml" /><Relationship Id="rId6" Type="http://schemas.openxmlformats.org/officeDocument/2006/relationships/footer" Target="footer1.xml" /><Relationship Id="rId60" Type="http://schemas.openxmlformats.org/officeDocument/2006/relationships/header" Target="header29.xml" /><Relationship Id="rId600" Type="http://schemas.openxmlformats.org/officeDocument/2006/relationships/footer" Target="footer296.xml" /><Relationship Id="rId601" Type="http://schemas.openxmlformats.org/officeDocument/2006/relationships/header" Target="header297.xml" /><Relationship Id="rId602" Type="http://schemas.openxmlformats.org/officeDocument/2006/relationships/footer" Target="footer297.xml" /><Relationship Id="rId603" Type="http://schemas.openxmlformats.org/officeDocument/2006/relationships/header" Target="header298.xml" /><Relationship Id="rId604" Type="http://schemas.openxmlformats.org/officeDocument/2006/relationships/header" Target="header299.xml" /><Relationship Id="rId605" Type="http://schemas.openxmlformats.org/officeDocument/2006/relationships/footer" Target="footer298.xml" /><Relationship Id="rId606" Type="http://schemas.openxmlformats.org/officeDocument/2006/relationships/footer" Target="footer299.xml" /><Relationship Id="rId607" Type="http://schemas.openxmlformats.org/officeDocument/2006/relationships/header" Target="header300.xml" /><Relationship Id="rId608" Type="http://schemas.openxmlformats.org/officeDocument/2006/relationships/footer" Target="footer300.xml" /><Relationship Id="rId609" Type="http://schemas.openxmlformats.org/officeDocument/2006/relationships/header" Target="header301.xml" /><Relationship Id="rId61" Type="http://schemas.openxmlformats.org/officeDocument/2006/relationships/footer" Target="footer28.xml" /><Relationship Id="rId610" Type="http://schemas.openxmlformats.org/officeDocument/2006/relationships/header" Target="header302.xml" /><Relationship Id="rId611" Type="http://schemas.openxmlformats.org/officeDocument/2006/relationships/footer" Target="footer301.xml" /><Relationship Id="rId612" Type="http://schemas.openxmlformats.org/officeDocument/2006/relationships/footer" Target="footer302.xml" /><Relationship Id="rId613" Type="http://schemas.openxmlformats.org/officeDocument/2006/relationships/header" Target="header303.xml" /><Relationship Id="rId614" Type="http://schemas.openxmlformats.org/officeDocument/2006/relationships/footer" Target="footer303.xml" /><Relationship Id="rId615" Type="http://schemas.openxmlformats.org/officeDocument/2006/relationships/header" Target="header304.xml" /><Relationship Id="rId616" Type="http://schemas.openxmlformats.org/officeDocument/2006/relationships/header" Target="header305.xml" /><Relationship Id="rId617" Type="http://schemas.openxmlformats.org/officeDocument/2006/relationships/footer" Target="footer304.xml" /><Relationship Id="rId618" Type="http://schemas.openxmlformats.org/officeDocument/2006/relationships/footer" Target="footer305.xml" /><Relationship Id="rId619" Type="http://schemas.openxmlformats.org/officeDocument/2006/relationships/header" Target="header306.xml" /><Relationship Id="rId62" Type="http://schemas.openxmlformats.org/officeDocument/2006/relationships/footer" Target="footer29.xml" /><Relationship Id="rId620" Type="http://schemas.openxmlformats.org/officeDocument/2006/relationships/footer" Target="footer306.xml" /><Relationship Id="rId621" Type="http://schemas.openxmlformats.org/officeDocument/2006/relationships/header" Target="header307.xml" /><Relationship Id="rId622" Type="http://schemas.openxmlformats.org/officeDocument/2006/relationships/header" Target="header308.xml" /><Relationship Id="rId623" Type="http://schemas.openxmlformats.org/officeDocument/2006/relationships/footer" Target="footer307.xml" /><Relationship Id="rId624" Type="http://schemas.openxmlformats.org/officeDocument/2006/relationships/footer" Target="footer308.xml" /><Relationship Id="rId625" Type="http://schemas.openxmlformats.org/officeDocument/2006/relationships/header" Target="header309.xml" /><Relationship Id="rId626" Type="http://schemas.openxmlformats.org/officeDocument/2006/relationships/footer" Target="footer309.xml" /><Relationship Id="rId627" Type="http://schemas.openxmlformats.org/officeDocument/2006/relationships/header" Target="header310.xml" /><Relationship Id="rId628" Type="http://schemas.openxmlformats.org/officeDocument/2006/relationships/header" Target="header311.xml" /><Relationship Id="rId629" Type="http://schemas.openxmlformats.org/officeDocument/2006/relationships/footer" Target="footer310.xml" /><Relationship Id="rId63" Type="http://schemas.openxmlformats.org/officeDocument/2006/relationships/header" Target="header30.xml" /><Relationship Id="rId630" Type="http://schemas.openxmlformats.org/officeDocument/2006/relationships/footer" Target="footer311.xml" /><Relationship Id="rId631" Type="http://schemas.openxmlformats.org/officeDocument/2006/relationships/header" Target="header312.xml" /><Relationship Id="rId632" Type="http://schemas.openxmlformats.org/officeDocument/2006/relationships/footer" Target="footer312.xml" /><Relationship Id="rId633" Type="http://schemas.openxmlformats.org/officeDocument/2006/relationships/header" Target="header313.xml" /><Relationship Id="rId634" Type="http://schemas.openxmlformats.org/officeDocument/2006/relationships/header" Target="header314.xml" /><Relationship Id="rId635" Type="http://schemas.openxmlformats.org/officeDocument/2006/relationships/footer" Target="footer313.xml" /><Relationship Id="rId636" Type="http://schemas.openxmlformats.org/officeDocument/2006/relationships/footer" Target="footer314.xml" /><Relationship Id="rId637" Type="http://schemas.openxmlformats.org/officeDocument/2006/relationships/header" Target="header315.xml" /><Relationship Id="rId638" Type="http://schemas.openxmlformats.org/officeDocument/2006/relationships/footer" Target="footer315.xml" /><Relationship Id="rId639" Type="http://schemas.openxmlformats.org/officeDocument/2006/relationships/header" Target="header316.xml" /><Relationship Id="rId64" Type="http://schemas.openxmlformats.org/officeDocument/2006/relationships/footer" Target="footer30.xml" /><Relationship Id="rId640" Type="http://schemas.openxmlformats.org/officeDocument/2006/relationships/header" Target="header317.xml" /><Relationship Id="rId641" Type="http://schemas.openxmlformats.org/officeDocument/2006/relationships/footer" Target="footer316.xml" /><Relationship Id="rId642" Type="http://schemas.openxmlformats.org/officeDocument/2006/relationships/footer" Target="footer317.xml" /><Relationship Id="rId643" Type="http://schemas.openxmlformats.org/officeDocument/2006/relationships/header" Target="header318.xml" /><Relationship Id="rId644" Type="http://schemas.openxmlformats.org/officeDocument/2006/relationships/footer" Target="footer318.xml" /><Relationship Id="rId645" Type="http://schemas.openxmlformats.org/officeDocument/2006/relationships/header" Target="header319.xml" /><Relationship Id="rId646" Type="http://schemas.openxmlformats.org/officeDocument/2006/relationships/header" Target="header320.xml" /><Relationship Id="rId647" Type="http://schemas.openxmlformats.org/officeDocument/2006/relationships/footer" Target="footer319.xml" /><Relationship Id="rId648" Type="http://schemas.openxmlformats.org/officeDocument/2006/relationships/footer" Target="footer320.xml" /><Relationship Id="rId649" Type="http://schemas.openxmlformats.org/officeDocument/2006/relationships/header" Target="header321.xml" /><Relationship Id="rId65" Type="http://schemas.openxmlformats.org/officeDocument/2006/relationships/header" Target="header31.xml" /><Relationship Id="rId650" Type="http://schemas.openxmlformats.org/officeDocument/2006/relationships/footer" Target="footer321.xml" /><Relationship Id="rId651" Type="http://schemas.openxmlformats.org/officeDocument/2006/relationships/header" Target="header322.xml" /><Relationship Id="rId652" Type="http://schemas.openxmlformats.org/officeDocument/2006/relationships/header" Target="header323.xml" /><Relationship Id="rId653" Type="http://schemas.openxmlformats.org/officeDocument/2006/relationships/footer" Target="footer322.xml" /><Relationship Id="rId654" Type="http://schemas.openxmlformats.org/officeDocument/2006/relationships/footer" Target="footer323.xml" /><Relationship Id="rId655" Type="http://schemas.openxmlformats.org/officeDocument/2006/relationships/header" Target="header324.xml" /><Relationship Id="rId656" Type="http://schemas.openxmlformats.org/officeDocument/2006/relationships/footer" Target="footer324.xml" /><Relationship Id="rId657" Type="http://schemas.openxmlformats.org/officeDocument/2006/relationships/header" Target="header325.xml" /><Relationship Id="rId658" Type="http://schemas.openxmlformats.org/officeDocument/2006/relationships/header" Target="header326.xml" /><Relationship Id="rId659" Type="http://schemas.openxmlformats.org/officeDocument/2006/relationships/footer" Target="footer325.xml" /><Relationship Id="rId66" Type="http://schemas.openxmlformats.org/officeDocument/2006/relationships/header" Target="header32.xml" /><Relationship Id="rId660" Type="http://schemas.openxmlformats.org/officeDocument/2006/relationships/footer" Target="footer326.xml" /><Relationship Id="rId661" Type="http://schemas.openxmlformats.org/officeDocument/2006/relationships/header" Target="header327.xml" /><Relationship Id="rId662" Type="http://schemas.openxmlformats.org/officeDocument/2006/relationships/footer" Target="footer327.xml" /><Relationship Id="rId663" Type="http://schemas.openxmlformats.org/officeDocument/2006/relationships/header" Target="header328.xml" /><Relationship Id="rId664" Type="http://schemas.openxmlformats.org/officeDocument/2006/relationships/header" Target="header329.xml" /><Relationship Id="rId665" Type="http://schemas.openxmlformats.org/officeDocument/2006/relationships/footer" Target="footer328.xml" /><Relationship Id="rId666" Type="http://schemas.openxmlformats.org/officeDocument/2006/relationships/footer" Target="footer329.xml" /><Relationship Id="rId667" Type="http://schemas.openxmlformats.org/officeDocument/2006/relationships/header" Target="header330.xml" /><Relationship Id="rId668" Type="http://schemas.openxmlformats.org/officeDocument/2006/relationships/footer" Target="footer330.xml" /><Relationship Id="rId669" Type="http://schemas.openxmlformats.org/officeDocument/2006/relationships/header" Target="header331.xml" /><Relationship Id="rId67" Type="http://schemas.openxmlformats.org/officeDocument/2006/relationships/footer" Target="footer31.xml" /><Relationship Id="rId670" Type="http://schemas.openxmlformats.org/officeDocument/2006/relationships/header" Target="header332.xml" /><Relationship Id="rId671" Type="http://schemas.openxmlformats.org/officeDocument/2006/relationships/footer" Target="footer331.xml" /><Relationship Id="rId672" Type="http://schemas.openxmlformats.org/officeDocument/2006/relationships/footer" Target="footer332.xml" /><Relationship Id="rId673" Type="http://schemas.openxmlformats.org/officeDocument/2006/relationships/header" Target="header333.xml" /><Relationship Id="rId674" Type="http://schemas.openxmlformats.org/officeDocument/2006/relationships/footer" Target="footer333.xml" /><Relationship Id="rId675" Type="http://schemas.openxmlformats.org/officeDocument/2006/relationships/header" Target="header334.xml" /><Relationship Id="rId676" Type="http://schemas.openxmlformats.org/officeDocument/2006/relationships/header" Target="header335.xml" /><Relationship Id="rId677" Type="http://schemas.openxmlformats.org/officeDocument/2006/relationships/footer" Target="footer334.xml" /><Relationship Id="rId678" Type="http://schemas.openxmlformats.org/officeDocument/2006/relationships/footer" Target="footer335.xml" /><Relationship Id="rId679" Type="http://schemas.openxmlformats.org/officeDocument/2006/relationships/header" Target="header336.xml" /><Relationship Id="rId68" Type="http://schemas.openxmlformats.org/officeDocument/2006/relationships/footer" Target="footer32.xml" /><Relationship Id="rId680" Type="http://schemas.openxmlformats.org/officeDocument/2006/relationships/footer" Target="footer336.xml" /><Relationship Id="rId681" Type="http://schemas.openxmlformats.org/officeDocument/2006/relationships/image" Target="media/image6.png" /><Relationship Id="rId682" Type="http://schemas.openxmlformats.org/officeDocument/2006/relationships/header" Target="header337.xml" /><Relationship Id="rId683" Type="http://schemas.openxmlformats.org/officeDocument/2006/relationships/header" Target="header338.xml" /><Relationship Id="rId684" Type="http://schemas.openxmlformats.org/officeDocument/2006/relationships/footer" Target="footer337.xml" /><Relationship Id="rId685" Type="http://schemas.openxmlformats.org/officeDocument/2006/relationships/footer" Target="footer338.xml" /><Relationship Id="rId686" Type="http://schemas.openxmlformats.org/officeDocument/2006/relationships/header" Target="header339.xml" /><Relationship Id="rId687" Type="http://schemas.openxmlformats.org/officeDocument/2006/relationships/footer" Target="footer339.xml" /><Relationship Id="rId688" Type="http://schemas.openxmlformats.org/officeDocument/2006/relationships/header" Target="header340.xml" /><Relationship Id="rId689" Type="http://schemas.openxmlformats.org/officeDocument/2006/relationships/header" Target="header341.xml" /><Relationship Id="rId69" Type="http://schemas.openxmlformats.org/officeDocument/2006/relationships/header" Target="header33.xml" /><Relationship Id="rId690" Type="http://schemas.openxmlformats.org/officeDocument/2006/relationships/footer" Target="footer340.xml" /><Relationship Id="rId691" Type="http://schemas.openxmlformats.org/officeDocument/2006/relationships/footer" Target="footer341.xml" /><Relationship Id="rId692" Type="http://schemas.openxmlformats.org/officeDocument/2006/relationships/header" Target="header342.xml" /><Relationship Id="rId693" Type="http://schemas.openxmlformats.org/officeDocument/2006/relationships/footer" Target="footer342.xml" /><Relationship Id="rId694" Type="http://schemas.openxmlformats.org/officeDocument/2006/relationships/header" Target="header343.xml" /><Relationship Id="rId695" Type="http://schemas.openxmlformats.org/officeDocument/2006/relationships/header" Target="header344.xml" /><Relationship Id="rId696" Type="http://schemas.openxmlformats.org/officeDocument/2006/relationships/footer" Target="footer343.xml" /><Relationship Id="rId697" Type="http://schemas.openxmlformats.org/officeDocument/2006/relationships/footer" Target="footer344.xml" /><Relationship Id="rId698" Type="http://schemas.openxmlformats.org/officeDocument/2006/relationships/header" Target="header345.xml" /><Relationship Id="rId699" Type="http://schemas.openxmlformats.org/officeDocument/2006/relationships/footer" Target="footer345.xml" /><Relationship Id="rId7" Type="http://schemas.openxmlformats.org/officeDocument/2006/relationships/footer" Target="footer2.xml" /><Relationship Id="rId70" Type="http://schemas.openxmlformats.org/officeDocument/2006/relationships/footer" Target="footer33.xml" /><Relationship Id="rId700" Type="http://schemas.openxmlformats.org/officeDocument/2006/relationships/header" Target="header346.xml" /><Relationship Id="rId701" Type="http://schemas.openxmlformats.org/officeDocument/2006/relationships/header" Target="header347.xml" /><Relationship Id="rId702" Type="http://schemas.openxmlformats.org/officeDocument/2006/relationships/footer" Target="footer346.xml" /><Relationship Id="rId703" Type="http://schemas.openxmlformats.org/officeDocument/2006/relationships/footer" Target="footer347.xml" /><Relationship Id="rId704" Type="http://schemas.openxmlformats.org/officeDocument/2006/relationships/header" Target="header348.xml" /><Relationship Id="rId705" Type="http://schemas.openxmlformats.org/officeDocument/2006/relationships/footer" Target="footer348.xml" /><Relationship Id="rId706" Type="http://schemas.openxmlformats.org/officeDocument/2006/relationships/header" Target="header349.xml" /><Relationship Id="rId707" Type="http://schemas.openxmlformats.org/officeDocument/2006/relationships/header" Target="header350.xml" /><Relationship Id="rId708" Type="http://schemas.openxmlformats.org/officeDocument/2006/relationships/footer" Target="footer349.xml" /><Relationship Id="rId709" Type="http://schemas.openxmlformats.org/officeDocument/2006/relationships/footer" Target="footer350.xml" /><Relationship Id="rId71" Type="http://schemas.openxmlformats.org/officeDocument/2006/relationships/header" Target="header34.xml" /><Relationship Id="rId710" Type="http://schemas.openxmlformats.org/officeDocument/2006/relationships/header" Target="header351.xml" /><Relationship Id="rId711" Type="http://schemas.openxmlformats.org/officeDocument/2006/relationships/footer" Target="footer351.xml" /><Relationship Id="rId712" Type="http://schemas.openxmlformats.org/officeDocument/2006/relationships/header" Target="header352.xml" /><Relationship Id="rId713" Type="http://schemas.openxmlformats.org/officeDocument/2006/relationships/header" Target="header353.xml" /><Relationship Id="rId714" Type="http://schemas.openxmlformats.org/officeDocument/2006/relationships/footer" Target="footer352.xml" /><Relationship Id="rId715" Type="http://schemas.openxmlformats.org/officeDocument/2006/relationships/footer" Target="footer353.xml" /><Relationship Id="rId716" Type="http://schemas.openxmlformats.org/officeDocument/2006/relationships/header" Target="header354.xml" /><Relationship Id="rId717" Type="http://schemas.openxmlformats.org/officeDocument/2006/relationships/footer" Target="footer354.xml" /><Relationship Id="rId718" Type="http://schemas.openxmlformats.org/officeDocument/2006/relationships/header" Target="header355.xml" /><Relationship Id="rId719" Type="http://schemas.openxmlformats.org/officeDocument/2006/relationships/header" Target="header356.xml" /><Relationship Id="rId72" Type="http://schemas.openxmlformats.org/officeDocument/2006/relationships/header" Target="header35.xml" /><Relationship Id="rId720" Type="http://schemas.openxmlformats.org/officeDocument/2006/relationships/footer" Target="footer355.xml" /><Relationship Id="rId721" Type="http://schemas.openxmlformats.org/officeDocument/2006/relationships/footer" Target="footer356.xml" /><Relationship Id="rId722" Type="http://schemas.openxmlformats.org/officeDocument/2006/relationships/header" Target="header357.xml" /><Relationship Id="rId723" Type="http://schemas.openxmlformats.org/officeDocument/2006/relationships/footer" Target="footer357.xml" /><Relationship Id="rId724" Type="http://schemas.openxmlformats.org/officeDocument/2006/relationships/header" Target="header358.xml" /><Relationship Id="rId725" Type="http://schemas.openxmlformats.org/officeDocument/2006/relationships/header" Target="header359.xml" /><Relationship Id="rId726" Type="http://schemas.openxmlformats.org/officeDocument/2006/relationships/footer" Target="footer358.xml" /><Relationship Id="rId727" Type="http://schemas.openxmlformats.org/officeDocument/2006/relationships/footer" Target="footer359.xml" /><Relationship Id="rId728" Type="http://schemas.openxmlformats.org/officeDocument/2006/relationships/header" Target="header360.xml" /><Relationship Id="rId729" Type="http://schemas.openxmlformats.org/officeDocument/2006/relationships/footer" Target="footer360.xml" /><Relationship Id="rId73" Type="http://schemas.openxmlformats.org/officeDocument/2006/relationships/footer" Target="footer34.xml" /><Relationship Id="rId730" Type="http://schemas.openxmlformats.org/officeDocument/2006/relationships/header" Target="header361.xml" /><Relationship Id="rId731" Type="http://schemas.openxmlformats.org/officeDocument/2006/relationships/header" Target="header362.xml" /><Relationship Id="rId732" Type="http://schemas.openxmlformats.org/officeDocument/2006/relationships/footer" Target="footer361.xml" /><Relationship Id="rId733" Type="http://schemas.openxmlformats.org/officeDocument/2006/relationships/footer" Target="footer362.xml" /><Relationship Id="rId734" Type="http://schemas.openxmlformats.org/officeDocument/2006/relationships/header" Target="header363.xml" /><Relationship Id="rId735" Type="http://schemas.openxmlformats.org/officeDocument/2006/relationships/footer" Target="footer363.xml" /><Relationship Id="rId736" Type="http://schemas.openxmlformats.org/officeDocument/2006/relationships/header" Target="header364.xml" /><Relationship Id="rId737" Type="http://schemas.openxmlformats.org/officeDocument/2006/relationships/header" Target="header365.xml" /><Relationship Id="rId738" Type="http://schemas.openxmlformats.org/officeDocument/2006/relationships/footer" Target="footer364.xml" /><Relationship Id="rId739" Type="http://schemas.openxmlformats.org/officeDocument/2006/relationships/footer" Target="footer365.xml" /><Relationship Id="rId74" Type="http://schemas.openxmlformats.org/officeDocument/2006/relationships/footer" Target="footer35.xml" /><Relationship Id="rId740" Type="http://schemas.openxmlformats.org/officeDocument/2006/relationships/header" Target="header366.xml" /><Relationship Id="rId741" Type="http://schemas.openxmlformats.org/officeDocument/2006/relationships/footer" Target="footer366.xml" /><Relationship Id="rId742" Type="http://schemas.openxmlformats.org/officeDocument/2006/relationships/header" Target="header367.xml" /><Relationship Id="rId743" Type="http://schemas.openxmlformats.org/officeDocument/2006/relationships/header" Target="header368.xml" /><Relationship Id="rId744" Type="http://schemas.openxmlformats.org/officeDocument/2006/relationships/footer" Target="footer367.xml" /><Relationship Id="rId745" Type="http://schemas.openxmlformats.org/officeDocument/2006/relationships/footer" Target="footer368.xml" /><Relationship Id="rId746" Type="http://schemas.openxmlformats.org/officeDocument/2006/relationships/header" Target="header369.xml" /><Relationship Id="rId747" Type="http://schemas.openxmlformats.org/officeDocument/2006/relationships/footer" Target="footer369.xml" /><Relationship Id="rId748" Type="http://schemas.openxmlformats.org/officeDocument/2006/relationships/header" Target="header370.xml" /><Relationship Id="rId749" Type="http://schemas.openxmlformats.org/officeDocument/2006/relationships/header" Target="header371.xml" /><Relationship Id="rId75" Type="http://schemas.openxmlformats.org/officeDocument/2006/relationships/header" Target="header36.xml" /><Relationship Id="rId750" Type="http://schemas.openxmlformats.org/officeDocument/2006/relationships/footer" Target="footer370.xml" /><Relationship Id="rId751" Type="http://schemas.openxmlformats.org/officeDocument/2006/relationships/footer" Target="footer371.xml" /><Relationship Id="rId752" Type="http://schemas.openxmlformats.org/officeDocument/2006/relationships/header" Target="header372.xml" /><Relationship Id="rId753" Type="http://schemas.openxmlformats.org/officeDocument/2006/relationships/footer" Target="footer372.xml" /><Relationship Id="rId754" Type="http://schemas.openxmlformats.org/officeDocument/2006/relationships/header" Target="header373.xml" /><Relationship Id="rId755" Type="http://schemas.openxmlformats.org/officeDocument/2006/relationships/header" Target="header374.xml" /><Relationship Id="rId756" Type="http://schemas.openxmlformats.org/officeDocument/2006/relationships/footer" Target="footer373.xml" /><Relationship Id="rId757" Type="http://schemas.openxmlformats.org/officeDocument/2006/relationships/footer" Target="footer374.xml" /><Relationship Id="rId758" Type="http://schemas.openxmlformats.org/officeDocument/2006/relationships/header" Target="header375.xml" /><Relationship Id="rId759" Type="http://schemas.openxmlformats.org/officeDocument/2006/relationships/footer" Target="footer375.xml" /><Relationship Id="rId76" Type="http://schemas.openxmlformats.org/officeDocument/2006/relationships/footer" Target="footer36.xml" /><Relationship Id="rId760" Type="http://schemas.openxmlformats.org/officeDocument/2006/relationships/header" Target="header376.xml" /><Relationship Id="rId761" Type="http://schemas.openxmlformats.org/officeDocument/2006/relationships/header" Target="header377.xml" /><Relationship Id="rId762" Type="http://schemas.openxmlformats.org/officeDocument/2006/relationships/footer" Target="footer376.xml" /><Relationship Id="rId763" Type="http://schemas.openxmlformats.org/officeDocument/2006/relationships/footer" Target="footer377.xml" /><Relationship Id="rId764" Type="http://schemas.openxmlformats.org/officeDocument/2006/relationships/header" Target="header378.xml" /><Relationship Id="rId765" Type="http://schemas.openxmlformats.org/officeDocument/2006/relationships/footer" Target="footer378.xml" /><Relationship Id="rId766" Type="http://schemas.openxmlformats.org/officeDocument/2006/relationships/header" Target="header379.xml" /><Relationship Id="rId767" Type="http://schemas.openxmlformats.org/officeDocument/2006/relationships/header" Target="header380.xml" /><Relationship Id="rId768" Type="http://schemas.openxmlformats.org/officeDocument/2006/relationships/footer" Target="footer379.xml" /><Relationship Id="rId769" Type="http://schemas.openxmlformats.org/officeDocument/2006/relationships/footer" Target="footer380.xml" /><Relationship Id="rId77" Type="http://schemas.openxmlformats.org/officeDocument/2006/relationships/header" Target="header37.xml" /><Relationship Id="rId770" Type="http://schemas.openxmlformats.org/officeDocument/2006/relationships/header" Target="header381.xml" /><Relationship Id="rId771" Type="http://schemas.openxmlformats.org/officeDocument/2006/relationships/footer" Target="footer381.xml" /><Relationship Id="rId772" Type="http://schemas.openxmlformats.org/officeDocument/2006/relationships/header" Target="header382.xml" /><Relationship Id="rId773" Type="http://schemas.openxmlformats.org/officeDocument/2006/relationships/header" Target="header383.xml" /><Relationship Id="rId774" Type="http://schemas.openxmlformats.org/officeDocument/2006/relationships/footer" Target="footer382.xml" /><Relationship Id="rId775" Type="http://schemas.openxmlformats.org/officeDocument/2006/relationships/footer" Target="footer383.xml" /><Relationship Id="rId776" Type="http://schemas.openxmlformats.org/officeDocument/2006/relationships/header" Target="header384.xml" /><Relationship Id="rId777" Type="http://schemas.openxmlformats.org/officeDocument/2006/relationships/footer" Target="footer384.xml" /><Relationship Id="rId778" Type="http://schemas.openxmlformats.org/officeDocument/2006/relationships/header" Target="header385.xml" /><Relationship Id="rId779" Type="http://schemas.openxmlformats.org/officeDocument/2006/relationships/header" Target="header386.xml" /><Relationship Id="rId78" Type="http://schemas.openxmlformats.org/officeDocument/2006/relationships/header" Target="header38.xml" /><Relationship Id="rId780" Type="http://schemas.openxmlformats.org/officeDocument/2006/relationships/footer" Target="footer385.xml" /><Relationship Id="rId781" Type="http://schemas.openxmlformats.org/officeDocument/2006/relationships/footer" Target="footer386.xml" /><Relationship Id="rId782" Type="http://schemas.openxmlformats.org/officeDocument/2006/relationships/header" Target="header387.xml" /><Relationship Id="rId783" Type="http://schemas.openxmlformats.org/officeDocument/2006/relationships/footer" Target="footer387.xml" /><Relationship Id="rId784" Type="http://schemas.openxmlformats.org/officeDocument/2006/relationships/header" Target="header388.xml" /><Relationship Id="rId785" Type="http://schemas.openxmlformats.org/officeDocument/2006/relationships/header" Target="header389.xml" /><Relationship Id="rId786" Type="http://schemas.openxmlformats.org/officeDocument/2006/relationships/footer" Target="footer388.xml" /><Relationship Id="rId787" Type="http://schemas.openxmlformats.org/officeDocument/2006/relationships/footer" Target="footer389.xml" /><Relationship Id="rId788" Type="http://schemas.openxmlformats.org/officeDocument/2006/relationships/header" Target="header390.xml" /><Relationship Id="rId789" Type="http://schemas.openxmlformats.org/officeDocument/2006/relationships/footer" Target="footer390.xml" /><Relationship Id="rId79" Type="http://schemas.openxmlformats.org/officeDocument/2006/relationships/footer" Target="footer37.xml" /><Relationship Id="rId790" Type="http://schemas.openxmlformats.org/officeDocument/2006/relationships/header" Target="header391.xml" /><Relationship Id="rId791" Type="http://schemas.openxmlformats.org/officeDocument/2006/relationships/header" Target="header392.xml" /><Relationship Id="rId792" Type="http://schemas.openxmlformats.org/officeDocument/2006/relationships/footer" Target="footer391.xml" /><Relationship Id="rId793" Type="http://schemas.openxmlformats.org/officeDocument/2006/relationships/footer" Target="footer392.xml" /><Relationship Id="rId794" Type="http://schemas.openxmlformats.org/officeDocument/2006/relationships/header" Target="header393.xml" /><Relationship Id="rId795" Type="http://schemas.openxmlformats.org/officeDocument/2006/relationships/footer" Target="footer393.xml" /><Relationship Id="rId796" Type="http://schemas.openxmlformats.org/officeDocument/2006/relationships/header" Target="header394.xml" /><Relationship Id="rId797" Type="http://schemas.openxmlformats.org/officeDocument/2006/relationships/header" Target="header395.xml" /><Relationship Id="rId798" Type="http://schemas.openxmlformats.org/officeDocument/2006/relationships/footer" Target="footer394.xml" /><Relationship Id="rId799" Type="http://schemas.openxmlformats.org/officeDocument/2006/relationships/footer" Target="footer395.xml" /><Relationship Id="rId8" Type="http://schemas.openxmlformats.org/officeDocument/2006/relationships/header" Target="header3.xml" /><Relationship Id="rId80" Type="http://schemas.openxmlformats.org/officeDocument/2006/relationships/footer" Target="footer38.xml" /><Relationship Id="rId800" Type="http://schemas.openxmlformats.org/officeDocument/2006/relationships/header" Target="header396.xml" /><Relationship Id="rId801" Type="http://schemas.openxmlformats.org/officeDocument/2006/relationships/footer" Target="footer396.xml" /><Relationship Id="rId802" Type="http://schemas.openxmlformats.org/officeDocument/2006/relationships/header" Target="header397.xml" /><Relationship Id="rId803" Type="http://schemas.openxmlformats.org/officeDocument/2006/relationships/header" Target="header398.xml" /><Relationship Id="rId804" Type="http://schemas.openxmlformats.org/officeDocument/2006/relationships/footer" Target="footer397.xml" /><Relationship Id="rId805" Type="http://schemas.openxmlformats.org/officeDocument/2006/relationships/footer" Target="footer398.xml" /><Relationship Id="rId806" Type="http://schemas.openxmlformats.org/officeDocument/2006/relationships/header" Target="header399.xml" /><Relationship Id="rId807" Type="http://schemas.openxmlformats.org/officeDocument/2006/relationships/footer" Target="footer399.xml" /><Relationship Id="rId808" Type="http://schemas.openxmlformats.org/officeDocument/2006/relationships/header" Target="header400.xml" /><Relationship Id="rId809" Type="http://schemas.openxmlformats.org/officeDocument/2006/relationships/header" Target="header401.xml" /><Relationship Id="rId81" Type="http://schemas.openxmlformats.org/officeDocument/2006/relationships/header" Target="header39.xml" /><Relationship Id="rId810" Type="http://schemas.openxmlformats.org/officeDocument/2006/relationships/footer" Target="footer400.xml" /><Relationship Id="rId811" Type="http://schemas.openxmlformats.org/officeDocument/2006/relationships/footer" Target="footer401.xml" /><Relationship Id="rId812" Type="http://schemas.openxmlformats.org/officeDocument/2006/relationships/header" Target="header402.xml" /><Relationship Id="rId813" Type="http://schemas.openxmlformats.org/officeDocument/2006/relationships/footer" Target="footer402.xml" /><Relationship Id="rId814" Type="http://schemas.openxmlformats.org/officeDocument/2006/relationships/header" Target="header403.xml" /><Relationship Id="rId815" Type="http://schemas.openxmlformats.org/officeDocument/2006/relationships/header" Target="header404.xml" /><Relationship Id="rId816" Type="http://schemas.openxmlformats.org/officeDocument/2006/relationships/footer" Target="footer403.xml" /><Relationship Id="rId817" Type="http://schemas.openxmlformats.org/officeDocument/2006/relationships/footer" Target="footer404.xml" /><Relationship Id="rId818" Type="http://schemas.openxmlformats.org/officeDocument/2006/relationships/header" Target="header405.xml" /><Relationship Id="rId819" Type="http://schemas.openxmlformats.org/officeDocument/2006/relationships/footer" Target="footer405.xml" /><Relationship Id="rId82" Type="http://schemas.openxmlformats.org/officeDocument/2006/relationships/footer" Target="footer39.xml" /><Relationship Id="rId820" Type="http://schemas.openxmlformats.org/officeDocument/2006/relationships/header" Target="header406.xml" /><Relationship Id="rId821" Type="http://schemas.openxmlformats.org/officeDocument/2006/relationships/header" Target="header407.xml" /><Relationship Id="rId822" Type="http://schemas.openxmlformats.org/officeDocument/2006/relationships/footer" Target="footer406.xml" /><Relationship Id="rId823" Type="http://schemas.openxmlformats.org/officeDocument/2006/relationships/footer" Target="footer407.xml" /><Relationship Id="rId824" Type="http://schemas.openxmlformats.org/officeDocument/2006/relationships/header" Target="header408.xml" /><Relationship Id="rId825" Type="http://schemas.openxmlformats.org/officeDocument/2006/relationships/footer" Target="footer408.xml" /><Relationship Id="rId826" Type="http://schemas.openxmlformats.org/officeDocument/2006/relationships/header" Target="header409.xml" /><Relationship Id="rId827" Type="http://schemas.openxmlformats.org/officeDocument/2006/relationships/header" Target="header410.xml" /><Relationship Id="rId828" Type="http://schemas.openxmlformats.org/officeDocument/2006/relationships/footer" Target="footer409.xml" /><Relationship Id="rId829" Type="http://schemas.openxmlformats.org/officeDocument/2006/relationships/footer" Target="footer410.xml" /><Relationship Id="rId83" Type="http://schemas.openxmlformats.org/officeDocument/2006/relationships/header" Target="header40.xml" /><Relationship Id="rId830" Type="http://schemas.openxmlformats.org/officeDocument/2006/relationships/header" Target="header411.xml" /><Relationship Id="rId831" Type="http://schemas.openxmlformats.org/officeDocument/2006/relationships/footer" Target="footer411.xml" /><Relationship Id="rId832" Type="http://schemas.openxmlformats.org/officeDocument/2006/relationships/header" Target="header412.xml" /><Relationship Id="rId833" Type="http://schemas.openxmlformats.org/officeDocument/2006/relationships/header" Target="header413.xml" /><Relationship Id="rId834" Type="http://schemas.openxmlformats.org/officeDocument/2006/relationships/footer" Target="footer412.xml" /><Relationship Id="rId835" Type="http://schemas.openxmlformats.org/officeDocument/2006/relationships/footer" Target="footer413.xml" /><Relationship Id="rId836" Type="http://schemas.openxmlformats.org/officeDocument/2006/relationships/header" Target="header414.xml" /><Relationship Id="rId837" Type="http://schemas.openxmlformats.org/officeDocument/2006/relationships/footer" Target="footer414.xml" /><Relationship Id="rId838" Type="http://schemas.openxmlformats.org/officeDocument/2006/relationships/header" Target="header415.xml" /><Relationship Id="rId839" Type="http://schemas.openxmlformats.org/officeDocument/2006/relationships/header" Target="header416.xml" /><Relationship Id="rId84" Type="http://schemas.openxmlformats.org/officeDocument/2006/relationships/header" Target="header41.xml" /><Relationship Id="rId840" Type="http://schemas.openxmlformats.org/officeDocument/2006/relationships/footer" Target="footer415.xml" /><Relationship Id="rId841" Type="http://schemas.openxmlformats.org/officeDocument/2006/relationships/footer" Target="footer416.xml" /><Relationship Id="rId842" Type="http://schemas.openxmlformats.org/officeDocument/2006/relationships/header" Target="header417.xml" /><Relationship Id="rId843" Type="http://schemas.openxmlformats.org/officeDocument/2006/relationships/footer" Target="footer417.xml" /><Relationship Id="rId844" Type="http://schemas.openxmlformats.org/officeDocument/2006/relationships/header" Target="header418.xml" /><Relationship Id="rId845" Type="http://schemas.openxmlformats.org/officeDocument/2006/relationships/header" Target="header419.xml" /><Relationship Id="rId846" Type="http://schemas.openxmlformats.org/officeDocument/2006/relationships/footer" Target="footer418.xml" /><Relationship Id="rId847" Type="http://schemas.openxmlformats.org/officeDocument/2006/relationships/footer" Target="footer419.xml" /><Relationship Id="rId848" Type="http://schemas.openxmlformats.org/officeDocument/2006/relationships/header" Target="header420.xml" /><Relationship Id="rId849" Type="http://schemas.openxmlformats.org/officeDocument/2006/relationships/footer" Target="footer420.xml" /><Relationship Id="rId85" Type="http://schemas.openxmlformats.org/officeDocument/2006/relationships/footer" Target="footer40.xml" /><Relationship Id="rId850" Type="http://schemas.openxmlformats.org/officeDocument/2006/relationships/header" Target="header421.xml" /><Relationship Id="rId851" Type="http://schemas.openxmlformats.org/officeDocument/2006/relationships/header" Target="header422.xml" /><Relationship Id="rId852" Type="http://schemas.openxmlformats.org/officeDocument/2006/relationships/footer" Target="footer421.xml" /><Relationship Id="rId853" Type="http://schemas.openxmlformats.org/officeDocument/2006/relationships/footer" Target="footer422.xml" /><Relationship Id="rId854" Type="http://schemas.openxmlformats.org/officeDocument/2006/relationships/header" Target="header423.xml" /><Relationship Id="rId855" Type="http://schemas.openxmlformats.org/officeDocument/2006/relationships/footer" Target="footer423.xml" /><Relationship Id="rId856" Type="http://schemas.openxmlformats.org/officeDocument/2006/relationships/header" Target="header424.xml" /><Relationship Id="rId857" Type="http://schemas.openxmlformats.org/officeDocument/2006/relationships/header" Target="header425.xml" /><Relationship Id="rId858" Type="http://schemas.openxmlformats.org/officeDocument/2006/relationships/footer" Target="footer424.xml" /><Relationship Id="rId859" Type="http://schemas.openxmlformats.org/officeDocument/2006/relationships/footer" Target="footer425.xml" /><Relationship Id="rId86" Type="http://schemas.openxmlformats.org/officeDocument/2006/relationships/footer" Target="footer41.xml" /><Relationship Id="rId860" Type="http://schemas.openxmlformats.org/officeDocument/2006/relationships/header" Target="header426.xml" /><Relationship Id="rId861" Type="http://schemas.openxmlformats.org/officeDocument/2006/relationships/footer" Target="footer426.xml" /><Relationship Id="rId862" Type="http://schemas.openxmlformats.org/officeDocument/2006/relationships/header" Target="header427.xml" /><Relationship Id="rId863" Type="http://schemas.openxmlformats.org/officeDocument/2006/relationships/header" Target="header428.xml" /><Relationship Id="rId864" Type="http://schemas.openxmlformats.org/officeDocument/2006/relationships/footer" Target="footer427.xml" /><Relationship Id="rId865" Type="http://schemas.openxmlformats.org/officeDocument/2006/relationships/footer" Target="footer428.xml" /><Relationship Id="rId866" Type="http://schemas.openxmlformats.org/officeDocument/2006/relationships/header" Target="header429.xml" /><Relationship Id="rId867" Type="http://schemas.openxmlformats.org/officeDocument/2006/relationships/footer" Target="footer429.xml" /><Relationship Id="rId868" Type="http://schemas.openxmlformats.org/officeDocument/2006/relationships/header" Target="header430.xml" /><Relationship Id="rId869" Type="http://schemas.openxmlformats.org/officeDocument/2006/relationships/header" Target="header431.xml" /><Relationship Id="rId87" Type="http://schemas.openxmlformats.org/officeDocument/2006/relationships/header" Target="header42.xml" /><Relationship Id="rId870" Type="http://schemas.openxmlformats.org/officeDocument/2006/relationships/footer" Target="footer430.xml" /><Relationship Id="rId871" Type="http://schemas.openxmlformats.org/officeDocument/2006/relationships/footer" Target="footer431.xml" /><Relationship Id="rId872" Type="http://schemas.openxmlformats.org/officeDocument/2006/relationships/header" Target="header432.xml" /><Relationship Id="rId873" Type="http://schemas.openxmlformats.org/officeDocument/2006/relationships/footer" Target="footer432.xml" /><Relationship Id="rId874" Type="http://schemas.openxmlformats.org/officeDocument/2006/relationships/header" Target="header433.xml" /><Relationship Id="rId875" Type="http://schemas.openxmlformats.org/officeDocument/2006/relationships/header" Target="header434.xml" /><Relationship Id="rId876" Type="http://schemas.openxmlformats.org/officeDocument/2006/relationships/footer" Target="footer433.xml" /><Relationship Id="rId877" Type="http://schemas.openxmlformats.org/officeDocument/2006/relationships/footer" Target="footer434.xml" /><Relationship Id="rId878" Type="http://schemas.openxmlformats.org/officeDocument/2006/relationships/header" Target="header435.xml" /><Relationship Id="rId879" Type="http://schemas.openxmlformats.org/officeDocument/2006/relationships/footer" Target="footer435.xml" /><Relationship Id="rId88" Type="http://schemas.openxmlformats.org/officeDocument/2006/relationships/footer" Target="footer42.xml" /><Relationship Id="rId880" Type="http://schemas.openxmlformats.org/officeDocument/2006/relationships/header" Target="header436.xml" /><Relationship Id="rId881" Type="http://schemas.openxmlformats.org/officeDocument/2006/relationships/header" Target="header437.xml" /><Relationship Id="rId882" Type="http://schemas.openxmlformats.org/officeDocument/2006/relationships/footer" Target="footer436.xml" /><Relationship Id="rId883" Type="http://schemas.openxmlformats.org/officeDocument/2006/relationships/footer" Target="footer437.xml" /><Relationship Id="rId884" Type="http://schemas.openxmlformats.org/officeDocument/2006/relationships/header" Target="header438.xml" /><Relationship Id="rId885" Type="http://schemas.openxmlformats.org/officeDocument/2006/relationships/footer" Target="footer438.xml" /><Relationship Id="rId886" Type="http://schemas.openxmlformats.org/officeDocument/2006/relationships/header" Target="header439.xml" /><Relationship Id="rId887" Type="http://schemas.openxmlformats.org/officeDocument/2006/relationships/header" Target="header440.xml" /><Relationship Id="rId888" Type="http://schemas.openxmlformats.org/officeDocument/2006/relationships/footer" Target="footer439.xml" /><Relationship Id="rId889" Type="http://schemas.openxmlformats.org/officeDocument/2006/relationships/footer" Target="footer440.xml" /><Relationship Id="rId89" Type="http://schemas.openxmlformats.org/officeDocument/2006/relationships/header" Target="header43.xml" /><Relationship Id="rId890" Type="http://schemas.openxmlformats.org/officeDocument/2006/relationships/header" Target="header441.xml" /><Relationship Id="rId891" Type="http://schemas.openxmlformats.org/officeDocument/2006/relationships/footer" Target="footer441.xml" /><Relationship Id="rId892" Type="http://schemas.openxmlformats.org/officeDocument/2006/relationships/header" Target="header442.xml" /><Relationship Id="rId893" Type="http://schemas.openxmlformats.org/officeDocument/2006/relationships/header" Target="header443.xml" /><Relationship Id="rId894" Type="http://schemas.openxmlformats.org/officeDocument/2006/relationships/footer" Target="footer442.xml" /><Relationship Id="rId895" Type="http://schemas.openxmlformats.org/officeDocument/2006/relationships/footer" Target="footer443.xml" /><Relationship Id="rId896" Type="http://schemas.openxmlformats.org/officeDocument/2006/relationships/header" Target="header444.xml" /><Relationship Id="rId897" Type="http://schemas.openxmlformats.org/officeDocument/2006/relationships/footer" Target="footer444.xml" /><Relationship Id="rId898" Type="http://schemas.openxmlformats.org/officeDocument/2006/relationships/image" Target="media/image7.png" /><Relationship Id="rId899" Type="http://schemas.openxmlformats.org/officeDocument/2006/relationships/header" Target="header445.xml" /><Relationship Id="rId9" Type="http://schemas.openxmlformats.org/officeDocument/2006/relationships/footer" Target="footer3.xml" /><Relationship Id="rId90" Type="http://schemas.openxmlformats.org/officeDocument/2006/relationships/header" Target="header44.xml" /><Relationship Id="rId900" Type="http://schemas.openxmlformats.org/officeDocument/2006/relationships/header" Target="header446.xml" /><Relationship Id="rId901" Type="http://schemas.openxmlformats.org/officeDocument/2006/relationships/footer" Target="footer445.xml" /><Relationship Id="rId902" Type="http://schemas.openxmlformats.org/officeDocument/2006/relationships/footer" Target="footer446.xml" /><Relationship Id="rId903" Type="http://schemas.openxmlformats.org/officeDocument/2006/relationships/header" Target="header447.xml" /><Relationship Id="rId904" Type="http://schemas.openxmlformats.org/officeDocument/2006/relationships/footer" Target="footer447.xml" /><Relationship Id="rId905" Type="http://schemas.openxmlformats.org/officeDocument/2006/relationships/header" Target="header448.xml" /><Relationship Id="rId906" Type="http://schemas.openxmlformats.org/officeDocument/2006/relationships/header" Target="header449.xml" /><Relationship Id="rId907" Type="http://schemas.openxmlformats.org/officeDocument/2006/relationships/footer" Target="footer448.xml" /><Relationship Id="rId908" Type="http://schemas.openxmlformats.org/officeDocument/2006/relationships/footer" Target="footer449.xml" /><Relationship Id="rId909" Type="http://schemas.openxmlformats.org/officeDocument/2006/relationships/header" Target="header450.xml" /><Relationship Id="rId91" Type="http://schemas.openxmlformats.org/officeDocument/2006/relationships/footer" Target="footer43.xml" /><Relationship Id="rId910" Type="http://schemas.openxmlformats.org/officeDocument/2006/relationships/footer" Target="footer450.xml" /><Relationship Id="rId911" Type="http://schemas.openxmlformats.org/officeDocument/2006/relationships/header" Target="header451.xml" /><Relationship Id="rId912" Type="http://schemas.openxmlformats.org/officeDocument/2006/relationships/header" Target="header452.xml" /><Relationship Id="rId913" Type="http://schemas.openxmlformats.org/officeDocument/2006/relationships/footer" Target="footer451.xml" /><Relationship Id="rId914" Type="http://schemas.openxmlformats.org/officeDocument/2006/relationships/footer" Target="footer452.xml" /><Relationship Id="rId915" Type="http://schemas.openxmlformats.org/officeDocument/2006/relationships/header" Target="header453.xml" /><Relationship Id="rId916" Type="http://schemas.openxmlformats.org/officeDocument/2006/relationships/footer" Target="footer453.xml" /><Relationship Id="rId917" Type="http://schemas.openxmlformats.org/officeDocument/2006/relationships/header" Target="header454.xml" /><Relationship Id="rId918" Type="http://schemas.openxmlformats.org/officeDocument/2006/relationships/header" Target="header455.xml" /><Relationship Id="rId919" Type="http://schemas.openxmlformats.org/officeDocument/2006/relationships/footer" Target="footer454.xml" /><Relationship Id="rId92" Type="http://schemas.openxmlformats.org/officeDocument/2006/relationships/footer" Target="footer44.xml" /><Relationship Id="rId920" Type="http://schemas.openxmlformats.org/officeDocument/2006/relationships/footer" Target="footer455.xml" /><Relationship Id="rId921" Type="http://schemas.openxmlformats.org/officeDocument/2006/relationships/header" Target="header456.xml" /><Relationship Id="rId922" Type="http://schemas.openxmlformats.org/officeDocument/2006/relationships/footer" Target="footer456.xml" /><Relationship Id="rId923" Type="http://schemas.openxmlformats.org/officeDocument/2006/relationships/header" Target="header457.xml" /><Relationship Id="rId924" Type="http://schemas.openxmlformats.org/officeDocument/2006/relationships/header" Target="header458.xml" /><Relationship Id="rId925" Type="http://schemas.openxmlformats.org/officeDocument/2006/relationships/footer" Target="footer457.xml" /><Relationship Id="rId926" Type="http://schemas.openxmlformats.org/officeDocument/2006/relationships/footer" Target="footer458.xml" /><Relationship Id="rId927" Type="http://schemas.openxmlformats.org/officeDocument/2006/relationships/header" Target="header459.xml" /><Relationship Id="rId928" Type="http://schemas.openxmlformats.org/officeDocument/2006/relationships/footer" Target="footer459.xml" /><Relationship Id="rId929" Type="http://schemas.openxmlformats.org/officeDocument/2006/relationships/header" Target="header460.xml" /><Relationship Id="rId93" Type="http://schemas.openxmlformats.org/officeDocument/2006/relationships/header" Target="header45.xml" /><Relationship Id="rId930" Type="http://schemas.openxmlformats.org/officeDocument/2006/relationships/header" Target="header461.xml" /><Relationship Id="rId931" Type="http://schemas.openxmlformats.org/officeDocument/2006/relationships/footer" Target="footer460.xml" /><Relationship Id="rId932" Type="http://schemas.openxmlformats.org/officeDocument/2006/relationships/footer" Target="footer461.xml" /><Relationship Id="rId933" Type="http://schemas.openxmlformats.org/officeDocument/2006/relationships/header" Target="header462.xml" /><Relationship Id="rId934" Type="http://schemas.openxmlformats.org/officeDocument/2006/relationships/footer" Target="footer462.xml" /><Relationship Id="rId935" Type="http://schemas.openxmlformats.org/officeDocument/2006/relationships/header" Target="header463.xml" /><Relationship Id="rId936" Type="http://schemas.openxmlformats.org/officeDocument/2006/relationships/header" Target="header464.xml" /><Relationship Id="rId937" Type="http://schemas.openxmlformats.org/officeDocument/2006/relationships/footer" Target="footer463.xml" /><Relationship Id="rId938" Type="http://schemas.openxmlformats.org/officeDocument/2006/relationships/footer" Target="footer464.xml" /><Relationship Id="rId939" Type="http://schemas.openxmlformats.org/officeDocument/2006/relationships/header" Target="header465.xml" /><Relationship Id="rId94" Type="http://schemas.openxmlformats.org/officeDocument/2006/relationships/footer" Target="footer45.xml" /><Relationship Id="rId940" Type="http://schemas.openxmlformats.org/officeDocument/2006/relationships/footer" Target="footer465.xml" /><Relationship Id="rId941" Type="http://schemas.openxmlformats.org/officeDocument/2006/relationships/header" Target="header466.xml" /><Relationship Id="rId942" Type="http://schemas.openxmlformats.org/officeDocument/2006/relationships/header" Target="header467.xml" /><Relationship Id="rId943" Type="http://schemas.openxmlformats.org/officeDocument/2006/relationships/footer" Target="footer466.xml" /><Relationship Id="rId944" Type="http://schemas.openxmlformats.org/officeDocument/2006/relationships/footer" Target="footer467.xml" /><Relationship Id="rId945" Type="http://schemas.openxmlformats.org/officeDocument/2006/relationships/header" Target="header468.xml" /><Relationship Id="rId946" Type="http://schemas.openxmlformats.org/officeDocument/2006/relationships/footer" Target="footer468.xml" /><Relationship Id="rId947" Type="http://schemas.openxmlformats.org/officeDocument/2006/relationships/header" Target="header469.xml" /><Relationship Id="rId948" Type="http://schemas.openxmlformats.org/officeDocument/2006/relationships/header" Target="header470.xml" /><Relationship Id="rId949" Type="http://schemas.openxmlformats.org/officeDocument/2006/relationships/footer" Target="footer469.xml" /><Relationship Id="rId95" Type="http://schemas.openxmlformats.org/officeDocument/2006/relationships/header" Target="header46.xml" /><Relationship Id="rId950" Type="http://schemas.openxmlformats.org/officeDocument/2006/relationships/footer" Target="footer470.xml" /><Relationship Id="rId951" Type="http://schemas.openxmlformats.org/officeDocument/2006/relationships/header" Target="header471.xml" /><Relationship Id="rId952" Type="http://schemas.openxmlformats.org/officeDocument/2006/relationships/footer" Target="footer471.xml" /><Relationship Id="rId953" Type="http://schemas.openxmlformats.org/officeDocument/2006/relationships/header" Target="header472.xml" /><Relationship Id="rId954" Type="http://schemas.openxmlformats.org/officeDocument/2006/relationships/header" Target="header473.xml" /><Relationship Id="rId955" Type="http://schemas.openxmlformats.org/officeDocument/2006/relationships/footer" Target="footer472.xml" /><Relationship Id="rId956" Type="http://schemas.openxmlformats.org/officeDocument/2006/relationships/footer" Target="footer473.xml" /><Relationship Id="rId957" Type="http://schemas.openxmlformats.org/officeDocument/2006/relationships/header" Target="header474.xml" /><Relationship Id="rId958" Type="http://schemas.openxmlformats.org/officeDocument/2006/relationships/footer" Target="footer474.xml" /><Relationship Id="rId959" Type="http://schemas.openxmlformats.org/officeDocument/2006/relationships/header" Target="header475.xml" /><Relationship Id="rId96" Type="http://schemas.openxmlformats.org/officeDocument/2006/relationships/header" Target="header47.xml" /><Relationship Id="rId960" Type="http://schemas.openxmlformats.org/officeDocument/2006/relationships/header" Target="header476.xml" /><Relationship Id="rId961" Type="http://schemas.openxmlformats.org/officeDocument/2006/relationships/footer" Target="footer475.xml" /><Relationship Id="rId962" Type="http://schemas.openxmlformats.org/officeDocument/2006/relationships/footer" Target="footer476.xml" /><Relationship Id="rId963" Type="http://schemas.openxmlformats.org/officeDocument/2006/relationships/header" Target="header477.xml" /><Relationship Id="rId964" Type="http://schemas.openxmlformats.org/officeDocument/2006/relationships/footer" Target="footer477.xml" /><Relationship Id="rId965" Type="http://schemas.openxmlformats.org/officeDocument/2006/relationships/image" Target="media/image8.png" /><Relationship Id="rId966" Type="http://schemas.openxmlformats.org/officeDocument/2006/relationships/header" Target="header478.xml" /><Relationship Id="rId967" Type="http://schemas.openxmlformats.org/officeDocument/2006/relationships/header" Target="header479.xml" /><Relationship Id="rId968" Type="http://schemas.openxmlformats.org/officeDocument/2006/relationships/footer" Target="footer478.xml" /><Relationship Id="rId969" Type="http://schemas.openxmlformats.org/officeDocument/2006/relationships/footer" Target="footer479.xml" /><Relationship Id="rId97" Type="http://schemas.openxmlformats.org/officeDocument/2006/relationships/footer" Target="footer46.xml" /><Relationship Id="rId970" Type="http://schemas.openxmlformats.org/officeDocument/2006/relationships/header" Target="header480.xml" /><Relationship Id="rId971" Type="http://schemas.openxmlformats.org/officeDocument/2006/relationships/footer" Target="footer480.xml" /><Relationship Id="rId972" Type="http://schemas.openxmlformats.org/officeDocument/2006/relationships/header" Target="header481.xml" /><Relationship Id="rId973" Type="http://schemas.openxmlformats.org/officeDocument/2006/relationships/header" Target="header482.xml" /><Relationship Id="rId974" Type="http://schemas.openxmlformats.org/officeDocument/2006/relationships/footer" Target="footer481.xml" /><Relationship Id="rId975" Type="http://schemas.openxmlformats.org/officeDocument/2006/relationships/footer" Target="footer482.xml" /><Relationship Id="rId976" Type="http://schemas.openxmlformats.org/officeDocument/2006/relationships/header" Target="header483.xml" /><Relationship Id="rId977" Type="http://schemas.openxmlformats.org/officeDocument/2006/relationships/footer" Target="footer483.xml" /><Relationship Id="rId978" Type="http://schemas.openxmlformats.org/officeDocument/2006/relationships/image" Target="media/image9.png" /><Relationship Id="rId979" Type="http://schemas.openxmlformats.org/officeDocument/2006/relationships/header" Target="header484.xml" /><Relationship Id="rId98" Type="http://schemas.openxmlformats.org/officeDocument/2006/relationships/footer" Target="footer47.xml" /><Relationship Id="rId980" Type="http://schemas.openxmlformats.org/officeDocument/2006/relationships/header" Target="header485.xml" /><Relationship Id="rId981" Type="http://schemas.openxmlformats.org/officeDocument/2006/relationships/footer" Target="footer484.xml" /><Relationship Id="rId982" Type="http://schemas.openxmlformats.org/officeDocument/2006/relationships/footer" Target="footer485.xml" /><Relationship Id="rId983" Type="http://schemas.openxmlformats.org/officeDocument/2006/relationships/header" Target="header486.xml" /><Relationship Id="rId984" Type="http://schemas.openxmlformats.org/officeDocument/2006/relationships/footer" Target="footer486.xml" /><Relationship Id="rId985" Type="http://schemas.openxmlformats.org/officeDocument/2006/relationships/header" Target="header487.xml" /><Relationship Id="rId986" Type="http://schemas.openxmlformats.org/officeDocument/2006/relationships/header" Target="header488.xml" /><Relationship Id="rId987" Type="http://schemas.openxmlformats.org/officeDocument/2006/relationships/footer" Target="footer487.xml" /><Relationship Id="rId988" Type="http://schemas.openxmlformats.org/officeDocument/2006/relationships/footer" Target="footer488.xml" /><Relationship Id="rId989" Type="http://schemas.openxmlformats.org/officeDocument/2006/relationships/header" Target="header489.xml" /><Relationship Id="rId99" Type="http://schemas.openxmlformats.org/officeDocument/2006/relationships/header" Target="header48.xml" /><Relationship Id="rId990" Type="http://schemas.openxmlformats.org/officeDocument/2006/relationships/footer" Target="footer489.xml" /><Relationship Id="rId991" Type="http://schemas.openxmlformats.org/officeDocument/2006/relationships/header" Target="header490.xml" /><Relationship Id="rId992" Type="http://schemas.openxmlformats.org/officeDocument/2006/relationships/header" Target="header491.xml" /><Relationship Id="rId993" Type="http://schemas.openxmlformats.org/officeDocument/2006/relationships/footer" Target="footer490.xml" /><Relationship Id="rId994" Type="http://schemas.openxmlformats.org/officeDocument/2006/relationships/footer" Target="footer491.xml" /><Relationship Id="rId995" Type="http://schemas.openxmlformats.org/officeDocument/2006/relationships/header" Target="header492.xml" /><Relationship Id="rId996" Type="http://schemas.openxmlformats.org/officeDocument/2006/relationships/footer" Target="footer492.xml" /><Relationship Id="rId997" Type="http://schemas.openxmlformats.org/officeDocument/2006/relationships/header" Target="header493.xml" /><Relationship Id="rId998" Type="http://schemas.openxmlformats.org/officeDocument/2006/relationships/header" Target="header494.xml" /><Relationship Id="rId999" Type="http://schemas.openxmlformats.org/officeDocument/2006/relationships/footer" Target="footer49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258403886</vt:lpwstr>
  </property>
  <property fmtid="{D5CDD505-2E9C-101B-9397-08002B2CF9AE}" pid="3" name="LADocCount">
    <vt:i4>239</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4">
    <vt:lpwstr>Doc::urn:hlct:16|contextualFeaturePermID::1519360</vt:lpwstr>
  </property>
  <property fmtid="{D5CDD505-2E9C-101B-9397-08002B2CF9AE}" pid="160" name="LADocumentID:25">
    <vt:lpwstr>Doc::urn:hlct:16|contextualFeaturePermID::1519360</vt:lpwstr>
  </property>
  <property fmtid="{D5CDD505-2E9C-101B-9397-08002B2CF9AE}" pid="161" name="LADocumentID:26">
    <vt:lpwstr>Doc::urn:hlct:16|contextualFeaturePermID::1519360</vt:lpwstr>
  </property>
  <property fmtid="{D5CDD505-2E9C-101B-9397-08002B2CF9AE}" pid="162" name="LADocumentID:27">
    <vt:lpwstr>Doc::urn:hlct:16|contextualFeaturePermID::1519360</vt:lpwstr>
  </property>
  <property fmtid="{D5CDD505-2E9C-101B-9397-08002B2CF9AE}" pid="163" name="LADocumentID:28">
    <vt:lpwstr>Doc::urn:hlct:16|contextualFeaturePermID::1519360</vt:lpwstr>
  </property>
  <property fmtid="{D5CDD505-2E9C-101B-9397-08002B2CF9AE}" pid="164" name="LADocumentID:29">
    <vt:lpwstr>Doc::urn:hlct:16|contextualFeaturePermID::1519360</vt:lpwstr>
  </property>
  <property fmtid="{D5CDD505-2E9C-101B-9397-08002B2CF9AE}" pid="165" name="LADocumentID:3">
    <vt:lpwstr>Doc::urn:hlct:16|contextualFeaturePermID::1519360</vt:lpwstr>
  </property>
  <property fmtid="{D5CDD505-2E9C-101B-9397-08002B2CF9AE}" pid="166" name="LADocumentID:30">
    <vt:lpwstr>Doc::urn:hlct:16|contextualFeaturePermID::1519360</vt:lpwstr>
  </property>
  <property fmtid="{D5CDD505-2E9C-101B-9397-08002B2CF9AE}" pid="167" name="LADocumentID:31">
    <vt:lpwstr>Doc::urn:hlct:16|contextualFeaturePermID::1519360</vt:lpwstr>
  </property>
  <property fmtid="{D5CDD505-2E9C-101B-9397-08002B2CF9AE}" pid="168" name="LADocumentID:32">
    <vt:lpwstr>Doc::urn:hlct:16|contextualFeaturePermID::1519360</vt:lpwstr>
  </property>
  <property fmtid="{D5CDD505-2E9C-101B-9397-08002B2CF9AE}" pid="169" name="LADocumentID:33">
    <vt:lpwstr>Doc::urn:hlct:16|contextualFeaturePermID::1519360</vt:lpwstr>
  </property>
  <property fmtid="{D5CDD505-2E9C-101B-9397-08002B2CF9AE}" pid="170" name="LADocumentID:34">
    <vt:lpwstr>Doc::urn:hlct:16|contextualFeaturePermID::1519360</vt:lpwstr>
  </property>
  <property fmtid="{D5CDD505-2E9C-101B-9397-08002B2CF9AE}" pid="171" name="LADocumentID:35">
    <vt:lpwstr>Doc::urn:hlct:16|contextualFeaturePermID::1519360</vt:lpwstr>
  </property>
  <property fmtid="{D5CDD505-2E9C-101B-9397-08002B2CF9AE}" pid="172" name="LADocumentID:36">
    <vt:lpwstr>Doc::urn:hlct:16|contextualFeaturePermID::1519360</vt:lpwstr>
  </property>
  <property fmtid="{D5CDD505-2E9C-101B-9397-08002B2CF9AE}" pid="173" name="LADocumentID:37">
    <vt:lpwstr>Doc::urn:hlct:16|contextualFeaturePermID::1519360</vt:lpwstr>
  </property>
  <property fmtid="{D5CDD505-2E9C-101B-9397-08002B2CF9AE}" pid="174" name="LADocumentID:38">
    <vt:lpwstr>Doc::urn:hlct:16|contextualFeaturePermID::1519360</vt:lpwstr>
  </property>
  <property fmtid="{D5CDD505-2E9C-101B-9397-08002B2CF9AE}" pid="175" name="LADocumentID:39">
    <vt:lpwstr>Doc::urn:hlct:16|contextualFeaturePermID::1519360</vt:lpwstr>
  </property>
  <property fmtid="{D5CDD505-2E9C-101B-9397-08002B2CF9AE}" pid="176" name="LADocumentID:4">
    <vt:lpwstr>Doc::urn:hlct:16|contextualFeaturePermID::1519360</vt:lpwstr>
  </property>
  <property fmtid="{D5CDD505-2E9C-101B-9397-08002B2CF9AE}" pid="177" name="LADocumentID:40">
    <vt:lpwstr>Doc::urn:hlct:16|contextualFeaturePermID::1519360</vt:lpwstr>
  </property>
  <property fmtid="{D5CDD505-2E9C-101B-9397-08002B2CF9AE}" pid="178" name="LADocumentID:41">
    <vt:lpwstr>Doc::urn:hlct:16|contextualFeaturePermID::1519360</vt:lpwstr>
  </property>
  <property fmtid="{D5CDD505-2E9C-101B-9397-08002B2CF9AE}" pid="179" name="LADocumentID:42">
    <vt:lpwstr>Doc::urn:hlct:16|contextualFeaturePermID::1519360</vt:lpwstr>
  </property>
  <property fmtid="{D5CDD505-2E9C-101B-9397-08002B2CF9AE}" pid="180" name="LADocumentID:43">
    <vt:lpwstr>Doc::urn:hlct:16|contextualFeaturePermID::1519360</vt:lpwstr>
  </property>
  <property fmtid="{D5CDD505-2E9C-101B-9397-08002B2CF9AE}" pid="181" name="LADocumentID:44">
    <vt:lpwstr>Doc::urn:hlct:16|contextualFeaturePermID::1519360</vt:lpwstr>
  </property>
  <property fmtid="{D5CDD505-2E9C-101B-9397-08002B2CF9AE}" pid="182" name="LADocumentID:45">
    <vt:lpwstr>Doc::urn:hlct:16|contextualFeaturePermID::1519360</vt:lpwstr>
  </property>
  <property fmtid="{D5CDD505-2E9C-101B-9397-08002B2CF9AE}" pid="183" name="LADocumentID:46">
    <vt:lpwstr>Doc::urn:hlct:16|contextualFeaturePermID::1519360</vt:lpwstr>
  </property>
  <property fmtid="{D5CDD505-2E9C-101B-9397-08002B2CF9AE}" pid="184" name="LADocumentID:47">
    <vt:lpwstr>Doc::urn:hlct:16|contextualFeaturePermID::1519360</vt:lpwstr>
  </property>
  <property fmtid="{D5CDD505-2E9C-101B-9397-08002B2CF9AE}" pid="185" name="LADocumentID:48">
    <vt:lpwstr>Doc::urn:hlct:16|contextualFeaturePermID::1519360</vt:lpwstr>
  </property>
  <property fmtid="{D5CDD505-2E9C-101B-9397-08002B2CF9AE}" pid="186" name="LADocumentID:49">
    <vt:lpwstr>Doc::urn:hlct:16|contextualFeaturePermID::1519360</vt:lpwstr>
  </property>
  <property fmtid="{D5CDD505-2E9C-101B-9397-08002B2CF9AE}" pid="187" name="LADocumentID:5">
    <vt:lpwstr>Doc::urn:hlct:16|contextualFeaturePermID::1519360</vt:lpwstr>
  </property>
  <property fmtid="{D5CDD505-2E9C-101B-9397-08002B2CF9AE}" pid="188" name="LADocumentID:50">
    <vt:lpwstr>Doc::urn:hlct:16|contextualFeaturePermID::1519360</vt:lpwstr>
  </property>
  <property fmtid="{D5CDD505-2E9C-101B-9397-08002B2CF9AE}" pid="189" name="LADocumentID:51">
    <vt:lpwstr>Doc::urn:hlct:16|contextualFeaturePermID::1519360</vt:lpwstr>
  </property>
  <property fmtid="{D5CDD505-2E9C-101B-9397-08002B2CF9AE}" pid="190" name="LADocumentID:52">
    <vt:lpwstr>Doc::urn:hlct:16|contextualFeaturePermID::1519360</vt:lpwstr>
  </property>
  <property fmtid="{D5CDD505-2E9C-101B-9397-08002B2CF9AE}" pid="191" name="LADocumentID:53">
    <vt:lpwstr>Doc::urn:hlct:16|contextualFeaturePermID::1519360</vt:lpwstr>
  </property>
  <property fmtid="{D5CDD505-2E9C-101B-9397-08002B2CF9AE}" pid="192" name="LADocumentID:54">
    <vt:lpwstr>Doc::urn:hlct:16|contextualFeaturePermID::1519360</vt:lpwstr>
  </property>
  <property fmtid="{D5CDD505-2E9C-101B-9397-08002B2CF9AE}" pid="193" name="LADocumentID:55">
    <vt:lpwstr>Doc::urn:hlct:16|contextualFeaturePermID::1519360</vt:lpwstr>
  </property>
  <property fmtid="{D5CDD505-2E9C-101B-9397-08002B2CF9AE}" pid="194" name="LADocumentID:56">
    <vt:lpwstr>Doc::urn:hlct:16|contextualFeaturePermID::1519360</vt:lpwstr>
  </property>
  <property fmtid="{D5CDD505-2E9C-101B-9397-08002B2CF9AE}" pid="195" name="LADocumentID:57">
    <vt:lpwstr>Doc::urn:hlct:16|contextualFeaturePermID::1519360</vt:lpwstr>
  </property>
  <property fmtid="{D5CDD505-2E9C-101B-9397-08002B2CF9AE}" pid="196" name="LADocumentID:58">
    <vt:lpwstr>Doc::urn:hlct:16|contextualFeaturePermID::1519360</vt:lpwstr>
  </property>
  <property fmtid="{D5CDD505-2E9C-101B-9397-08002B2CF9AE}" pid="197" name="LADocumentID:59">
    <vt:lpwstr>Doc::urn:hlct:16|contextualFeaturePermID::1519360</vt:lpwstr>
  </property>
  <property fmtid="{D5CDD505-2E9C-101B-9397-08002B2CF9AE}" pid="198" name="LADocumentID:6">
    <vt:lpwstr>Doc::urn:hlct:16|contextualFeaturePermID::1519360</vt:lpwstr>
  </property>
  <property fmtid="{D5CDD505-2E9C-101B-9397-08002B2CF9AE}" pid="199" name="LADocumentID:60">
    <vt:lpwstr>Doc::urn:hlct:16|contextualFeaturePermID::1519360</vt:lpwstr>
  </property>
  <property fmtid="{D5CDD505-2E9C-101B-9397-08002B2CF9AE}" pid="200" name="LADocumentID:61">
    <vt:lpwstr>Doc::urn:hlct:16|contextualFeaturePermID::1519360</vt:lpwstr>
  </property>
  <property fmtid="{D5CDD505-2E9C-101B-9397-08002B2CF9AE}" pid="201" name="LADocumentID:62">
    <vt:lpwstr>Doc::urn:hlct:16|contextualFeaturePermID::1519360</vt:lpwstr>
  </property>
  <property fmtid="{D5CDD505-2E9C-101B-9397-08002B2CF9AE}" pid="202" name="LADocumentID:63">
    <vt:lpwstr>Doc::urn:hlct:16|contextualFeaturePermID::1519360</vt:lpwstr>
  </property>
  <property fmtid="{D5CDD505-2E9C-101B-9397-08002B2CF9AE}" pid="203" name="LADocumentID:64">
    <vt:lpwstr>Doc::urn:hlct:16|contextualFeaturePermID::1519360</vt:lpwstr>
  </property>
  <property fmtid="{D5CDD505-2E9C-101B-9397-08002B2CF9AE}" pid="204" name="LADocumentID:65">
    <vt:lpwstr>Doc::urn:hlct:16|contextualFeaturePermID::1519360</vt:lpwstr>
  </property>
  <property fmtid="{D5CDD505-2E9C-101B-9397-08002B2CF9AE}" pid="205" name="LADocumentID:66">
    <vt:lpwstr>Doc::urn:hlct:16|contextualFeaturePermID::1519360</vt:lpwstr>
  </property>
  <property fmtid="{D5CDD505-2E9C-101B-9397-08002B2CF9AE}" pid="206" name="LADocumentID:67">
    <vt:lpwstr>Doc::urn:hlct:16|contextualFeaturePermID::1519360</vt:lpwstr>
  </property>
  <property fmtid="{D5CDD505-2E9C-101B-9397-08002B2CF9AE}" pid="207" name="LADocumentID:68">
    <vt:lpwstr>Doc::urn:hlct:16|contextualFeaturePermID::1519360</vt:lpwstr>
  </property>
  <property fmtid="{D5CDD505-2E9C-101B-9397-08002B2CF9AE}" pid="208" name="LADocumentID:69">
    <vt:lpwstr>Doc::urn:hlct:16|contextualFeaturePermID::1519360</vt:lpwstr>
  </property>
  <property fmtid="{D5CDD505-2E9C-101B-9397-08002B2CF9AE}" pid="209" name="LADocumentID:7">
    <vt:lpwstr>Doc::urn:hlct:16|contextualFeaturePermID::1519360</vt:lpwstr>
  </property>
  <property fmtid="{D5CDD505-2E9C-101B-9397-08002B2CF9AE}" pid="210" name="LADocumentID:70">
    <vt:lpwstr>Doc::urn:hlct:16|contextualFeaturePermID::1519360</vt:lpwstr>
  </property>
  <property fmtid="{D5CDD505-2E9C-101B-9397-08002B2CF9AE}" pid="211" name="LADocumentID:71">
    <vt:lpwstr>Doc::urn:hlct:16|contextualFeaturePermID::1519360</vt:lpwstr>
  </property>
  <property fmtid="{D5CDD505-2E9C-101B-9397-08002B2CF9AE}" pid="212" name="LADocumentID:72">
    <vt:lpwstr>Doc::urn:hlct:16|contextualFeaturePermID::1519360</vt:lpwstr>
  </property>
  <property fmtid="{D5CDD505-2E9C-101B-9397-08002B2CF9AE}" pid="213" name="LADocumentID:73">
    <vt:lpwstr>Doc::urn:hlct:16|contextualFeaturePermID::1519360</vt:lpwstr>
  </property>
  <property fmtid="{D5CDD505-2E9C-101B-9397-08002B2CF9AE}" pid="214" name="LADocumentID:74">
    <vt:lpwstr>Doc::urn:hlct:16|contextualFeaturePermID::1519360</vt:lpwstr>
  </property>
  <property fmtid="{D5CDD505-2E9C-101B-9397-08002B2CF9AE}" pid="215" name="LADocumentID:75">
    <vt:lpwstr>Doc::urn:hlct:16|contextualFeaturePermID::1519360</vt:lpwstr>
  </property>
  <property fmtid="{D5CDD505-2E9C-101B-9397-08002B2CF9AE}" pid="216" name="LADocumentID:76">
    <vt:lpwstr>Doc::urn:hlct:16|contextualFeaturePermID::1519360</vt:lpwstr>
  </property>
  <property fmtid="{D5CDD505-2E9C-101B-9397-08002B2CF9AE}" pid="217" name="LADocumentID:77">
    <vt:lpwstr>Doc::urn:hlct:16|contextualFeaturePermID::1519360</vt:lpwstr>
  </property>
  <property fmtid="{D5CDD505-2E9C-101B-9397-08002B2CF9AE}" pid="218" name="LADocumentID:78">
    <vt:lpwstr>Doc::urn:hlct:16|contextualFeaturePermID::1519360</vt:lpwstr>
  </property>
  <property fmtid="{D5CDD505-2E9C-101B-9397-08002B2CF9AE}" pid="219" name="LADocumentID:79">
    <vt:lpwstr>Doc::urn:hlct:16|contextualFeaturePermID::1519360</vt:lpwstr>
  </property>
  <property fmtid="{D5CDD505-2E9C-101B-9397-08002B2CF9AE}" pid="220" name="LADocumentID:8">
    <vt:lpwstr>Doc::urn:hlct:16|contextualFeaturePermID::1519360</vt:lpwstr>
  </property>
  <property fmtid="{D5CDD505-2E9C-101B-9397-08002B2CF9AE}" pid="221" name="LADocumentID:80">
    <vt:lpwstr>Doc::urn:hlct:16|contextualFeaturePermID::1519360</vt:lpwstr>
  </property>
  <property fmtid="{D5CDD505-2E9C-101B-9397-08002B2CF9AE}" pid="222" name="LADocumentID:81">
    <vt:lpwstr>Doc::urn:hlct:16|contextualFeaturePermID::1519360</vt:lpwstr>
  </property>
  <property fmtid="{D5CDD505-2E9C-101B-9397-08002B2CF9AE}" pid="223" name="LADocumentID:82">
    <vt:lpwstr>Doc::urn:hlct:16|contextualFeaturePermID::1519360</vt:lpwstr>
  </property>
  <property fmtid="{D5CDD505-2E9C-101B-9397-08002B2CF9AE}" pid="224" name="LADocumentID:83">
    <vt:lpwstr>Doc::urn:hlct:16|contextualFeaturePermID::1519360</vt:lpwstr>
  </property>
  <property fmtid="{D5CDD505-2E9C-101B-9397-08002B2CF9AE}" pid="225" name="LADocumentID:84">
    <vt:lpwstr>Doc::urn:hlct:16|contextualFeaturePermID::1519360</vt:lpwstr>
  </property>
  <property fmtid="{D5CDD505-2E9C-101B-9397-08002B2CF9AE}" pid="226" name="LADocumentID:85">
    <vt:lpwstr>Doc::urn:hlct:16|contextualFeaturePermID::1519360</vt:lpwstr>
  </property>
  <property fmtid="{D5CDD505-2E9C-101B-9397-08002B2CF9AE}" pid="227" name="LADocumentID:86">
    <vt:lpwstr>Doc::urn:hlct:16|contextualFeaturePermID::1519360</vt:lpwstr>
  </property>
  <property fmtid="{D5CDD505-2E9C-101B-9397-08002B2CF9AE}" pid="228" name="LADocumentID:87">
    <vt:lpwstr>Doc::urn:hlct:16|contextualFeaturePermID::1519360</vt:lpwstr>
  </property>
  <property fmtid="{D5CDD505-2E9C-101B-9397-08002B2CF9AE}" pid="229" name="LADocumentID:88">
    <vt:lpwstr>Doc::urn:hlct:16|contextualFeaturePermID::1519360</vt:lpwstr>
  </property>
  <property fmtid="{D5CDD505-2E9C-101B-9397-08002B2CF9AE}" pid="230" name="LADocumentID:89">
    <vt:lpwstr>Doc::urn:hlct:16|contextualFeaturePermID::1519360</vt:lpwstr>
  </property>
  <property fmtid="{D5CDD505-2E9C-101B-9397-08002B2CF9AE}" pid="231" name="LADocumentID:9">
    <vt:lpwstr>Doc::urn:hlct:16|contextualFeaturePermID::1519360</vt:lpwstr>
  </property>
  <property fmtid="{D5CDD505-2E9C-101B-9397-08002B2CF9AE}" pid="232" name="LADocumentID:90">
    <vt:lpwstr>Doc::urn:hlct:16|contextualFeaturePermID::1519360</vt:lpwstr>
  </property>
  <property fmtid="{D5CDD505-2E9C-101B-9397-08002B2CF9AE}" pid="233" name="LADocumentID:91">
    <vt:lpwstr>Doc::urn:hlct:16|contextualFeaturePermID::1519360</vt:lpwstr>
  </property>
  <property fmtid="{D5CDD505-2E9C-101B-9397-08002B2CF9AE}" pid="234" name="LADocumentID:92">
    <vt:lpwstr>Doc::urn:hlct:16|contextualFeaturePermID::1519360</vt:lpwstr>
  </property>
  <property fmtid="{D5CDD505-2E9C-101B-9397-08002B2CF9AE}" pid="235" name="LADocumentID:93">
    <vt:lpwstr>Doc::urn:hlct:16|contextualFeaturePermID::1519360</vt:lpwstr>
  </property>
  <property fmtid="{D5CDD505-2E9C-101B-9397-08002B2CF9AE}" pid="236" name="LADocumentID:94">
    <vt:lpwstr>Doc::urn:hlct:16|contextualFeaturePermID::1519360</vt:lpwstr>
  </property>
  <property fmtid="{D5CDD505-2E9C-101B-9397-08002B2CF9AE}" pid="237" name="LADocumentID:95">
    <vt:lpwstr>Doc::urn:hlct:16|contextualFeaturePermID::1519360</vt:lpwstr>
  </property>
  <property fmtid="{D5CDD505-2E9C-101B-9397-08002B2CF9AE}" pid="238" name="LADocumentID:96">
    <vt:lpwstr>Doc::urn:hlct:16|contextualFeaturePermID::1519360</vt:lpwstr>
  </property>
  <property fmtid="{D5CDD505-2E9C-101B-9397-08002B2CF9AE}" pid="239" name="LADocumentID:97">
    <vt:lpwstr>Doc::urn:hlct:16|contextualFeaturePermID::1519360</vt:lpwstr>
  </property>
  <property fmtid="{D5CDD505-2E9C-101B-9397-08002B2CF9AE}" pid="240" name="LADocumentID:98">
    <vt:lpwstr>Doc::urn:hlct:16|contextualFeaturePermID::1519360</vt:lpwstr>
  </property>
  <property fmtid="{D5CDD505-2E9C-101B-9397-08002B2CF9AE}" pid="241" name="LADocumentID:99">
    <vt:lpwstr>Doc::urn:hlct:16|contextualFeaturePermID::1519360</vt:lpwstr>
  </property>
  <property fmtid="{D5CDD505-2E9C-101B-9397-08002B2CF9AE}" pid="242" name="LNDeliveryID">
    <vt:lpwstr>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 258403886</vt:lpwstr>
  </property>
  <property fmtid="{D5CDD505-2E9C-101B-9397-08002B2CF9AE}" pid="243" name="UserPermID">
    <vt:lpwstr>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 urn:user:PA186532899</vt:lpwstr>
  </property>
</Properties>
</file>